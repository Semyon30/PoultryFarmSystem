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D22FF" w14:textId="7DF24C09" w:rsidR="00146311" w:rsidRDefault="00146311">
      <w:pPr>
        <w:pStyle w:val="Standard"/>
        <w:spacing w:before="120"/>
        <w:ind w:firstLine="0"/>
        <w:rPr>
          <w:rFonts w:ascii="Arial" w:hAnsi="Arial" w:cs="Arial"/>
          <w:bCs/>
          <w:spacing w:val="-8"/>
          <w:sz w:val="24"/>
          <w:szCs w:val="24"/>
        </w:rPr>
      </w:pPr>
      <w:bookmarkStart w:id="0" w:name="_Toc232183480"/>
      <w:r>
        <w:rPr>
          <w:rFonts w:ascii="Arial" w:hAnsi="Arial" w:cs="Arial"/>
          <w:b/>
          <w:sz w:val="24"/>
          <w:szCs w:val="24"/>
        </w:rPr>
        <w:br/>
        <w:t>МИНИСТЕРСТВО НАУКИ И ВЫСШЕГО ОБРАЗОВАНИЯ РОССИЙСКОЙ ФЕДЕРАЦИИ</w:t>
      </w:r>
    </w:p>
    <w:p w14:paraId="60846348" w14:textId="77777777" w:rsidR="00146311" w:rsidRDefault="00146311">
      <w:pPr>
        <w:pStyle w:val="Standard"/>
        <w:ind w:firstLine="0"/>
        <w:jc w:val="center"/>
        <w:rPr>
          <w:rFonts w:ascii="Arial" w:hAnsi="Arial" w:cs="Arial"/>
          <w:bCs/>
          <w:spacing w:val="-8"/>
          <w:sz w:val="24"/>
          <w:szCs w:val="24"/>
        </w:rPr>
      </w:pPr>
      <w:r>
        <w:rPr>
          <w:rFonts w:ascii="Arial" w:hAnsi="Arial" w:cs="Arial"/>
          <w:bCs/>
          <w:spacing w:val="-8"/>
          <w:sz w:val="24"/>
          <w:szCs w:val="24"/>
        </w:rPr>
        <w:t>федеральное государственное бюджетное образовательное учреждение</w:t>
      </w:r>
    </w:p>
    <w:p w14:paraId="51E1A868" w14:textId="77777777" w:rsidR="00146311" w:rsidRDefault="00146311">
      <w:pPr>
        <w:pStyle w:val="Standard"/>
        <w:ind w:firstLine="0"/>
        <w:jc w:val="center"/>
        <w:rPr>
          <w:rFonts w:ascii="Arial" w:hAnsi="Arial" w:cs="Arial"/>
          <w:b/>
          <w:bCs/>
          <w:spacing w:val="-8"/>
          <w:sz w:val="24"/>
          <w:szCs w:val="24"/>
        </w:rPr>
      </w:pPr>
      <w:r>
        <w:rPr>
          <w:rFonts w:ascii="Arial" w:hAnsi="Arial" w:cs="Arial"/>
          <w:bCs/>
          <w:spacing w:val="-8"/>
          <w:sz w:val="24"/>
          <w:szCs w:val="24"/>
        </w:rPr>
        <w:t>высшего образования</w:t>
      </w:r>
    </w:p>
    <w:p w14:paraId="59068328" w14:textId="77777777" w:rsidR="00146311" w:rsidRDefault="00146311">
      <w:pPr>
        <w:pStyle w:val="Standard"/>
        <w:ind w:firstLine="0"/>
        <w:jc w:val="center"/>
        <w:rPr>
          <w:rFonts w:ascii="Arial" w:hAnsi="Arial" w:cs="Arial"/>
          <w:sz w:val="26"/>
        </w:rPr>
      </w:pPr>
      <w:r>
        <w:rPr>
          <w:rFonts w:ascii="Arial" w:hAnsi="Arial" w:cs="Arial"/>
          <w:b/>
          <w:sz w:val="24"/>
          <w:szCs w:val="24"/>
        </w:rPr>
        <w:t>«УЛЬЯНОВСКИЙ ГОСУДАРСТВЕННЫЙ ТЕХНИЧЕСКИЙ УНИВЕРСИТЕТ»</w:t>
      </w:r>
    </w:p>
    <w:p w14:paraId="69E28C84" w14:textId="77777777" w:rsidR="00146311" w:rsidRDefault="00146311">
      <w:pPr>
        <w:pStyle w:val="Standard"/>
        <w:spacing w:before="120" w:line="240" w:lineRule="auto"/>
        <w:ind w:firstLine="0"/>
        <w:rPr>
          <w:rFonts w:ascii="Arial" w:hAnsi="Arial" w:cs="Arial"/>
          <w:sz w:val="26"/>
        </w:rPr>
      </w:pPr>
      <w:proofErr w:type="gramStart"/>
      <w:r>
        <w:rPr>
          <w:rFonts w:ascii="Arial" w:hAnsi="Arial" w:cs="Arial"/>
          <w:sz w:val="26"/>
        </w:rPr>
        <w:t xml:space="preserve">Факультет </w:t>
      </w:r>
      <w:r>
        <w:rPr>
          <w:i/>
          <w:iCs/>
          <w:u w:val="single"/>
        </w:rPr>
        <w:t xml:space="preserve"> информационных</w:t>
      </w:r>
      <w:proofErr w:type="gramEnd"/>
      <w:r>
        <w:rPr>
          <w:i/>
          <w:iCs/>
          <w:u w:val="single"/>
        </w:rPr>
        <w:t xml:space="preserve"> систем и технологий</w:t>
      </w:r>
      <w:r>
        <w:rPr>
          <w:i/>
          <w:iCs/>
          <w:u w:val="single"/>
        </w:rPr>
        <w:tab/>
      </w:r>
      <w:r>
        <w:rPr>
          <w:i/>
          <w:iCs/>
          <w:u w:val="single"/>
        </w:rPr>
        <w:tab/>
      </w:r>
      <w:r>
        <w:rPr>
          <w:i/>
          <w:iCs/>
          <w:u w:val="single"/>
        </w:rPr>
        <w:tab/>
      </w:r>
      <w:r>
        <w:rPr>
          <w:i/>
          <w:iCs/>
          <w:u w:val="single"/>
        </w:rPr>
        <w:tab/>
      </w:r>
      <w:r>
        <w:rPr>
          <w:i/>
          <w:iCs/>
          <w:u w:val="single"/>
        </w:rPr>
        <w:tab/>
      </w:r>
    </w:p>
    <w:p w14:paraId="33358EE0" w14:textId="77777777" w:rsidR="00146311" w:rsidRDefault="00146311">
      <w:pPr>
        <w:pStyle w:val="Standard"/>
        <w:spacing w:before="120" w:line="240" w:lineRule="auto"/>
        <w:ind w:firstLine="0"/>
        <w:rPr>
          <w:rFonts w:ascii="Arial" w:hAnsi="Arial" w:cs="Arial"/>
          <w:sz w:val="26"/>
        </w:rPr>
      </w:pPr>
      <w:proofErr w:type="gramStart"/>
      <w:r>
        <w:rPr>
          <w:rFonts w:ascii="Arial" w:hAnsi="Arial" w:cs="Arial"/>
          <w:sz w:val="26"/>
        </w:rPr>
        <w:t xml:space="preserve">Кафедра </w:t>
      </w:r>
      <w:r>
        <w:rPr>
          <w:i/>
          <w:iCs/>
          <w:u w:val="single"/>
        </w:rPr>
        <w:t xml:space="preserve"> Измерительно</w:t>
      </w:r>
      <w:proofErr w:type="gramEnd"/>
      <w:r>
        <w:rPr>
          <w:i/>
          <w:iCs/>
          <w:u w:val="single"/>
        </w:rPr>
        <w:t>-вычислительные комплексы</w:t>
      </w:r>
      <w:r>
        <w:rPr>
          <w:i/>
          <w:iCs/>
          <w:u w:val="single"/>
        </w:rPr>
        <w:tab/>
      </w:r>
      <w:r>
        <w:rPr>
          <w:i/>
          <w:iCs/>
          <w:u w:val="single"/>
        </w:rPr>
        <w:tab/>
      </w:r>
      <w:r>
        <w:rPr>
          <w:i/>
          <w:iCs/>
          <w:u w:val="single"/>
        </w:rPr>
        <w:tab/>
      </w:r>
      <w:r>
        <w:rPr>
          <w:i/>
          <w:iCs/>
          <w:u w:val="single"/>
        </w:rPr>
        <w:tab/>
      </w:r>
      <w:r>
        <w:rPr>
          <w:i/>
          <w:iCs/>
          <w:u w:val="single"/>
        </w:rPr>
        <w:tab/>
      </w:r>
    </w:p>
    <w:p w14:paraId="28B708EF" w14:textId="77777777" w:rsidR="00146311" w:rsidRDefault="00146311">
      <w:pPr>
        <w:pStyle w:val="Standard"/>
        <w:spacing w:before="120"/>
        <w:ind w:firstLine="0"/>
        <w:rPr>
          <w:rFonts w:ascii="Arial" w:hAnsi="Arial" w:cs="Arial"/>
          <w:i/>
          <w:iCs/>
          <w:u w:val="single"/>
        </w:rPr>
      </w:pPr>
      <w:proofErr w:type="gramStart"/>
      <w:r>
        <w:rPr>
          <w:rFonts w:ascii="Arial" w:hAnsi="Arial" w:cs="Arial"/>
          <w:sz w:val="26"/>
        </w:rPr>
        <w:t xml:space="preserve">Дисциплина </w:t>
      </w:r>
      <w:r>
        <w:rPr>
          <w:i/>
          <w:iCs/>
          <w:u w:val="single"/>
        </w:rPr>
        <w:t xml:space="preserve"> Базы</w:t>
      </w:r>
      <w:proofErr w:type="gramEnd"/>
      <w:r>
        <w:rPr>
          <w:i/>
          <w:iCs/>
          <w:u w:val="single"/>
        </w:rPr>
        <w:t xml:space="preserve"> данных</w:t>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p>
    <w:p w14:paraId="42C7B6CC" w14:textId="77777777" w:rsidR="00146311" w:rsidRDefault="00146311">
      <w:pPr>
        <w:pStyle w:val="Standard"/>
        <w:spacing w:before="120"/>
        <w:ind w:firstLine="0"/>
        <w:rPr>
          <w:rFonts w:ascii="Arial" w:hAnsi="Arial" w:cs="Arial"/>
          <w:i/>
          <w:iCs/>
          <w:u w:val="single"/>
        </w:rPr>
      </w:pPr>
    </w:p>
    <w:p w14:paraId="02BC7E90" w14:textId="77777777" w:rsidR="00146311" w:rsidRDefault="00146311">
      <w:pPr>
        <w:pStyle w:val="15"/>
        <w:spacing w:before="240" w:after="360"/>
        <w:rPr>
          <w:rFonts w:ascii="Arial" w:hAnsi="Arial" w:cs="Arial"/>
          <w:sz w:val="48"/>
        </w:rPr>
      </w:pPr>
      <w:r>
        <w:rPr>
          <w:rFonts w:ascii="Arial" w:hAnsi="Arial" w:cs="Arial"/>
          <w:sz w:val="48"/>
        </w:rPr>
        <w:t>КУРСОВАЯ РАБОТА</w:t>
      </w:r>
    </w:p>
    <w:p w14:paraId="1450149C" w14:textId="77777777" w:rsidR="00146311" w:rsidRDefault="00146311">
      <w:pPr>
        <w:pStyle w:val="Standard"/>
        <w:spacing w:line="240" w:lineRule="auto"/>
        <w:ind w:firstLine="0"/>
        <w:jc w:val="center"/>
        <w:rPr>
          <w:rFonts w:ascii="Arial" w:hAnsi="Arial" w:cs="Arial"/>
          <w:b/>
          <w:bCs/>
          <w:sz w:val="48"/>
        </w:rPr>
      </w:pPr>
    </w:p>
    <w:p w14:paraId="5F336449" w14:textId="6BDBEE7D" w:rsidR="00146311" w:rsidRDefault="00146311">
      <w:pPr>
        <w:pStyle w:val="Standard"/>
        <w:spacing w:before="120"/>
        <w:ind w:firstLine="0"/>
        <w:rPr>
          <w:rFonts w:ascii="Arial" w:hAnsi="Arial" w:cs="Arial"/>
          <w:sz w:val="26"/>
        </w:rPr>
      </w:pPr>
      <w:r>
        <w:rPr>
          <w:rFonts w:ascii="Arial" w:hAnsi="Arial" w:cs="Arial"/>
          <w:sz w:val="26"/>
        </w:rPr>
        <w:t xml:space="preserve">Тема </w:t>
      </w:r>
      <w:r>
        <w:rPr>
          <w:i/>
          <w:iCs/>
          <w:u w:val="single"/>
        </w:rPr>
        <w:t xml:space="preserve">«Автоматизированная информационная система </w:t>
      </w:r>
      <w:r w:rsidR="0094260B">
        <w:rPr>
          <w:i/>
          <w:iCs/>
          <w:u w:val="single"/>
        </w:rPr>
        <w:t>птицефабрики</w:t>
      </w:r>
      <w:r>
        <w:rPr>
          <w:i/>
          <w:iCs/>
          <w:u w:val="single"/>
        </w:rPr>
        <w:t>»</w:t>
      </w:r>
    </w:p>
    <w:p w14:paraId="519B3D87" w14:textId="34073059" w:rsidR="00146311" w:rsidRDefault="00146311">
      <w:pPr>
        <w:pStyle w:val="Standard"/>
        <w:spacing w:before="120" w:line="240" w:lineRule="auto"/>
        <w:ind w:firstLine="0"/>
        <w:rPr>
          <w:rFonts w:ascii="Arial" w:hAnsi="Arial" w:cs="Arial"/>
          <w:i/>
          <w:iCs/>
          <w:sz w:val="20"/>
          <w:szCs w:val="20"/>
        </w:rPr>
      </w:pPr>
      <w:r>
        <w:rPr>
          <w:rFonts w:ascii="Arial" w:hAnsi="Arial" w:cs="Arial"/>
          <w:sz w:val="26"/>
        </w:rPr>
        <w:t xml:space="preserve">Выполнил </w:t>
      </w:r>
      <w:proofErr w:type="gramStart"/>
      <w:r>
        <w:rPr>
          <w:rFonts w:ascii="Arial" w:hAnsi="Arial" w:cs="Arial"/>
          <w:sz w:val="26"/>
        </w:rPr>
        <w:t xml:space="preserve">студент </w:t>
      </w:r>
      <w:r>
        <w:rPr>
          <w:i/>
          <w:iCs/>
          <w:u w:val="single"/>
        </w:rPr>
        <w:t xml:space="preserve"> </w:t>
      </w:r>
      <w:r>
        <w:rPr>
          <w:i/>
          <w:iCs/>
          <w:u w:val="single"/>
        </w:rPr>
        <w:tab/>
      </w:r>
      <w:proofErr w:type="gramEnd"/>
      <w:r>
        <w:rPr>
          <w:i/>
          <w:iCs/>
          <w:u w:val="single"/>
        </w:rPr>
        <w:tab/>
      </w:r>
      <w:r>
        <w:rPr>
          <w:i/>
          <w:iCs/>
          <w:u w:val="single"/>
        </w:rPr>
        <w:tab/>
      </w:r>
      <w:r>
        <w:rPr>
          <w:i/>
          <w:iCs/>
          <w:u w:val="single"/>
        </w:rPr>
        <w:tab/>
      </w:r>
      <w:r>
        <w:rPr>
          <w:i/>
          <w:iCs/>
        </w:rPr>
        <w:tab/>
        <w:t>/</w:t>
      </w:r>
      <w:r>
        <w:rPr>
          <w:i/>
          <w:iCs/>
          <w:u w:val="single"/>
        </w:rPr>
        <w:tab/>
      </w:r>
      <w:r w:rsidR="0094260B">
        <w:rPr>
          <w:i/>
          <w:iCs/>
          <w:u w:val="single"/>
        </w:rPr>
        <w:t>С.А Банный</w:t>
      </w:r>
      <w:r>
        <w:rPr>
          <w:i/>
          <w:iCs/>
          <w:u w:val="single"/>
        </w:rPr>
        <w:tab/>
      </w:r>
      <w:r>
        <w:rPr>
          <w:i/>
          <w:iCs/>
          <w:u w:val="single"/>
        </w:rPr>
        <w:tab/>
      </w:r>
      <w:r>
        <w:rPr>
          <w:i/>
          <w:iCs/>
        </w:rPr>
        <w:t>/</w:t>
      </w:r>
    </w:p>
    <w:p w14:paraId="4B944B4B" w14:textId="77777777" w:rsidR="00146311" w:rsidRDefault="00146311">
      <w:pPr>
        <w:pStyle w:val="Standard"/>
        <w:spacing w:line="240" w:lineRule="auto"/>
        <w:ind w:firstLine="0"/>
        <w:rPr>
          <w:rFonts w:ascii="Arial" w:hAnsi="Arial" w:cs="Arial"/>
          <w:sz w:val="26"/>
        </w:rPr>
      </w:pP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t xml:space="preserve">      подпись</w:t>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t>инициалы, фамилия</w:t>
      </w:r>
    </w:p>
    <w:p w14:paraId="131961A1" w14:textId="5BCBF250" w:rsidR="00146311" w:rsidRDefault="00146311">
      <w:pPr>
        <w:pStyle w:val="Standard"/>
        <w:spacing w:before="120"/>
        <w:ind w:firstLine="0"/>
        <w:rPr>
          <w:rFonts w:ascii="Arial" w:hAnsi="Arial" w:cs="Arial"/>
          <w:sz w:val="26"/>
        </w:rPr>
      </w:pPr>
      <w:proofErr w:type="gramStart"/>
      <w:r>
        <w:rPr>
          <w:rFonts w:ascii="Arial" w:hAnsi="Arial" w:cs="Arial"/>
          <w:sz w:val="26"/>
        </w:rPr>
        <w:t xml:space="preserve">Курс </w:t>
      </w:r>
      <w:r>
        <w:rPr>
          <w:i/>
          <w:iCs/>
          <w:u w:val="single"/>
        </w:rPr>
        <w:t xml:space="preserve"> </w:t>
      </w:r>
      <w:r>
        <w:rPr>
          <w:i/>
          <w:iCs/>
          <w:u w:val="single"/>
        </w:rPr>
        <w:tab/>
      </w:r>
      <w:proofErr w:type="gramEnd"/>
      <w:r w:rsidR="0045523E">
        <w:rPr>
          <w:i/>
          <w:iCs/>
          <w:u w:val="single"/>
        </w:rPr>
        <w:t xml:space="preserve"> </w:t>
      </w:r>
      <w:r w:rsidR="00901E53" w:rsidRPr="0069030E">
        <w:rPr>
          <w:i/>
          <w:iCs/>
          <w:u w:val="single"/>
        </w:rPr>
        <w:t>4</w:t>
      </w:r>
      <w:r>
        <w:rPr>
          <w:i/>
          <w:iCs/>
          <w:u w:val="single"/>
        </w:rPr>
        <w:tab/>
      </w:r>
      <w:r>
        <w:rPr>
          <w:i/>
          <w:iCs/>
          <w:u w:val="single"/>
        </w:rPr>
        <w:tab/>
      </w:r>
      <w:r>
        <w:rPr>
          <w:i/>
          <w:iCs/>
          <w:u w:val="single"/>
        </w:rPr>
        <w:tab/>
      </w:r>
      <w:r>
        <w:rPr>
          <w:i/>
          <w:iCs/>
        </w:rPr>
        <w:tab/>
      </w:r>
      <w:r>
        <w:rPr>
          <w:rFonts w:ascii="Arial" w:hAnsi="Arial" w:cs="Arial"/>
          <w:sz w:val="26"/>
          <w:szCs w:val="26"/>
        </w:rPr>
        <w:t xml:space="preserve">Группа </w:t>
      </w:r>
      <w:r>
        <w:rPr>
          <w:i/>
          <w:iCs/>
          <w:u w:val="single"/>
        </w:rPr>
        <w:t xml:space="preserve"> ИСТбд-</w:t>
      </w:r>
      <w:r w:rsidR="00901E53" w:rsidRPr="0069030E">
        <w:rPr>
          <w:i/>
          <w:iCs/>
          <w:u w:val="single"/>
        </w:rPr>
        <w:t>4</w:t>
      </w:r>
      <w:r w:rsidR="0045523E">
        <w:rPr>
          <w:i/>
          <w:iCs/>
          <w:u w:val="single"/>
        </w:rPr>
        <w:t>2</w:t>
      </w:r>
      <w:r>
        <w:rPr>
          <w:i/>
          <w:iCs/>
          <w:u w:val="single"/>
        </w:rPr>
        <w:tab/>
      </w:r>
      <w:r>
        <w:rPr>
          <w:i/>
          <w:iCs/>
          <w:u w:val="single"/>
        </w:rPr>
        <w:tab/>
      </w:r>
    </w:p>
    <w:p w14:paraId="4FC307BF" w14:textId="77777777" w:rsidR="00146311" w:rsidRDefault="00146311">
      <w:pPr>
        <w:pStyle w:val="Standard"/>
        <w:spacing w:before="120"/>
        <w:ind w:firstLine="0"/>
        <w:rPr>
          <w:rFonts w:ascii="Arial" w:hAnsi="Arial" w:cs="Arial"/>
          <w:sz w:val="26"/>
        </w:rPr>
      </w:pPr>
      <w:proofErr w:type="gramStart"/>
      <w:r>
        <w:rPr>
          <w:rFonts w:ascii="Arial" w:hAnsi="Arial" w:cs="Arial"/>
          <w:sz w:val="26"/>
        </w:rPr>
        <w:t xml:space="preserve">Направление </w:t>
      </w:r>
      <w:r>
        <w:rPr>
          <w:i/>
          <w:iCs/>
          <w:u w:val="single"/>
        </w:rPr>
        <w:t xml:space="preserve"> 09.03.02</w:t>
      </w:r>
      <w:proofErr w:type="gramEnd"/>
      <w:r>
        <w:rPr>
          <w:i/>
          <w:iCs/>
          <w:u w:val="single"/>
        </w:rPr>
        <w:t xml:space="preserve"> «Информационные системы и технологии»</w:t>
      </w:r>
      <w:r>
        <w:rPr>
          <w:i/>
          <w:iCs/>
          <w:u w:val="single"/>
        </w:rPr>
        <w:tab/>
      </w:r>
      <w:r>
        <w:rPr>
          <w:i/>
          <w:iCs/>
          <w:u w:val="single"/>
        </w:rPr>
        <w:tab/>
      </w:r>
    </w:p>
    <w:p w14:paraId="080D1550" w14:textId="77777777" w:rsidR="00146311" w:rsidRDefault="00146311">
      <w:pPr>
        <w:pStyle w:val="Standard"/>
        <w:spacing w:before="120" w:line="240" w:lineRule="auto"/>
        <w:ind w:firstLine="0"/>
        <w:rPr>
          <w:rFonts w:ascii="Arial" w:hAnsi="Arial" w:cs="Arial"/>
          <w:i/>
          <w:iCs/>
          <w:sz w:val="20"/>
          <w:szCs w:val="20"/>
        </w:rPr>
      </w:pPr>
      <w:proofErr w:type="gramStart"/>
      <w:r>
        <w:rPr>
          <w:rFonts w:ascii="Arial" w:hAnsi="Arial" w:cs="Arial"/>
          <w:sz w:val="26"/>
        </w:rPr>
        <w:t xml:space="preserve">Руководитель </w:t>
      </w:r>
      <w:r>
        <w:rPr>
          <w:i/>
          <w:iCs/>
          <w:u w:val="single"/>
        </w:rPr>
        <w:t xml:space="preserve"> доцент</w:t>
      </w:r>
      <w:proofErr w:type="gramEnd"/>
      <w:r>
        <w:rPr>
          <w:i/>
          <w:iCs/>
          <w:u w:val="single"/>
        </w:rPr>
        <w:t xml:space="preserve"> кафедры ИВК, к.т.н., доцент</w:t>
      </w:r>
      <w:r>
        <w:rPr>
          <w:i/>
          <w:iCs/>
          <w:u w:val="single"/>
        </w:rPr>
        <w:tab/>
      </w:r>
      <w:r>
        <w:rPr>
          <w:i/>
          <w:iCs/>
          <w:u w:val="single"/>
        </w:rPr>
        <w:tab/>
      </w:r>
      <w:r>
        <w:rPr>
          <w:i/>
          <w:iCs/>
          <w:u w:val="single"/>
        </w:rPr>
        <w:tab/>
      </w:r>
      <w:r>
        <w:rPr>
          <w:i/>
          <w:iCs/>
          <w:u w:val="single"/>
        </w:rPr>
        <w:tab/>
      </w:r>
      <w:r>
        <w:rPr>
          <w:i/>
          <w:iCs/>
          <w:u w:val="single"/>
        </w:rPr>
        <w:tab/>
      </w:r>
    </w:p>
    <w:p w14:paraId="78F75941" w14:textId="77777777" w:rsidR="00146311" w:rsidRDefault="00146311">
      <w:pPr>
        <w:pStyle w:val="Standard"/>
        <w:spacing w:line="240" w:lineRule="auto"/>
        <w:ind w:firstLine="0"/>
        <w:rPr>
          <w:rFonts w:eastAsia="Times New Roman"/>
          <w:i/>
          <w:iCs/>
          <w:u w:val="single"/>
        </w:rPr>
      </w:pP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t>должность, учёная степень, учёное звание</w:t>
      </w:r>
    </w:p>
    <w:p w14:paraId="4427FF7C" w14:textId="77777777" w:rsidR="00146311" w:rsidRDefault="00146311">
      <w:pPr>
        <w:pStyle w:val="Standard"/>
        <w:spacing w:before="120" w:line="240" w:lineRule="auto"/>
        <w:ind w:firstLine="0"/>
        <w:rPr>
          <w:rFonts w:ascii="Arial" w:hAnsi="Arial" w:cs="Arial"/>
          <w:i/>
          <w:iCs/>
          <w:sz w:val="20"/>
          <w:szCs w:val="20"/>
        </w:rPr>
      </w:pPr>
      <w:r>
        <w:rPr>
          <w:rFonts w:eastAsia="Times New Roman"/>
          <w:i/>
          <w:iCs/>
          <w:u w:val="single"/>
        </w:rPr>
        <w:t xml:space="preserve"> </w:t>
      </w:r>
      <w:r>
        <w:rPr>
          <w:i/>
          <w:iCs/>
          <w:u w:val="single"/>
        </w:rPr>
        <w:t>Родионов Виктор Викторович</w:t>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p>
    <w:p w14:paraId="4D810F0A" w14:textId="77777777" w:rsidR="00146311" w:rsidRDefault="00146311">
      <w:pPr>
        <w:pStyle w:val="Standard"/>
        <w:spacing w:line="240" w:lineRule="auto"/>
        <w:ind w:firstLine="0"/>
        <w:rPr>
          <w:rFonts w:ascii="Arial" w:hAnsi="Arial" w:cs="Arial"/>
          <w:i/>
          <w:iCs/>
          <w:sz w:val="20"/>
          <w:szCs w:val="20"/>
          <w:u w:val="single"/>
        </w:rPr>
      </w:pP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r>
      <w:proofErr w:type="spellStart"/>
      <w:proofErr w:type="gramStart"/>
      <w:r>
        <w:rPr>
          <w:rFonts w:ascii="Arial" w:hAnsi="Arial" w:cs="Arial"/>
          <w:i/>
          <w:iCs/>
          <w:sz w:val="20"/>
          <w:szCs w:val="20"/>
        </w:rPr>
        <w:t>фамилия,имя</w:t>
      </w:r>
      <w:proofErr w:type="spellEnd"/>
      <w:proofErr w:type="gramEnd"/>
      <w:r>
        <w:rPr>
          <w:rFonts w:ascii="Arial" w:hAnsi="Arial" w:cs="Arial"/>
          <w:i/>
          <w:iCs/>
          <w:sz w:val="20"/>
          <w:szCs w:val="20"/>
        </w:rPr>
        <w:t>, отчество</w:t>
      </w:r>
    </w:p>
    <w:p w14:paraId="6B2AC80C" w14:textId="77777777" w:rsidR="00146311" w:rsidRDefault="00146311">
      <w:pPr>
        <w:pStyle w:val="Standard"/>
        <w:spacing w:before="120" w:line="240" w:lineRule="auto"/>
        <w:ind w:firstLine="0"/>
        <w:rPr>
          <w:rFonts w:ascii="Arial" w:hAnsi="Arial" w:cs="Arial"/>
          <w:i/>
          <w:iCs/>
          <w:sz w:val="20"/>
          <w:szCs w:val="20"/>
          <w:u w:val="single"/>
        </w:rPr>
      </w:pPr>
    </w:p>
    <w:p w14:paraId="63497742" w14:textId="77777777" w:rsidR="00146311" w:rsidRDefault="00146311">
      <w:pPr>
        <w:pStyle w:val="Standard"/>
        <w:spacing w:before="120" w:line="240" w:lineRule="auto"/>
        <w:ind w:left="5670" w:firstLine="0"/>
        <w:rPr>
          <w:rFonts w:ascii="Arial" w:hAnsi="Arial" w:cs="Arial"/>
          <w:sz w:val="26"/>
        </w:rPr>
      </w:pPr>
      <w:r>
        <w:rPr>
          <w:rFonts w:ascii="Arial" w:hAnsi="Arial" w:cs="Arial"/>
          <w:sz w:val="26"/>
        </w:rPr>
        <w:t>Дата сдачи:</w:t>
      </w:r>
    </w:p>
    <w:p w14:paraId="14710568" w14:textId="77777777" w:rsidR="00146311" w:rsidRDefault="00146311">
      <w:pPr>
        <w:pStyle w:val="Standard"/>
        <w:spacing w:before="120"/>
        <w:ind w:left="5670" w:firstLine="0"/>
        <w:rPr>
          <w:rFonts w:ascii="Arial" w:hAnsi="Arial" w:cs="Arial"/>
          <w:sz w:val="26"/>
        </w:rPr>
      </w:pPr>
      <w:proofErr w:type="gramStart"/>
      <w:r>
        <w:rPr>
          <w:rFonts w:ascii="Arial" w:hAnsi="Arial" w:cs="Arial"/>
          <w:sz w:val="26"/>
        </w:rPr>
        <w:t>«</w:t>
      </w:r>
      <w:r>
        <w:rPr>
          <w:rFonts w:ascii="Arial" w:hAnsi="Arial" w:cs="Arial"/>
          <w:sz w:val="26"/>
          <w:u w:val="single"/>
        </w:rPr>
        <w:t xml:space="preserve">  </w:t>
      </w:r>
      <w:proofErr w:type="gramEnd"/>
      <w:r>
        <w:rPr>
          <w:rFonts w:ascii="Arial" w:hAnsi="Arial" w:cs="Arial"/>
          <w:sz w:val="26"/>
          <w:u w:val="single"/>
        </w:rPr>
        <w:t xml:space="preserve">    </w:t>
      </w:r>
      <w:r>
        <w:rPr>
          <w:rFonts w:ascii="Arial" w:hAnsi="Arial" w:cs="Arial"/>
          <w:sz w:val="26"/>
        </w:rPr>
        <w:t xml:space="preserve">» </w:t>
      </w:r>
      <w:r>
        <w:rPr>
          <w:rFonts w:ascii="Arial" w:hAnsi="Arial" w:cs="Arial"/>
          <w:sz w:val="26"/>
          <w:u w:val="single"/>
        </w:rPr>
        <w:t xml:space="preserve">                        </w:t>
      </w:r>
      <w:r>
        <w:rPr>
          <w:rFonts w:ascii="Arial" w:hAnsi="Arial" w:cs="Arial"/>
          <w:sz w:val="26"/>
        </w:rPr>
        <w:t xml:space="preserve"> 20</w:t>
      </w:r>
      <w:r>
        <w:rPr>
          <w:rFonts w:ascii="Arial" w:hAnsi="Arial" w:cs="Arial"/>
          <w:sz w:val="26"/>
          <w:u w:val="single"/>
        </w:rPr>
        <w:t xml:space="preserve">     </w:t>
      </w:r>
      <w:r>
        <w:rPr>
          <w:rFonts w:ascii="Arial" w:hAnsi="Arial" w:cs="Arial"/>
          <w:sz w:val="26"/>
        </w:rPr>
        <w:t xml:space="preserve"> г.</w:t>
      </w:r>
    </w:p>
    <w:p w14:paraId="4EE925DF" w14:textId="77777777" w:rsidR="00146311" w:rsidRDefault="00146311">
      <w:pPr>
        <w:pStyle w:val="Standard"/>
        <w:spacing w:before="120" w:line="240" w:lineRule="auto"/>
        <w:ind w:left="5670" w:firstLine="0"/>
        <w:rPr>
          <w:rFonts w:ascii="Arial" w:hAnsi="Arial" w:cs="Arial"/>
          <w:sz w:val="26"/>
        </w:rPr>
      </w:pPr>
      <w:r>
        <w:rPr>
          <w:rFonts w:ascii="Arial" w:hAnsi="Arial" w:cs="Arial"/>
          <w:sz w:val="26"/>
        </w:rPr>
        <w:t>Дата защиты:</w:t>
      </w:r>
    </w:p>
    <w:p w14:paraId="615EB39A" w14:textId="77777777" w:rsidR="00146311" w:rsidRDefault="00146311">
      <w:pPr>
        <w:pStyle w:val="Standard"/>
        <w:spacing w:before="120"/>
        <w:ind w:left="5670" w:firstLine="0"/>
        <w:rPr>
          <w:rFonts w:ascii="Arial" w:hAnsi="Arial" w:cs="Arial"/>
          <w:sz w:val="26"/>
        </w:rPr>
      </w:pPr>
      <w:proofErr w:type="gramStart"/>
      <w:r>
        <w:rPr>
          <w:rFonts w:ascii="Arial" w:hAnsi="Arial" w:cs="Arial"/>
          <w:sz w:val="26"/>
        </w:rPr>
        <w:t>«</w:t>
      </w:r>
      <w:r>
        <w:rPr>
          <w:rFonts w:ascii="Arial" w:hAnsi="Arial" w:cs="Arial"/>
          <w:sz w:val="26"/>
          <w:u w:val="single"/>
        </w:rPr>
        <w:t xml:space="preserve">  </w:t>
      </w:r>
      <w:proofErr w:type="gramEnd"/>
      <w:r>
        <w:rPr>
          <w:rFonts w:ascii="Arial" w:hAnsi="Arial" w:cs="Arial"/>
          <w:sz w:val="26"/>
          <w:u w:val="single"/>
        </w:rPr>
        <w:t xml:space="preserve">    </w:t>
      </w:r>
      <w:r>
        <w:rPr>
          <w:rFonts w:ascii="Arial" w:hAnsi="Arial" w:cs="Arial"/>
          <w:sz w:val="26"/>
        </w:rPr>
        <w:t xml:space="preserve">» </w:t>
      </w:r>
      <w:r>
        <w:rPr>
          <w:rFonts w:ascii="Arial" w:hAnsi="Arial" w:cs="Arial"/>
          <w:sz w:val="26"/>
          <w:u w:val="single"/>
        </w:rPr>
        <w:t xml:space="preserve">                        </w:t>
      </w:r>
      <w:r>
        <w:rPr>
          <w:rFonts w:ascii="Arial" w:hAnsi="Arial" w:cs="Arial"/>
          <w:sz w:val="26"/>
        </w:rPr>
        <w:t xml:space="preserve"> 20</w:t>
      </w:r>
      <w:r>
        <w:rPr>
          <w:rFonts w:ascii="Arial" w:hAnsi="Arial" w:cs="Arial"/>
          <w:sz w:val="26"/>
          <w:u w:val="single"/>
        </w:rPr>
        <w:t xml:space="preserve">     </w:t>
      </w:r>
      <w:r>
        <w:rPr>
          <w:rFonts w:ascii="Arial" w:hAnsi="Arial" w:cs="Arial"/>
          <w:sz w:val="26"/>
        </w:rPr>
        <w:t xml:space="preserve"> г.</w:t>
      </w:r>
    </w:p>
    <w:p w14:paraId="091D01C0" w14:textId="77777777" w:rsidR="00146311" w:rsidRDefault="00146311">
      <w:pPr>
        <w:pStyle w:val="Standard"/>
        <w:spacing w:before="120" w:line="240" w:lineRule="auto"/>
        <w:ind w:left="5670" w:firstLine="0"/>
        <w:rPr>
          <w:rFonts w:ascii="Arial" w:hAnsi="Arial" w:cs="Arial"/>
          <w:b/>
          <w:bCs/>
        </w:rPr>
      </w:pPr>
      <w:r>
        <w:rPr>
          <w:rFonts w:ascii="Arial" w:hAnsi="Arial" w:cs="Arial"/>
          <w:sz w:val="26"/>
        </w:rPr>
        <w:t>Оценка:</w:t>
      </w:r>
      <w:r>
        <w:rPr>
          <w:rFonts w:ascii="Arial" w:hAnsi="Arial" w:cs="Arial"/>
          <w:sz w:val="26"/>
          <w:u w:val="single"/>
        </w:rPr>
        <w:tab/>
      </w:r>
      <w:r>
        <w:rPr>
          <w:rFonts w:ascii="Arial" w:hAnsi="Arial" w:cs="Arial"/>
          <w:sz w:val="26"/>
          <w:u w:val="single"/>
        </w:rPr>
        <w:tab/>
      </w:r>
      <w:r>
        <w:rPr>
          <w:rFonts w:ascii="Arial" w:hAnsi="Arial" w:cs="Arial"/>
          <w:sz w:val="26"/>
          <w:u w:val="single"/>
        </w:rPr>
        <w:tab/>
      </w:r>
      <w:r>
        <w:rPr>
          <w:rFonts w:ascii="Arial" w:hAnsi="Arial" w:cs="Arial"/>
          <w:sz w:val="26"/>
          <w:u w:val="single"/>
        </w:rPr>
        <w:tab/>
      </w:r>
    </w:p>
    <w:p w14:paraId="61EB2C82" w14:textId="77777777" w:rsidR="0094260B" w:rsidRDefault="00146311" w:rsidP="0094260B">
      <w:pPr>
        <w:pStyle w:val="Standard"/>
        <w:tabs>
          <w:tab w:val="right" w:pos="1361"/>
          <w:tab w:val="left" w:pos="2520"/>
          <w:tab w:val="right" w:leader="underscore" w:pos="5760"/>
          <w:tab w:val="left" w:pos="5840"/>
          <w:tab w:val="left" w:leader="underscore" w:pos="9000"/>
          <w:tab w:val="right" w:leader="underscore" w:pos="9720"/>
        </w:tabs>
        <w:spacing w:before="360"/>
        <w:ind w:firstLine="0"/>
        <w:jc w:val="center"/>
        <w:rPr>
          <w:rFonts w:ascii="Arial" w:hAnsi="Arial" w:cs="Arial"/>
          <w:sz w:val="26"/>
          <w:szCs w:val="26"/>
        </w:rPr>
      </w:pPr>
      <w:r>
        <w:rPr>
          <w:rFonts w:ascii="Arial" w:hAnsi="Arial" w:cs="Arial"/>
          <w:sz w:val="26"/>
          <w:szCs w:val="26"/>
        </w:rPr>
        <w:br/>
        <w:t xml:space="preserve">Ульяновск </w:t>
      </w:r>
    </w:p>
    <w:p w14:paraId="38D8DE52" w14:textId="23753125" w:rsidR="00146311" w:rsidRPr="0094260B" w:rsidRDefault="00146311" w:rsidP="0094260B">
      <w:pPr>
        <w:pStyle w:val="Standard"/>
        <w:tabs>
          <w:tab w:val="right" w:pos="1361"/>
          <w:tab w:val="left" w:pos="2520"/>
          <w:tab w:val="right" w:leader="underscore" w:pos="5760"/>
          <w:tab w:val="left" w:pos="5840"/>
          <w:tab w:val="left" w:leader="underscore" w:pos="9000"/>
          <w:tab w:val="right" w:leader="underscore" w:pos="9720"/>
        </w:tabs>
        <w:spacing w:before="360"/>
        <w:ind w:firstLine="0"/>
        <w:jc w:val="center"/>
        <w:rPr>
          <w:rFonts w:ascii="Arial" w:hAnsi="Arial" w:cs="Arial"/>
          <w:sz w:val="26"/>
          <w:szCs w:val="26"/>
        </w:rPr>
      </w:pPr>
      <w:r>
        <w:rPr>
          <w:rFonts w:ascii="Arial" w:hAnsi="Arial" w:cs="Arial"/>
          <w:sz w:val="26"/>
          <w:szCs w:val="26"/>
        </w:rPr>
        <w:lastRenderedPageBreak/>
        <w:t>2025</w:t>
      </w:r>
    </w:p>
    <w:p w14:paraId="72D5B2C6" w14:textId="77777777" w:rsidR="00146311" w:rsidRDefault="00146311">
      <w:pPr>
        <w:pStyle w:val="Standard"/>
        <w:spacing w:before="780" w:line="480" w:lineRule="auto"/>
        <w:ind w:firstLine="0"/>
        <w:jc w:val="center"/>
        <w:rPr>
          <w:rFonts w:ascii="Arial" w:hAnsi="Arial" w:cs="Arial"/>
          <w:bCs/>
          <w:spacing w:val="-8"/>
          <w:sz w:val="24"/>
          <w:szCs w:val="24"/>
        </w:rPr>
      </w:pPr>
      <w:r>
        <w:rPr>
          <w:rFonts w:ascii="Arial" w:hAnsi="Arial" w:cs="Arial"/>
          <w:b/>
          <w:sz w:val="24"/>
          <w:szCs w:val="24"/>
        </w:rPr>
        <w:br/>
        <w:t>МИНИСТЕРСТВО НАУКИ И ВЫСШЕГО ОБРАЗОВАНИЯ РОССИЙСКОЙ ФЕДЕРАЦИИ</w:t>
      </w:r>
    </w:p>
    <w:p w14:paraId="0B383E9C" w14:textId="77777777" w:rsidR="00146311" w:rsidRDefault="00146311">
      <w:pPr>
        <w:pStyle w:val="Standard"/>
        <w:ind w:firstLine="0"/>
        <w:jc w:val="center"/>
        <w:rPr>
          <w:rFonts w:ascii="Arial" w:hAnsi="Arial" w:cs="Arial"/>
          <w:bCs/>
          <w:spacing w:val="-8"/>
          <w:sz w:val="24"/>
          <w:szCs w:val="24"/>
        </w:rPr>
      </w:pPr>
      <w:r>
        <w:rPr>
          <w:rFonts w:ascii="Arial" w:hAnsi="Arial" w:cs="Arial"/>
          <w:bCs/>
          <w:spacing w:val="-8"/>
          <w:sz w:val="24"/>
          <w:szCs w:val="24"/>
        </w:rPr>
        <w:t>федеральное государственное бюджетное образовательное учреждение</w:t>
      </w:r>
    </w:p>
    <w:p w14:paraId="07C690B6" w14:textId="77777777" w:rsidR="00146311" w:rsidRDefault="00146311">
      <w:pPr>
        <w:pStyle w:val="Standard"/>
        <w:ind w:firstLine="0"/>
        <w:jc w:val="center"/>
        <w:rPr>
          <w:rFonts w:ascii="Arial" w:hAnsi="Arial" w:cs="Arial"/>
          <w:b/>
          <w:sz w:val="24"/>
          <w:szCs w:val="24"/>
        </w:rPr>
      </w:pPr>
      <w:r>
        <w:rPr>
          <w:rFonts w:ascii="Arial" w:hAnsi="Arial" w:cs="Arial"/>
          <w:bCs/>
          <w:spacing w:val="-8"/>
          <w:sz w:val="24"/>
          <w:szCs w:val="24"/>
        </w:rPr>
        <w:t>высшего образования</w:t>
      </w:r>
    </w:p>
    <w:p w14:paraId="67AA45C5" w14:textId="77777777" w:rsidR="00146311" w:rsidRDefault="00146311">
      <w:pPr>
        <w:pStyle w:val="Standard"/>
        <w:ind w:firstLine="0"/>
        <w:jc w:val="center"/>
        <w:rPr>
          <w:rFonts w:ascii="Arial" w:hAnsi="Arial" w:cs="Arial"/>
          <w:sz w:val="26"/>
        </w:rPr>
      </w:pPr>
      <w:r>
        <w:rPr>
          <w:rFonts w:ascii="Arial" w:hAnsi="Arial" w:cs="Arial"/>
          <w:b/>
          <w:sz w:val="24"/>
          <w:szCs w:val="24"/>
        </w:rPr>
        <w:t>«УЛЬЯНОВСКИЙ ГОСУДАРСТВЕННЫЙ ТЕХНИЧЕСКИЙ УНИВЕРСИТЕТ»</w:t>
      </w:r>
    </w:p>
    <w:p w14:paraId="0A43847D" w14:textId="77777777" w:rsidR="00146311" w:rsidRDefault="00146311">
      <w:pPr>
        <w:pStyle w:val="Standard"/>
        <w:spacing w:before="120" w:line="240" w:lineRule="auto"/>
        <w:ind w:firstLine="0"/>
        <w:rPr>
          <w:rFonts w:ascii="Arial" w:hAnsi="Arial" w:cs="Arial"/>
          <w:sz w:val="26"/>
        </w:rPr>
      </w:pPr>
      <w:proofErr w:type="gramStart"/>
      <w:r>
        <w:rPr>
          <w:rFonts w:ascii="Arial" w:hAnsi="Arial" w:cs="Arial"/>
          <w:sz w:val="26"/>
        </w:rPr>
        <w:t xml:space="preserve">Факультет </w:t>
      </w:r>
      <w:r>
        <w:rPr>
          <w:i/>
          <w:iCs/>
          <w:u w:val="single"/>
        </w:rPr>
        <w:t xml:space="preserve"> информационных</w:t>
      </w:r>
      <w:proofErr w:type="gramEnd"/>
      <w:r>
        <w:rPr>
          <w:i/>
          <w:iCs/>
          <w:u w:val="single"/>
        </w:rPr>
        <w:t xml:space="preserve"> систем и технологий</w:t>
      </w:r>
      <w:r>
        <w:rPr>
          <w:i/>
          <w:iCs/>
          <w:u w:val="single"/>
        </w:rPr>
        <w:tab/>
      </w:r>
      <w:r>
        <w:rPr>
          <w:i/>
          <w:iCs/>
          <w:u w:val="single"/>
        </w:rPr>
        <w:tab/>
      </w:r>
      <w:r>
        <w:rPr>
          <w:i/>
          <w:iCs/>
          <w:u w:val="single"/>
        </w:rPr>
        <w:tab/>
      </w:r>
      <w:r>
        <w:rPr>
          <w:i/>
          <w:iCs/>
          <w:u w:val="single"/>
        </w:rPr>
        <w:tab/>
      </w:r>
      <w:r>
        <w:rPr>
          <w:i/>
          <w:iCs/>
          <w:u w:val="single"/>
        </w:rPr>
        <w:tab/>
      </w:r>
    </w:p>
    <w:p w14:paraId="5B3E74CB" w14:textId="77777777" w:rsidR="00146311" w:rsidRDefault="00146311">
      <w:pPr>
        <w:pStyle w:val="Standard"/>
        <w:spacing w:before="120" w:line="240" w:lineRule="auto"/>
        <w:ind w:firstLine="0"/>
        <w:rPr>
          <w:rFonts w:ascii="Arial" w:hAnsi="Arial" w:cs="Arial"/>
          <w:sz w:val="26"/>
        </w:rPr>
      </w:pPr>
      <w:proofErr w:type="gramStart"/>
      <w:r>
        <w:rPr>
          <w:rFonts w:ascii="Arial" w:hAnsi="Arial" w:cs="Arial"/>
          <w:sz w:val="26"/>
        </w:rPr>
        <w:t xml:space="preserve">Кафедра </w:t>
      </w:r>
      <w:r>
        <w:rPr>
          <w:i/>
          <w:iCs/>
          <w:u w:val="single"/>
        </w:rPr>
        <w:t xml:space="preserve"> Измерительно</w:t>
      </w:r>
      <w:proofErr w:type="gramEnd"/>
      <w:r>
        <w:rPr>
          <w:i/>
          <w:iCs/>
          <w:u w:val="single"/>
        </w:rPr>
        <w:t>-вычислительные комплексы</w:t>
      </w:r>
      <w:r>
        <w:rPr>
          <w:i/>
          <w:iCs/>
          <w:u w:val="single"/>
        </w:rPr>
        <w:tab/>
      </w:r>
      <w:r>
        <w:rPr>
          <w:i/>
          <w:iCs/>
          <w:u w:val="single"/>
        </w:rPr>
        <w:tab/>
      </w:r>
      <w:r>
        <w:rPr>
          <w:i/>
          <w:iCs/>
          <w:u w:val="single"/>
        </w:rPr>
        <w:tab/>
      </w:r>
      <w:r>
        <w:rPr>
          <w:i/>
          <w:iCs/>
          <w:u w:val="single"/>
        </w:rPr>
        <w:tab/>
      </w:r>
      <w:r>
        <w:rPr>
          <w:i/>
          <w:iCs/>
          <w:u w:val="single"/>
        </w:rPr>
        <w:tab/>
      </w:r>
    </w:p>
    <w:p w14:paraId="0613713B" w14:textId="77777777" w:rsidR="00146311" w:rsidRDefault="00146311">
      <w:pPr>
        <w:pStyle w:val="Standard"/>
        <w:spacing w:before="120"/>
        <w:ind w:firstLine="0"/>
        <w:rPr>
          <w:rFonts w:ascii="Arial" w:hAnsi="Arial" w:cs="Arial"/>
          <w:sz w:val="32"/>
          <w:szCs w:val="32"/>
        </w:rPr>
      </w:pPr>
      <w:proofErr w:type="gramStart"/>
      <w:r>
        <w:rPr>
          <w:rFonts w:ascii="Arial" w:hAnsi="Arial" w:cs="Arial"/>
          <w:sz w:val="26"/>
        </w:rPr>
        <w:t xml:space="preserve">Дисциплина </w:t>
      </w:r>
      <w:r>
        <w:rPr>
          <w:i/>
          <w:iCs/>
          <w:u w:val="single"/>
        </w:rPr>
        <w:t xml:space="preserve"> Базы</w:t>
      </w:r>
      <w:proofErr w:type="gramEnd"/>
      <w:r>
        <w:rPr>
          <w:i/>
          <w:iCs/>
          <w:u w:val="single"/>
        </w:rPr>
        <w:t xml:space="preserve"> данных</w:t>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p>
    <w:p w14:paraId="32EBA3F9" w14:textId="77777777" w:rsidR="00146311" w:rsidRDefault="00146311">
      <w:pPr>
        <w:pStyle w:val="15"/>
        <w:spacing w:before="120" w:after="0"/>
        <w:rPr>
          <w:rFonts w:ascii="Arial" w:hAnsi="Arial" w:cs="Arial"/>
          <w:sz w:val="26"/>
        </w:rPr>
      </w:pPr>
      <w:r>
        <w:rPr>
          <w:rFonts w:ascii="Arial" w:hAnsi="Arial" w:cs="Arial"/>
          <w:sz w:val="32"/>
          <w:szCs w:val="32"/>
        </w:rPr>
        <w:t>ЗАДАНИЕ НА КУРСОВУЮ РАБОТУ</w:t>
      </w:r>
    </w:p>
    <w:p w14:paraId="14FE627F" w14:textId="1EFD0202" w:rsidR="00146311" w:rsidRDefault="00146311">
      <w:pPr>
        <w:pStyle w:val="Standard"/>
        <w:spacing w:before="120" w:line="240" w:lineRule="auto"/>
        <w:ind w:firstLine="0"/>
        <w:rPr>
          <w:rFonts w:ascii="Arial" w:hAnsi="Arial" w:cs="Arial"/>
          <w:i/>
          <w:iCs/>
          <w:sz w:val="20"/>
          <w:szCs w:val="20"/>
        </w:rPr>
      </w:pPr>
      <w:proofErr w:type="gramStart"/>
      <w:r>
        <w:rPr>
          <w:rFonts w:ascii="Arial" w:hAnsi="Arial" w:cs="Arial"/>
          <w:sz w:val="26"/>
        </w:rPr>
        <w:t xml:space="preserve">студенту </w:t>
      </w:r>
      <w:r>
        <w:rPr>
          <w:i/>
          <w:iCs/>
          <w:u w:val="single"/>
        </w:rPr>
        <w:t xml:space="preserve"> </w:t>
      </w:r>
      <w:r>
        <w:rPr>
          <w:i/>
          <w:iCs/>
          <w:u w:val="single"/>
        </w:rPr>
        <w:tab/>
      </w:r>
      <w:proofErr w:type="gramEnd"/>
      <w:r>
        <w:rPr>
          <w:i/>
          <w:iCs/>
          <w:u w:val="single"/>
        </w:rPr>
        <w:t xml:space="preserve">  ИСТбд-32</w:t>
      </w:r>
      <w:r>
        <w:rPr>
          <w:i/>
          <w:iCs/>
          <w:u w:val="single"/>
        </w:rPr>
        <w:tab/>
      </w:r>
      <w:r>
        <w:rPr>
          <w:i/>
          <w:iCs/>
          <w:u w:val="single"/>
        </w:rPr>
        <w:tab/>
      </w:r>
      <w:r>
        <w:rPr>
          <w:i/>
          <w:iCs/>
        </w:rPr>
        <w:tab/>
      </w:r>
      <w:r>
        <w:rPr>
          <w:i/>
          <w:iCs/>
          <w:u w:val="single"/>
        </w:rPr>
        <w:tab/>
      </w:r>
      <w:r>
        <w:rPr>
          <w:i/>
          <w:iCs/>
          <w:u w:val="single"/>
        </w:rPr>
        <w:tab/>
      </w:r>
      <w:r w:rsidR="0094260B">
        <w:rPr>
          <w:i/>
          <w:iCs/>
          <w:u w:val="single"/>
        </w:rPr>
        <w:t>Банный С.А</w:t>
      </w:r>
      <w:r>
        <w:rPr>
          <w:i/>
          <w:iCs/>
          <w:u w:val="single"/>
        </w:rPr>
        <w:tab/>
      </w:r>
      <w:r>
        <w:rPr>
          <w:i/>
          <w:iCs/>
          <w:u w:val="single"/>
        </w:rPr>
        <w:tab/>
      </w:r>
      <w:r>
        <w:rPr>
          <w:i/>
          <w:iCs/>
          <w:u w:val="single"/>
        </w:rPr>
        <w:tab/>
      </w:r>
    </w:p>
    <w:p w14:paraId="7E157035" w14:textId="77777777" w:rsidR="00146311" w:rsidRDefault="00146311">
      <w:pPr>
        <w:pStyle w:val="Standard"/>
        <w:spacing w:line="240" w:lineRule="auto"/>
        <w:ind w:firstLine="0"/>
        <w:rPr>
          <w:rFonts w:ascii="Arial" w:hAnsi="Arial" w:cs="Arial"/>
          <w:sz w:val="26"/>
        </w:rPr>
      </w:pPr>
      <w:r>
        <w:rPr>
          <w:rFonts w:ascii="Arial" w:hAnsi="Arial" w:cs="Arial"/>
          <w:i/>
          <w:iCs/>
          <w:sz w:val="20"/>
          <w:szCs w:val="20"/>
        </w:rPr>
        <w:tab/>
      </w:r>
      <w:r>
        <w:rPr>
          <w:rFonts w:ascii="Arial" w:hAnsi="Arial" w:cs="Arial"/>
          <w:i/>
          <w:iCs/>
          <w:sz w:val="20"/>
          <w:szCs w:val="20"/>
        </w:rPr>
        <w:tab/>
        <w:t xml:space="preserve">      группа</w:t>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t>фамилия, инициалы</w:t>
      </w:r>
    </w:p>
    <w:p w14:paraId="177EABCD" w14:textId="75FCBAEC" w:rsidR="00146311" w:rsidRDefault="00146311">
      <w:pPr>
        <w:pStyle w:val="Standard"/>
        <w:spacing w:before="120"/>
        <w:ind w:firstLine="0"/>
        <w:rPr>
          <w:rFonts w:ascii="Arial" w:hAnsi="Arial" w:cs="Arial"/>
          <w:sz w:val="26"/>
        </w:rPr>
      </w:pPr>
      <w:r>
        <w:rPr>
          <w:rFonts w:ascii="Arial" w:hAnsi="Arial" w:cs="Arial"/>
          <w:sz w:val="26"/>
        </w:rPr>
        <w:t xml:space="preserve">Тема </w:t>
      </w:r>
      <w:proofErr w:type="gramStart"/>
      <w:r>
        <w:rPr>
          <w:rFonts w:ascii="Arial" w:hAnsi="Arial" w:cs="Arial"/>
          <w:sz w:val="26"/>
        </w:rPr>
        <w:t xml:space="preserve">работы </w:t>
      </w:r>
      <w:r>
        <w:rPr>
          <w:i/>
          <w:iCs/>
          <w:u w:val="single"/>
        </w:rPr>
        <w:t xml:space="preserve"> </w:t>
      </w:r>
      <w:r>
        <w:rPr>
          <w:i/>
          <w:iCs/>
          <w:u w:val="single"/>
        </w:rPr>
        <w:tab/>
      </w:r>
      <w:proofErr w:type="gramEnd"/>
      <w:r>
        <w:rPr>
          <w:i/>
          <w:iCs/>
          <w:u w:val="single"/>
        </w:rPr>
        <w:t xml:space="preserve">«Автоматизированная информационная система </w:t>
      </w:r>
      <w:r w:rsidR="000E6400">
        <w:rPr>
          <w:i/>
          <w:iCs/>
          <w:u w:val="single"/>
        </w:rPr>
        <w:t>птицефабрики</w:t>
      </w:r>
      <w:r>
        <w:rPr>
          <w:i/>
          <w:iCs/>
          <w:u w:val="single"/>
        </w:rPr>
        <w:t>»</w:t>
      </w:r>
    </w:p>
    <w:p w14:paraId="71918567" w14:textId="77777777" w:rsidR="00146311" w:rsidRDefault="00146311">
      <w:pPr>
        <w:pStyle w:val="Standard"/>
        <w:spacing w:before="120"/>
        <w:ind w:firstLine="0"/>
        <w:rPr>
          <w:rFonts w:ascii="Arial" w:hAnsi="Arial" w:cs="Arial"/>
          <w:sz w:val="26"/>
        </w:rPr>
      </w:pPr>
      <w:r>
        <w:rPr>
          <w:rFonts w:ascii="Arial" w:hAnsi="Arial" w:cs="Arial"/>
          <w:sz w:val="26"/>
        </w:rPr>
        <w:t xml:space="preserve">Срок сдачи законченной работы </w:t>
      </w:r>
      <w:proofErr w:type="gramStart"/>
      <w:r>
        <w:rPr>
          <w:rFonts w:ascii="Arial" w:hAnsi="Arial" w:cs="Arial"/>
          <w:sz w:val="26"/>
        </w:rPr>
        <w:t>«</w:t>
      </w:r>
      <w:r>
        <w:rPr>
          <w:rFonts w:ascii="Arial" w:hAnsi="Arial" w:cs="Arial"/>
          <w:sz w:val="26"/>
          <w:u w:val="single"/>
        </w:rPr>
        <w:t xml:space="preserve">  </w:t>
      </w:r>
      <w:proofErr w:type="gramEnd"/>
      <w:r>
        <w:rPr>
          <w:rFonts w:ascii="Arial" w:hAnsi="Arial" w:cs="Arial"/>
          <w:sz w:val="26"/>
          <w:u w:val="single"/>
        </w:rPr>
        <w:t xml:space="preserve">    </w:t>
      </w:r>
      <w:r>
        <w:rPr>
          <w:rFonts w:ascii="Arial" w:hAnsi="Arial" w:cs="Arial"/>
          <w:sz w:val="26"/>
        </w:rPr>
        <w:t xml:space="preserve">» </w:t>
      </w:r>
      <w:r>
        <w:rPr>
          <w:rFonts w:ascii="Arial" w:hAnsi="Arial" w:cs="Arial"/>
          <w:sz w:val="26"/>
          <w:u w:val="single"/>
        </w:rPr>
        <w:t xml:space="preserve">                        </w:t>
      </w:r>
      <w:r>
        <w:rPr>
          <w:rFonts w:ascii="Arial" w:hAnsi="Arial" w:cs="Arial"/>
          <w:sz w:val="26"/>
        </w:rPr>
        <w:t xml:space="preserve"> 20</w:t>
      </w:r>
      <w:r>
        <w:rPr>
          <w:rFonts w:ascii="Arial" w:hAnsi="Arial" w:cs="Arial"/>
          <w:sz w:val="26"/>
          <w:u w:val="single"/>
        </w:rPr>
        <w:t xml:space="preserve">     </w:t>
      </w:r>
      <w:r>
        <w:rPr>
          <w:rFonts w:ascii="Arial" w:hAnsi="Arial" w:cs="Arial"/>
          <w:sz w:val="26"/>
        </w:rPr>
        <w:t xml:space="preserve"> г.</w:t>
      </w:r>
    </w:p>
    <w:p w14:paraId="76B7A784" w14:textId="77777777" w:rsidR="00146311" w:rsidRDefault="00146311">
      <w:pPr>
        <w:pStyle w:val="Standard"/>
        <w:spacing w:before="120" w:line="240" w:lineRule="auto"/>
        <w:ind w:firstLine="0"/>
        <w:rPr>
          <w:rFonts w:ascii="Arial" w:eastAsia="Arial" w:hAnsi="Arial" w:cs="Arial"/>
          <w:i/>
          <w:iCs/>
          <w:sz w:val="20"/>
          <w:szCs w:val="20"/>
        </w:rPr>
      </w:pPr>
      <w:r>
        <w:rPr>
          <w:rFonts w:ascii="Arial" w:hAnsi="Arial" w:cs="Arial"/>
          <w:sz w:val="26"/>
        </w:rPr>
        <w:t xml:space="preserve">Исходные данные к </w:t>
      </w:r>
      <w:proofErr w:type="gramStart"/>
      <w:r>
        <w:rPr>
          <w:rFonts w:ascii="Arial" w:hAnsi="Arial" w:cs="Arial"/>
          <w:sz w:val="26"/>
        </w:rPr>
        <w:t xml:space="preserve">работе </w:t>
      </w:r>
      <w:r>
        <w:rPr>
          <w:rFonts w:ascii="Arial" w:hAnsi="Arial" w:cs="Arial"/>
          <w:sz w:val="26"/>
          <w:u w:val="single"/>
        </w:rPr>
        <w:t xml:space="preserve"> </w:t>
      </w:r>
      <w:r>
        <w:rPr>
          <w:i/>
          <w:iCs/>
          <w:u w:val="single"/>
        </w:rPr>
        <w:t>методические</w:t>
      </w:r>
      <w:proofErr w:type="gramEnd"/>
      <w:r>
        <w:rPr>
          <w:i/>
          <w:iCs/>
          <w:u w:val="single"/>
        </w:rPr>
        <w:t xml:space="preserve"> указания к выполнению курсовой</w:t>
      </w:r>
      <w:r>
        <w:rPr>
          <w:i/>
          <w:iCs/>
          <w:u w:val="single"/>
        </w:rPr>
        <w:tab/>
      </w:r>
    </w:p>
    <w:p w14:paraId="7EA270C1" w14:textId="77777777" w:rsidR="00146311" w:rsidRDefault="00146311">
      <w:pPr>
        <w:pStyle w:val="Standard"/>
        <w:spacing w:line="240" w:lineRule="auto"/>
        <w:ind w:left="2836" w:firstLine="0"/>
        <w:rPr>
          <w:i/>
          <w:iCs/>
          <w:u w:val="single"/>
        </w:rPr>
      </w:pPr>
      <w:r>
        <w:rPr>
          <w:rFonts w:ascii="Arial" w:eastAsia="Arial" w:hAnsi="Arial" w:cs="Arial"/>
          <w:i/>
          <w:iCs/>
          <w:sz w:val="20"/>
          <w:szCs w:val="20"/>
        </w:rPr>
        <w:t xml:space="preserve">         </w:t>
      </w:r>
      <w:r>
        <w:rPr>
          <w:rFonts w:ascii="Arial" w:hAnsi="Arial" w:cs="Arial"/>
          <w:i/>
          <w:iCs/>
          <w:sz w:val="20"/>
          <w:szCs w:val="20"/>
        </w:rPr>
        <w:t>(базовое предприятие, характер курсовой работы:</w:t>
      </w:r>
    </w:p>
    <w:p w14:paraId="38CC9B6B" w14:textId="77777777" w:rsidR="00146311" w:rsidRDefault="00146311">
      <w:pPr>
        <w:pStyle w:val="Standard"/>
        <w:spacing w:before="120" w:line="240" w:lineRule="auto"/>
        <w:ind w:firstLine="0"/>
        <w:rPr>
          <w:rFonts w:ascii="Arial" w:hAnsi="Arial" w:cs="Arial"/>
          <w:i/>
          <w:iCs/>
          <w:sz w:val="20"/>
          <w:szCs w:val="20"/>
        </w:rPr>
      </w:pPr>
      <w:r>
        <w:rPr>
          <w:i/>
          <w:iCs/>
          <w:u w:val="single"/>
        </w:rPr>
        <w:t>работы и проведению практических занятий для студентов направления</w:t>
      </w:r>
    </w:p>
    <w:p w14:paraId="1C7322BA" w14:textId="77777777" w:rsidR="00146311" w:rsidRDefault="00146311">
      <w:pPr>
        <w:pStyle w:val="Standard"/>
        <w:spacing w:line="240" w:lineRule="auto"/>
        <w:ind w:firstLine="0"/>
        <w:rPr>
          <w:i/>
          <w:iCs/>
          <w:u w:val="single"/>
        </w:rPr>
      </w:pPr>
      <w:r>
        <w:rPr>
          <w:rFonts w:ascii="Arial" w:hAnsi="Arial" w:cs="Arial"/>
          <w:i/>
          <w:iCs/>
          <w:sz w:val="20"/>
          <w:szCs w:val="20"/>
        </w:rPr>
        <w:t>задание кафедры, инициативная НИР, рекомендуемая литература, материалы практики)</w:t>
      </w:r>
    </w:p>
    <w:p w14:paraId="0807FEA8" w14:textId="77777777" w:rsidR="00146311" w:rsidRDefault="00146311">
      <w:pPr>
        <w:pStyle w:val="Standard"/>
        <w:spacing w:before="120" w:line="240" w:lineRule="auto"/>
        <w:ind w:firstLine="0"/>
        <w:rPr>
          <w:i/>
          <w:iCs/>
          <w:u w:val="single"/>
        </w:rPr>
      </w:pPr>
      <w:r>
        <w:rPr>
          <w:i/>
          <w:iCs/>
          <w:u w:val="single"/>
        </w:rPr>
        <w:t>09.03.03 «Информационные системы и технологии» по дисциплине</w:t>
      </w:r>
      <w:r>
        <w:rPr>
          <w:i/>
          <w:iCs/>
          <w:u w:val="single"/>
        </w:rPr>
        <w:tab/>
      </w:r>
      <w:r>
        <w:rPr>
          <w:i/>
          <w:iCs/>
          <w:u w:val="single"/>
        </w:rPr>
        <w:tab/>
      </w:r>
    </w:p>
    <w:p w14:paraId="35C138A4" w14:textId="77777777" w:rsidR="00146311" w:rsidRDefault="00146311">
      <w:pPr>
        <w:pStyle w:val="Standard"/>
        <w:spacing w:before="120"/>
        <w:ind w:firstLine="0"/>
        <w:rPr>
          <w:rFonts w:ascii="Arial" w:hAnsi="Arial" w:cs="Arial"/>
          <w:sz w:val="26"/>
        </w:rPr>
      </w:pPr>
      <w:r>
        <w:rPr>
          <w:i/>
          <w:iCs/>
          <w:u w:val="single"/>
        </w:rPr>
        <w:t>«Базы данных» Родионов В.В.</w:t>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p>
    <w:p w14:paraId="50A6BB9A" w14:textId="77777777" w:rsidR="00146311" w:rsidRDefault="00146311">
      <w:pPr>
        <w:pStyle w:val="Standard"/>
        <w:spacing w:before="240" w:line="240" w:lineRule="auto"/>
        <w:ind w:firstLine="0"/>
        <w:rPr>
          <w:rFonts w:ascii="Arial" w:hAnsi="Arial" w:cs="Arial"/>
          <w:i/>
          <w:iCs/>
          <w:spacing w:val="-7"/>
          <w:sz w:val="26"/>
          <w:u w:val="single"/>
        </w:rPr>
      </w:pPr>
      <w:r>
        <w:rPr>
          <w:rFonts w:ascii="Arial" w:hAnsi="Arial" w:cs="Arial"/>
          <w:sz w:val="26"/>
        </w:rPr>
        <w:t xml:space="preserve">Содержание пояснительной записки </w:t>
      </w:r>
      <w:r>
        <w:rPr>
          <w:rFonts w:ascii="Arial" w:hAnsi="Arial" w:cs="Arial"/>
          <w:i/>
          <w:iCs/>
          <w:sz w:val="26"/>
          <w:u w:val="single"/>
        </w:rPr>
        <w:t>список использованных обозначений</w:t>
      </w:r>
      <w:r>
        <w:rPr>
          <w:rFonts w:ascii="Arial" w:hAnsi="Arial" w:cs="Arial"/>
          <w:i/>
          <w:iCs/>
          <w:sz w:val="26"/>
          <w:u w:val="single"/>
        </w:rPr>
        <w:tab/>
      </w:r>
    </w:p>
    <w:p w14:paraId="2777DC7D" w14:textId="77777777" w:rsidR="00146311" w:rsidRDefault="00146311">
      <w:pPr>
        <w:pStyle w:val="Standard"/>
        <w:spacing w:before="120" w:line="240" w:lineRule="auto"/>
        <w:ind w:firstLine="0"/>
        <w:rPr>
          <w:i/>
          <w:iCs/>
          <w:u w:val="single"/>
        </w:rPr>
      </w:pPr>
      <w:r>
        <w:rPr>
          <w:rFonts w:ascii="Arial" w:hAnsi="Arial" w:cs="Arial"/>
          <w:i/>
          <w:iCs/>
          <w:spacing w:val="-7"/>
          <w:sz w:val="26"/>
          <w:u w:val="single"/>
        </w:rPr>
        <w:t>и сокращений</w:t>
      </w:r>
      <w:r>
        <w:rPr>
          <w:i/>
          <w:iCs/>
          <w:spacing w:val="-7"/>
          <w:u w:val="single"/>
        </w:rPr>
        <w:t>, введение, техническое задание, информационное обеспечение</w:t>
      </w:r>
      <w:r>
        <w:rPr>
          <w:i/>
          <w:iCs/>
          <w:spacing w:val="-7"/>
          <w:u w:val="single"/>
        </w:rPr>
        <w:tab/>
      </w:r>
    </w:p>
    <w:p w14:paraId="3C525D36" w14:textId="77777777" w:rsidR="00146311" w:rsidRDefault="00146311">
      <w:pPr>
        <w:pStyle w:val="Standard"/>
        <w:spacing w:before="120" w:line="240" w:lineRule="auto"/>
        <w:ind w:firstLine="0"/>
        <w:rPr>
          <w:i/>
          <w:iCs/>
          <w:u w:val="single"/>
        </w:rPr>
      </w:pPr>
      <w:r>
        <w:rPr>
          <w:i/>
          <w:iCs/>
          <w:u w:val="single"/>
        </w:rPr>
        <w:t>системы, алгоритмическое обеспечение системы, прикладное программное</w:t>
      </w:r>
      <w:r>
        <w:rPr>
          <w:i/>
          <w:iCs/>
          <w:u w:val="single"/>
        </w:rPr>
        <w:tab/>
      </w:r>
    </w:p>
    <w:p w14:paraId="3ECEA421" w14:textId="77777777" w:rsidR="00146311" w:rsidRDefault="00146311">
      <w:pPr>
        <w:pStyle w:val="Standard"/>
        <w:spacing w:before="120" w:line="240" w:lineRule="auto"/>
        <w:ind w:firstLine="0"/>
        <w:rPr>
          <w:i/>
          <w:iCs/>
          <w:u w:val="single"/>
        </w:rPr>
      </w:pPr>
      <w:r>
        <w:rPr>
          <w:i/>
          <w:iCs/>
          <w:u w:val="single"/>
        </w:rPr>
        <w:t>обеспечение системы, руководство пользователя, заключение, список</w:t>
      </w:r>
      <w:r>
        <w:rPr>
          <w:i/>
          <w:iCs/>
          <w:u w:val="single"/>
        </w:rPr>
        <w:tab/>
      </w:r>
      <w:r>
        <w:rPr>
          <w:i/>
          <w:iCs/>
          <w:u w:val="single"/>
        </w:rPr>
        <w:tab/>
      </w:r>
    </w:p>
    <w:p w14:paraId="187B52B8" w14:textId="77777777" w:rsidR="00146311" w:rsidRDefault="00146311">
      <w:pPr>
        <w:pStyle w:val="Standard"/>
        <w:spacing w:before="120" w:line="240" w:lineRule="auto"/>
        <w:ind w:firstLine="0"/>
        <w:rPr>
          <w:rFonts w:ascii="Arial" w:hAnsi="Arial" w:cs="Arial"/>
          <w:sz w:val="26"/>
        </w:rPr>
      </w:pPr>
      <w:r>
        <w:rPr>
          <w:i/>
          <w:iCs/>
          <w:u w:val="single"/>
        </w:rPr>
        <w:t>использованных источников.</w:t>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p>
    <w:p w14:paraId="4E211052" w14:textId="77777777" w:rsidR="00146311" w:rsidRDefault="00146311">
      <w:pPr>
        <w:pStyle w:val="Standard"/>
        <w:spacing w:before="240"/>
        <w:ind w:firstLine="0"/>
        <w:rPr>
          <w:rFonts w:ascii="Arial" w:hAnsi="Arial" w:cs="Arial"/>
          <w:sz w:val="26"/>
        </w:rPr>
      </w:pPr>
      <w:r>
        <w:rPr>
          <w:rFonts w:ascii="Arial" w:hAnsi="Arial" w:cs="Arial"/>
          <w:sz w:val="26"/>
        </w:rPr>
        <w:t xml:space="preserve">Перечень графического материла </w:t>
      </w:r>
      <w:r>
        <w:rPr>
          <w:rFonts w:ascii="Arial" w:hAnsi="Arial" w:cs="Arial"/>
          <w:sz w:val="26"/>
          <w:u w:val="single"/>
        </w:rPr>
        <w:t xml:space="preserve"> </w:t>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p>
    <w:p w14:paraId="657BEB75" w14:textId="77777777" w:rsidR="00146311" w:rsidRDefault="00146311">
      <w:pPr>
        <w:pStyle w:val="Standard"/>
        <w:spacing w:before="120" w:line="240" w:lineRule="auto"/>
        <w:ind w:firstLine="0"/>
        <w:rPr>
          <w:rFonts w:ascii="Arial" w:hAnsi="Arial" w:cs="Arial"/>
          <w:i/>
          <w:iCs/>
          <w:sz w:val="20"/>
          <w:szCs w:val="20"/>
        </w:rPr>
      </w:pPr>
      <w:proofErr w:type="gramStart"/>
      <w:r>
        <w:rPr>
          <w:rFonts w:ascii="Arial" w:hAnsi="Arial" w:cs="Arial"/>
          <w:sz w:val="26"/>
        </w:rPr>
        <w:t xml:space="preserve">Руководитель </w:t>
      </w:r>
      <w:r>
        <w:rPr>
          <w:i/>
          <w:iCs/>
          <w:u w:val="single"/>
        </w:rPr>
        <w:t xml:space="preserve"> доцент</w:t>
      </w:r>
      <w:proofErr w:type="gramEnd"/>
      <w:r>
        <w:rPr>
          <w:i/>
          <w:iCs/>
          <w:u w:val="single"/>
        </w:rPr>
        <w:t xml:space="preserve"> каф. ИВК</w:t>
      </w:r>
      <w:r>
        <w:rPr>
          <w:i/>
          <w:iCs/>
          <w:u w:val="single"/>
        </w:rPr>
        <w:tab/>
      </w:r>
      <w:r>
        <w:rPr>
          <w:i/>
          <w:iCs/>
        </w:rPr>
        <w:tab/>
      </w:r>
      <w:r>
        <w:rPr>
          <w:i/>
          <w:iCs/>
          <w:u w:val="single"/>
        </w:rPr>
        <w:tab/>
      </w:r>
      <w:r>
        <w:rPr>
          <w:i/>
          <w:iCs/>
          <w:u w:val="single"/>
        </w:rPr>
        <w:tab/>
      </w:r>
      <w:r>
        <w:rPr>
          <w:i/>
          <w:iCs/>
        </w:rPr>
        <w:tab/>
        <w:t>/</w:t>
      </w:r>
      <w:r>
        <w:rPr>
          <w:i/>
          <w:iCs/>
          <w:u w:val="single"/>
        </w:rPr>
        <w:t xml:space="preserve"> В.В. Родионов</w:t>
      </w:r>
      <w:r>
        <w:rPr>
          <w:i/>
          <w:iCs/>
        </w:rPr>
        <w:t xml:space="preserve"> /</w:t>
      </w:r>
    </w:p>
    <w:p w14:paraId="5E04E741" w14:textId="77777777" w:rsidR="00146311" w:rsidRDefault="00146311">
      <w:pPr>
        <w:pStyle w:val="Standard"/>
        <w:spacing w:line="240" w:lineRule="auto"/>
        <w:ind w:firstLine="0"/>
        <w:rPr>
          <w:rFonts w:ascii="Arial" w:hAnsi="Arial" w:cs="Arial"/>
          <w:sz w:val="26"/>
        </w:rPr>
      </w:pPr>
      <w:r>
        <w:rPr>
          <w:rFonts w:ascii="Arial" w:hAnsi="Arial" w:cs="Arial"/>
          <w:i/>
          <w:iCs/>
          <w:sz w:val="20"/>
          <w:szCs w:val="20"/>
        </w:rPr>
        <w:lastRenderedPageBreak/>
        <w:tab/>
      </w:r>
      <w:r>
        <w:rPr>
          <w:rFonts w:ascii="Arial" w:hAnsi="Arial" w:cs="Arial"/>
          <w:i/>
          <w:iCs/>
          <w:sz w:val="20"/>
          <w:szCs w:val="20"/>
        </w:rPr>
        <w:tab/>
        <w:t xml:space="preserve">      </w:t>
      </w:r>
      <w:r>
        <w:rPr>
          <w:rFonts w:ascii="Arial" w:hAnsi="Arial" w:cs="Arial"/>
          <w:i/>
          <w:iCs/>
          <w:sz w:val="20"/>
          <w:szCs w:val="20"/>
        </w:rPr>
        <w:tab/>
        <w:t xml:space="preserve">    должность</w:t>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t xml:space="preserve">     подпись</w:t>
      </w:r>
      <w:r>
        <w:rPr>
          <w:rFonts w:ascii="Arial" w:hAnsi="Arial" w:cs="Arial"/>
          <w:i/>
          <w:iCs/>
          <w:sz w:val="20"/>
          <w:szCs w:val="20"/>
        </w:rPr>
        <w:tab/>
      </w:r>
      <w:r>
        <w:rPr>
          <w:rFonts w:ascii="Arial" w:hAnsi="Arial" w:cs="Arial"/>
          <w:i/>
          <w:iCs/>
          <w:sz w:val="20"/>
          <w:szCs w:val="20"/>
        </w:rPr>
        <w:tab/>
        <w:t>инициалы, фамилия</w:t>
      </w:r>
    </w:p>
    <w:p w14:paraId="7D289D33" w14:textId="77777777" w:rsidR="00146311" w:rsidRDefault="00146311">
      <w:pPr>
        <w:pStyle w:val="Standard"/>
        <w:spacing w:before="120"/>
        <w:ind w:left="5670" w:firstLine="0"/>
        <w:jc w:val="left"/>
        <w:rPr>
          <w:rFonts w:ascii="Arial" w:hAnsi="Arial" w:cs="Arial"/>
          <w:sz w:val="26"/>
        </w:rPr>
      </w:pPr>
      <w:proofErr w:type="gramStart"/>
      <w:r>
        <w:rPr>
          <w:rFonts w:ascii="Arial" w:hAnsi="Arial" w:cs="Arial"/>
          <w:sz w:val="26"/>
        </w:rPr>
        <w:t>«</w:t>
      </w:r>
      <w:r>
        <w:rPr>
          <w:rFonts w:ascii="Arial" w:hAnsi="Arial" w:cs="Arial"/>
          <w:sz w:val="26"/>
          <w:u w:val="single"/>
        </w:rPr>
        <w:t xml:space="preserve">  </w:t>
      </w:r>
      <w:proofErr w:type="gramEnd"/>
      <w:r>
        <w:rPr>
          <w:rFonts w:ascii="Arial" w:hAnsi="Arial" w:cs="Arial"/>
          <w:sz w:val="26"/>
          <w:u w:val="single"/>
        </w:rPr>
        <w:t xml:space="preserve">    </w:t>
      </w:r>
      <w:r>
        <w:rPr>
          <w:rFonts w:ascii="Arial" w:hAnsi="Arial" w:cs="Arial"/>
          <w:sz w:val="26"/>
        </w:rPr>
        <w:t xml:space="preserve">» </w:t>
      </w:r>
      <w:r>
        <w:rPr>
          <w:rFonts w:ascii="Arial" w:hAnsi="Arial" w:cs="Arial"/>
          <w:sz w:val="26"/>
          <w:u w:val="single"/>
        </w:rPr>
        <w:t xml:space="preserve">                        </w:t>
      </w:r>
      <w:r>
        <w:rPr>
          <w:rFonts w:ascii="Arial" w:hAnsi="Arial" w:cs="Arial"/>
          <w:sz w:val="26"/>
        </w:rPr>
        <w:t xml:space="preserve"> 20</w:t>
      </w:r>
      <w:r>
        <w:rPr>
          <w:rFonts w:ascii="Arial" w:hAnsi="Arial" w:cs="Arial"/>
          <w:sz w:val="26"/>
          <w:u w:val="single"/>
        </w:rPr>
        <w:t xml:space="preserve">     </w:t>
      </w:r>
      <w:r>
        <w:rPr>
          <w:rFonts w:ascii="Arial" w:hAnsi="Arial" w:cs="Arial"/>
          <w:sz w:val="26"/>
        </w:rPr>
        <w:t xml:space="preserve"> г.</w:t>
      </w:r>
    </w:p>
    <w:p w14:paraId="1A239FA5" w14:textId="644D6A13" w:rsidR="00146311" w:rsidRDefault="00146311">
      <w:pPr>
        <w:pStyle w:val="Standard"/>
        <w:spacing w:before="120" w:line="240" w:lineRule="auto"/>
        <w:ind w:firstLine="0"/>
        <w:rPr>
          <w:rFonts w:ascii="Arial" w:hAnsi="Arial" w:cs="Arial"/>
          <w:i/>
          <w:iCs/>
          <w:sz w:val="20"/>
          <w:szCs w:val="20"/>
        </w:rPr>
      </w:pPr>
      <w:proofErr w:type="gramStart"/>
      <w:r>
        <w:rPr>
          <w:rFonts w:ascii="Arial" w:hAnsi="Arial" w:cs="Arial"/>
          <w:sz w:val="26"/>
        </w:rPr>
        <w:t xml:space="preserve">Студент </w:t>
      </w:r>
      <w:r>
        <w:rPr>
          <w:i/>
          <w:iCs/>
          <w:u w:val="single"/>
        </w:rPr>
        <w:t xml:space="preserve"> </w:t>
      </w:r>
      <w:r>
        <w:rPr>
          <w:i/>
          <w:iCs/>
          <w:u w:val="single"/>
        </w:rPr>
        <w:tab/>
      </w:r>
      <w:proofErr w:type="gramEnd"/>
      <w:r>
        <w:rPr>
          <w:i/>
          <w:iCs/>
          <w:u w:val="single"/>
        </w:rPr>
        <w:tab/>
      </w:r>
      <w:r>
        <w:rPr>
          <w:i/>
          <w:iCs/>
          <w:u w:val="single"/>
        </w:rPr>
        <w:tab/>
      </w:r>
      <w:r>
        <w:rPr>
          <w:i/>
          <w:iCs/>
          <w:u w:val="single"/>
        </w:rPr>
        <w:tab/>
      </w:r>
      <w:r>
        <w:rPr>
          <w:i/>
          <w:iCs/>
          <w:u w:val="single"/>
        </w:rPr>
        <w:tab/>
      </w:r>
      <w:r>
        <w:rPr>
          <w:i/>
          <w:iCs/>
          <w:u w:val="single"/>
        </w:rPr>
        <w:tab/>
      </w:r>
      <w:r>
        <w:rPr>
          <w:i/>
          <w:iCs/>
        </w:rPr>
        <w:tab/>
        <w:t xml:space="preserve">/ </w:t>
      </w:r>
      <w:r w:rsidRPr="000A1904">
        <w:rPr>
          <w:i/>
          <w:iCs/>
          <w:u w:val="single"/>
        </w:rPr>
        <w:t xml:space="preserve">       </w:t>
      </w:r>
      <w:r>
        <w:rPr>
          <w:i/>
          <w:iCs/>
          <w:u w:val="single"/>
        </w:rPr>
        <w:t xml:space="preserve">  </w:t>
      </w:r>
      <w:r w:rsidR="0094260B">
        <w:rPr>
          <w:i/>
          <w:iCs/>
          <w:u w:val="single"/>
        </w:rPr>
        <w:t>С.А Банный</w:t>
      </w:r>
      <w:r>
        <w:rPr>
          <w:i/>
          <w:iCs/>
          <w:u w:val="single"/>
        </w:rPr>
        <w:t xml:space="preserve">                   </w:t>
      </w:r>
      <w:r>
        <w:rPr>
          <w:i/>
          <w:iCs/>
        </w:rPr>
        <w:t xml:space="preserve"> /</w:t>
      </w:r>
    </w:p>
    <w:p w14:paraId="63B048FE" w14:textId="77777777" w:rsidR="00146311" w:rsidRDefault="00146311">
      <w:pPr>
        <w:pStyle w:val="Standard"/>
        <w:spacing w:line="240" w:lineRule="auto"/>
        <w:ind w:firstLine="0"/>
        <w:rPr>
          <w:rFonts w:ascii="Arial" w:hAnsi="Arial" w:cs="Arial"/>
          <w:sz w:val="26"/>
        </w:rPr>
      </w:pPr>
      <w:r>
        <w:rPr>
          <w:rFonts w:ascii="Arial" w:hAnsi="Arial" w:cs="Arial"/>
          <w:i/>
          <w:iCs/>
          <w:sz w:val="20"/>
          <w:szCs w:val="20"/>
        </w:rPr>
        <w:tab/>
      </w:r>
      <w:r>
        <w:rPr>
          <w:rFonts w:ascii="Arial" w:hAnsi="Arial" w:cs="Arial"/>
          <w:i/>
          <w:iCs/>
          <w:sz w:val="20"/>
          <w:szCs w:val="20"/>
        </w:rPr>
        <w:tab/>
        <w:t xml:space="preserve">      </w:t>
      </w:r>
      <w:r>
        <w:rPr>
          <w:rFonts w:ascii="Arial" w:hAnsi="Arial" w:cs="Arial"/>
          <w:i/>
          <w:iCs/>
          <w:sz w:val="20"/>
          <w:szCs w:val="20"/>
        </w:rPr>
        <w:tab/>
        <w:t xml:space="preserve">       подпись</w:t>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t xml:space="preserve"> инициалы, фамилия</w:t>
      </w:r>
    </w:p>
    <w:p w14:paraId="7CED201F" w14:textId="77777777" w:rsidR="00146311" w:rsidRPr="000A1904" w:rsidRDefault="00146311">
      <w:pPr>
        <w:pStyle w:val="Standard"/>
        <w:spacing w:before="120"/>
        <w:ind w:left="5670" w:firstLine="0"/>
        <w:jc w:val="left"/>
        <w:rPr>
          <w:lang w:eastAsia="ru-RU"/>
        </w:rPr>
        <w:sectPr w:rsidR="00146311" w:rsidRPr="000A1904">
          <w:headerReference w:type="even" r:id="rId7"/>
          <w:headerReference w:type="default" r:id="rId8"/>
          <w:footerReference w:type="even" r:id="rId9"/>
          <w:footerReference w:type="default" r:id="rId10"/>
          <w:headerReference w:type="first" r:id="rId11"/>
          <w:footerReference w:type="first" r:id="rId12"/>
          <w:footnotePr>
            <w:numRestart w:val="eachPage"/>
          </w:footnotePr>
          <w:pgSz w:w="11906" w:h="16838"/>
          <w:pgMar w:top="567" w:right="567" w:bottom="1418" w:left="1418" w:header="709" w:footer="709" w:gutter="0"/>
          <w:cols w:space="720"/>
          <w:docGrid w:linePitch="381"/>
        </w:sectPr>
      </w:pPr>
      <w:proofErr w:type="gramStart"/>
      <w:r>
        <w:rPr>
          <w:rFonts w:ascii="Arial" w:hAnsi="Arial" w:cs="Arial"/>
          <w:sz w:val="26"/>
        </w:rPr>
        <w:t>«</w:t>
      </w:r>
      <w:r>
        <w:rPr>
          <w:rFonts w:ascii="Arial" w:hAnsi="Arial" w:cs="Arial"/>
          <w:sz w:val="26"/>
          <w:u w:val="single"/>
        </w:rPr>
        <w:t xml:space="preserve">  </w:t>
      </w:r>
      <w:proofErr w:type="gramEnd"/>
      <w:r>
        <w:rPr>
          <w:rFonts w:ascii="Arial" w:hAnsi="Arial" w:cs="Arial"/>
          <w:sz w:val="26"/>
          <w:u w:val="single"/>
        </w:rPr>
        <w:t xml:space="preserve">    </w:t>
      </w:r>
      <w:r>
        <w:rPr>
          <w:rFonts w:ascii="Arial" w:hAnsi="Arial" w:cs="Arial"/>
          <w:sz w:val="26"/>
        </w:rPr>
        <w:t xml:space="preserve">» </w:t>
      </w:r>
      <w:r>
        <w:rPr>
          <w:rFonts w:ascii="Arial" w:hAnsi="Arial" w:cs="Arial"/>
          <w:sz w:val="26"/>
          <w:u w:val="single"/>
        </w:rPr>
        <w:t xml:space="preserve">                        </w:t>
      </w:r>
      <w:r>
        <w:rPr>
          <w:rFonts w:ascii="Arial" w:hAnsi="Arial" w:cs="Arial"/>
          <w:sz w:val="26"/>
        </w:rPr>
        <w:t xml:space="preserve"> 20</w:t>
      </w:r>
      <w:r>
        <w:rPr>
          <w:rFonts w:ascii="Arial" w:hAnsi="Arial" w:cs="Arial"/>
          <w:sz w:val="26"/>
          <w:u w:val="single"/>
        </w:rPr>
        <w:t xml:space="preserve">     </w:t>
      </w:r>
      <w:r>
        <w:rPr>
          <w:rFonts w:ascii="Arial" w:hAnsi="Arial" w:cs="Arial"/>
          <w:sz w:val="26"/>
        </w:rPr>
        <w:t xml:space="preserve"> г</w:t>
      </w:r>
      <w:r w:rsidRPr="000A1904">
        <w:rPr>
          <w:rFonts w:ascii="Arial" w:hAnsi="Arial" w:cs="Arial"/>
          <w:sz w:val="26"/>
        </w:rPr>
        <w:t>.</w:t>
      </w:r>
    </w:p>
    <w:p w14:paraId="2FF63C06" w14:textId="77777777" w:rsidR="00146311" w:rsidRDefault="00146311">
      <w:pPr>
        <w:pStyle w:val="afffff3"/>
      </w:pPr>
      <w:r>
        <w:lastRenderedPageBreak/>
        <w:t>Содержание</w:t>
      </w:r>
    </w:p>
    <w:p w14:paraId="14698846" w14:textId="77777777" w:rsidR="00146311" w:rsidRDefault="00E10ABB">
      <w:pPr>
        <w:pStyle w:val="13"/>
        <w:tabs>
          <w:tab w:val="right" w:leader="dot" w:pos="9808"/>
        </w:tabs>
      </w:pPr>
      <w:hyperlink w:anchor="__RefHeading___Toc27157" w:history="1">
        <w:r w:rsidR="00146311">
          <w:t>Содержание</w:t>
        </w:r>
        <w:r w:rsidR="00146311" w:rsidRPr="000A1904">
          <w:t>....................</w:t>
        </w:r>
        <w:r w:rsidR="00146311">
          <w:tab/>
          <w:t>3</w:t>
        </w:r>
      </w:hyperlink>
    </w:p>
    <w:p w14:paraId="2F9DB3F5" w14:textId="77777777" w:rsidR="00146311" w:rsidRDefault="00E10ABB">
      <w:pPr>
        <w:pStyle w:val="13"/>
        <w:tabs>
          <w:tab w:val="right" w:leader="dot" w:pos="9808"/>
        </w:tabs>
      </w:pPr>
      <w:hyperlink w:anchor="__RefHeading___Toc30332" w:history="1">
        <w:r w:rsidR="00146311">
          <w:t>Введение</w:t>
        </w:r>
        <w:r w:rsidR="00146311" w:rsidRPr="000A1904">
          <w:t>.......................</w:t>
        </w:r>
        <w:r w:rsidR="00146311">
          <w:tab/>
          <w:t>5</w:t>
        </w:r>
      </w:hyperlink>
    </w:p>
    <w:p w14:paraId="500D7F44" w14:textId="766CC346" w:rsidR="00146311" w:rsidRDefault="00E10ABB">
      <w:pPr>
        <w:pStyle w:val="13"/>
        <w:tabs>
          <w:tab w:val="right" w:leader="dot" w:pos="9808"/>
        </w:tabs>
      </w:pPr>
      <w:hyperlink w:anchor="__RefHeading___Toc14674" w:history="1">
        <w:r w:rsidR="00146311">
          <w:t>1. Техническое задание</w:t>
        </w:r>
        <w:r w:rsidR="00146311">
          <w:tab/>
        </w:r>
        <w:r w:rsidR="00777568" w:rsidRPr="00777568">
          <w:t>7</w:t>
        </w:r>
      </w:hyperlink>
    </w:p>
    <w:p w14:paraId="30D83590" w14:textId="32CE65A7" w:rsidR="00146311" w:rsidRDefault="00E10ABB">
      <w:pPr>
        <w:pStyle w:val="24"/>
        <w:tabs>
          <w:tab w:val="right" w:leader="dot" w:pos="9808"/>
        </w:tabs>
      </w:pPr>
      <w:hyperlink w:anchor="__RefHeading___Toc29470" w:history="1">
        <w:r w:rsidR="00146311">
          <w:t>1.1 Общие сведения</w:t>
        </w:r>
        <w:r w:rsidR="00146311">
          <w:tab/>
        </w:r>
        <w:r w:rsidR="00777568" w:rsidRPr="00777568">
          <w:t>7</w:t>
        </w:r>
      </w:hyperlink>
    </w:p>
    <w:p w14:paraId="718B9154" w14:textId="34F7EE76" w:rsidR="00146311" w:rsidRDefault="00E10ABB">
      <w:pPr>
        <w:pStyle w:val="24"/>
        <w:tabs>
          <w:tab w:val="right" w:leader="dot" w:pos="9808"/>
        </w:tabs>
      </w:pPr>
      <w:hyperlink w:anchor="__RefHeading___Toc20356" w:history="1">
        <w:r w:rsidR="00146311">
          <w:t>1.2 Назначение и цели создания системы</w:t>
        </w:r>
        <w:r w:rsidR="00146311">
          <w:tab/>
        </w:r>
        <w:r w:rsidR="00777568" w:rsidRPr="00777568">
          <w:t>7</w:t>
        </w:r>
      </w:hyperlink>
    </w:p>
    <w:p w14:paraId="12533051" w14:textId="3133D2E7" w:rsidR="00146311" w:rsidRDefault="00E10ABB">
      <w:pPr>
        <w:pStyle w:val="31"/>
        <w:tabs>
          <w:tab w:val="right" w:leader="dot" w:pos="9808"/>
        </w:tabs>
      </w:pPr>
      <w:hyperlink w:anchor="__RefHeading___Toc10977" w:history="1">
        <w:r w:rsidR="00146311">
          <w:t>1.2.1 Назначение системы</w:t>
        </w:r>
        <w:r w:rsidR="00146311">
          <w:tab/>
        </w:r>
        <w:r w:rsidR="00777568" w:rsidRPr="00777568">
          <w:t>7</w:t>
        </w:r>
      </w:hyperlink>
    </w:p>
    <w:p w14:paraId="1C713D03" w14:textId="145C943C" w:rsidR="00146311" w:rsidRDefault="00E10ABB">
      <w:pPr>
        <w:pStyle w:val="31"/>
        <w:tabs>
          <w:tab w:val="right" w:leader="dot" w:pos="9808"/>
        </w:tabs>
      </w:pPr>
      <w:hyperlink w:anchor="__RefHeading___Toc23884" w:history="1">
        <w:r w:rsidR="00146311">
          <w:t>1.2.2 Цели создания системы</w:t>
        </w:r>
        <w:r w:rsidR="00146311">
          <w:tab/>
        </w:r>
        <w:r w:rsidR="00777568" w:rsidRPr="00777568">
          <w:t>7</w:t>
        </w:r>
      </w:hyperlink>
    </w:p>
    <w:p w14:paraId="3F3E6EA9" w14:textId="6E9CD44B" w:rsidR="00146311" w:rsidRDefault="00E10ABB">
      <w:pPr>
        <w:pStyle w:val="24"/>
        <w:tabs>
          <w:tab w:val="right" w:leader="dot" w:pos="9808"/>
        </w:tabs>
      </w:pPr>
      <w:hyperlink w:anchor="__RefHeading___Toc30201" w:history="1">
        <w:r w:rsidR="00146311">
          <w:t>1.3 Характеристика объекта автоматизации</w:t>
        </w:r>
        <w:r w:rsidR="00146311">
          <w:tab/>
        </w:r>
        <w:r w:rsidR="00777568" w:rsidRPr="00777568">
          <w:t>7</w:t>
        </w:r>
      </w:hyperlink>
    </w:p>
    <w:p w14:paraId="592829AD" w14:textId="59029190" w:rsidR="00146311" w:rsidRDefault="00E10ABB">
      <w:pPr>
        <w:pStyle w:val="24"/>
        <w:tabs>
          <w:tab w:val="right" w:leader="dot" w:pos="9808"/>
        </w:tabs>
      </w:pPr>
      <w:hyperlink w:anchor="__RefHeading___Toc25558" w:history="1">
        <w:r w:rsidR="00146311">
          <w:t>1.4 Требования к системе</w:t>
        </w:r>
        <w:r w:rsidR="00146311">
          <w:tab/>
        </w:r>
        <w:r w:rsidR="00777568" w:rsidRPr="00777568">
          <w:t>8</w:t>
        </w:r>
      </w:hyperlink>
    </w:p>
    <w:p w14:paraId="74D3BB58" w14:textId="09611FB3" w:rsidR="00146311" w:rsidRDefault="00E10ABB">
      <w:pPr>
        <w:pStyle w:val="31"/>
        <w:tabs>
          <w:tab w:val="right" w:leader="dot" w:pos="9808"/>
        </w:tabs>
      </w:pPr>
      <w:hyperlink w:anchor="__RefHeading___Toc23422" w:history="1">
        <w:r w:rsidR="00146311">
          <w:t>1.4.1 Требования к системе в целом</w:t>
        </w:r>
        <w:r w:rsidR="00146311">
          <w:tab/>
        </w:r>
        <w:r w:rsidR="00777568" w:rsidRPr="00777568">
          <w:t>8</w:t>
        </w:r>
      </w:hyperlink>
    </w:p>
    <w:p w14:paraId="79C71594" w14:textId="06AFA09E" w:rsidR="00146311" w:rsidRDefault="00E10ABB">
      <w:pPr>
        <w:pStyle w:val="31"/>
        <w:tabs>
          <w:tab w:val="right" w:leader="dot" w:pos="9808"/>
        </w:tabs>
      </w:pPr>
      <w:hyperlink w:anchor="__RefHeading___Toc13817" w:history="1">
        <w:r w:rsidR="00146311">
          <w:t>1.4.1.1 Требования к структуре и функционированию системы</w:t>
        </w:r>
        <w:r w:rsidR="00146311">
          <w:tab/>
        </w:r>
        <w:r w:rsidR="00777568" w:rsidRPr="00777568">
          <w:t>8</w:t>
        </w:r>
      </w:hyperlink>
    </w:p>
    <w:p w14:paraId="6593BD48" w14:textId="2989C1F1" w:rsidR="00146311" w:rsidRDefault="00E10ABB">
      <w:pPr>
        <w:pStyle w:val="31"/>
        <w:tabs>
          <w:tab w:val="right" w:leader="dot" w:pos="9808"/>
        </w:tabs>
      </w:pPr>
      <w:hyperlink w:anchor="__RefHeading___Toc4773" w:history="1">
        <w:r w:rsidR="00146311">
          <w:t>1.4.1.2 Требования к защите информации от несанкционированного доступа</w:t>
        </w:r>
        <w:r w:rsidR="00146311">
          <w:tab/>
        </w:r>
        <w:r w:rsidR="00777568" w:rsidRPr="00777568">
          <w:t>8</w:t>
        </w:r>
      </w:hyperlink>
    </w:p>
    <w:p w14:paraId="6FD1705C" w14:textId="08FEC5AB" w:rsidR="00146311" w:rsidRPr="00777568" w:rsidRDefault="00E10ABB">
      <w:pPr>
        <w:pStyle w:val="31"/>
        <w:tabs>
          <w:tab w:val="right" w:leader="dot" w:pos="9808"/>
        </w:tabs>
      </w:pPr>
      <w:hyperlink w:anchor="__RefHeading___Toc26365" w:history="1">
        <w:r w:rsidR="00146311">
          <w:t>1.4.2 Требования к функциям, выполняемым системой</w:t>
        </w:r>
        <w:r w:rsidR="00146311">
          <w:tab/>
        </w:r>
      </w:hyperlink>
      <w:r w:rsidR="00777568" w:rsidRPr="00777568">
        <w:t>9</w:t>
      </w:r>
    </w:p>
    <w:p w14:paraId="50D06744" w14:textId="472CB830" w:rsidR="00146311" w:rsidRPr="00E82990" w:rsidRDefault="00E10ABB">
      <w:pPr>
        <w:pStyle w:val="31"/>
        <w:tabs>
          <w:tab w:val="right" w:leader="dot" w:pos="9808"/>
        </w:tabs>
      </w:pPr>
      <w:hyperlink w:anchor="__RefHeading___Toc24272" w:history="1">
        <w:r w:rsidR="00146311">
          <w:t>1.4.3 Требования к видам обеспечения</w:t>
        </w:r>
        <w:r w:rsidR="00146311">
          <w:tab/>
        </w:r>
      </w:hyperlink>
      <w:r w:rsidR="00777568" w:rsidRPr="00E82990">
        <w:t>9</w:t>
      </w:r>
    </w:p>
    <w:p w14:paraId="661680A1" w14:textId="76A07393" w:rsidR="00146311" w:rsidRPr="00FD1772" w:rsidRDefault="00E10ABB">
      <w:pPr>
        <w:pStyle w:val="31"/>
        <w:tabs>
          <w:tab w:val="right" w:leader="dot" w:pos="9808"/>
        </w:tabs>
      </w:pPr>
      <w:hyperlink w:anchor="__RefHeading___Toc15604" w:history="1">
        <w:r w:rsidR="00146311">
          <w:t>1.4.3.1 Требования к техническому обеспечению</w:t>
        </w:r>
        <w:r w:rsidR="00146311">
          <w:tab/>
        </w:r>
      </w:hyperlink>
      <w:r w:rsidR="00777568" w:rsidRPr="00FD1772">
        <w:t>9</w:t>
      </w:r>
    </w:p>
    <w:p w14:paraId="08519408" w14:textId="3F875C14" w:rsidR="00146311" w:rsidRPr="00FD1772" w:rsidRDefault="00E10ABB">
      <w:pPr>
        <w:pStyle w:val="31"/>
        <w:tabs>
          <w:tab w:val="right" w:leader="dot" w:pos="9808"/>
        </w:tabs>
      </w:pPr>
      <w:hyperlink w:anchor="__RefHeading___Toc9501" w:history="1">
        <w:r w:rsidR="00146311">
          <w:t>1.4.3.2 Требования к программному обеспечению</w:t>
        </w:r>
        <w:r w:rsidR="00146311">
          <w:tab/>
        </w:r>
      </w:hyperlink>
      <w:r w:rsidR="00777568" w:rsidRPr="00FD1772">
        <w:t>9</w:t>
      </w:r>
    </w:p>
    <w:p w14:paraId="3CA8ADD4" w14:textId="7399A27E" w:rsidR="00146311" w:rsidRDefault="00E10ABB">
      <w:pPr>
        <w:pStyle w:val="24"/>
        <w:tabs>
          <w:tab w:val="right" w:leader="dot" w:pos="9808"/>
        </w:tabs>
      </w:pPr>
      <w:hyperlink w:anchor="__RefHeading___Toc10899" w:history="1">
        <w:r w:rsidR="00146311">
          <w:t>1.5 Состав и содержание работ по созданию системы</w:t>
        </w:r>
        <w:r w:rsidR="00146311">
          <w:tab/>
        </w:r>
        <w:r w:rsidR="00777568" w:rsidRPr="00777568">
          <w:t>10</w:t>
        </w:r>
      </w:hyperlink>
    </w:p>
    <w:p w14:paraId="2E217D53" w14:textId="15AF3457" w:rsidR="00146311" w:rsidRDefault="00E10ABB">
      <w:pPr>
        <w:pStyle w:val="24"/>
        <w:tabs>
          <w:tab w:val="right" w:leader="dot" w:pos="9808"/>
        </w:tabs>
      </w:pPr>
      <w:hyperlink w:anchor="__RefHeading___Toc20308" w:history="1">
        <w:r w:rsidR="00146311">
          <w:t>1.6 Порядок контроля и приёмки системы</w:t>
        </w:r>
        <w:r w:rsidR="00146311">
          <w:tab/>
        </w:r>
        <w:r w:rsidR="00777568" w:rsidRPr="00777568">
          <w:t>10</w:t>
        </w:r>
      </w:hyperlink>
    </w:p>
    <w:p w14:paraId="55D1B4CA" w14:textId="128419E8" w:rsidR="00146311" w:rsidRDefault="00E10ABB">
      <w:pPr>
        <w:pStyle w:val="24"/>
        <w:tabs>
          <w:tab w:val="right" w:leader="dot" w:pos="9808"/>
        </w:tabs>
      </w:pPr>
      <w:hyperlink w:anchor="__RefHeading___Toc13527" w:history="1">
        <w:r w:rsidR="00146311">
          <w:t>1.7 Требования к документированию</w:t>
        </w:r>
        <w:r w:rsidR="00146311">
          <w:tab/>
        </w:r>
        <w:r w:rsidR="00777568" w:rsidRPr="00777568">
          <w:t>10</w:t>
        </w:r>
      </w:hyperlink>
    </w:p>
    <w:p w14:paraId="691188D7" w14:textId="292FE4DC" w:rsidR="00146311" w:rsidRDefault="00E10ABB">
      <w:pPr>
        <w:pStyle w:val="13"/>
        <w:tabs>
          <w:tab w:val="right" w:leader="dot" w:pos="9808"/>
        </w:tabs>
      </w:pPr>
      <w:hyperlink w:anchor="__RefHeading___Toc28521" w:history="1">
        <w:r w:rsidR="00146311">
          <w:t>2 Информационное обеспечение системы</w:t>
        </w:r>
        <w:r w:rsidR="00146311">
          <w:tab/>
        </w:r>
        <w:r w:rsidR="00777568" w:rsidRPr="00777568">
          <w:t>11</w:t>
        </w:r>
      </w:hyperlink>
    </w:p>
    <w:p w14:paraId="60BB89AE" w14:textId="77777777" w:rsidR="00146311" w:rsidRDefault="00E10ABB">
      <w:pPr>
        <w:pStyle w:val="24"/>
        <w:tabs>
          <w:tab w:val="right" w:leader="dot" w:pos="9808"/>
        </w:tabs>
      </w:pPr>
      <w:hyperlink w:anchor="__RefHeading___Toc2834" w:history="1">
        <w:r w:rsidR="00146311">
          <w:t>2.1 Концептуальная схема базы данных</w:t>
        </w:r>
        <w:r w:rsidR="00146311">
          <w:tab/>
          <w:t>12</w:t>
        </w:r>
      </w:hyperlink>
    </w:p>
    <w:p w14:paraId="159DAF6E" w14:textId="77777777" w:rsidR="00146311" w:rsidRDefault="00E10ABB">
      <w:pPr>
        <w:pStyle w:val="31"/>
        <w:tabs>
          <w:tab w:val="right" w:leader="dot" w:pos="9808"/>
        </w:tabs>
      </w:pPr>
      <w:hyperlink w:anchor="__RefHeading___Toc28652" w:history="1">
        <w:r w:rsidR="00146311">
          <w:t>2.1.1 Модель «сущность-связь»</w:t>
        </w:r>
        <w:r w:rsidR="00146311">
          <w:tab/>
          <w:t>12</w:t>
        </w:r>
      </w:hyperlink>
    </w:p>
    <w:p w14:paraId="5D5FD2EB" w14:textId="77777777" w:rsidR="00146311" w:rsidRDefault="00E10ABB">
      <w:pPr>
        <w:pStyle w:val="31"/>
        <w:tabs>
          <w:tab w:val="right" w:leader="dot" w:pos="9808"/>
        </w:tabs>
      </w:pPr>
      <w:hyperlink w:anchor="__RefHeading___Toc3082" w:history="1">
        <w:r w:rsidR="00146311">
          <w:t>2.1.2 Сущности и их атрибуты</w:t>
        </w:r>
        <w:r w:rsidR="00146311">
          <w:tab/>
          <w:t>12</w:t>
        </w:r>
      </w:hyperlink>
    </w:p>
    <w:p w14:paraId="402B77E8" w14:textId="77777777" w:rsidR="00146311" w:rsidRDefault="00E10ABB">
      <w:pPr>
        <w:pStyle w:val="31"/>
        <w:tabs>
          <w:tab w:val="right" w:leader="dot" w:pos="9808"/>
        </w:tabs>
      </w:pPr>
      <w:hyperlink w:anchor="__RefHeading___Toc16671" w:history="1">
        <w:r w:rsidR="00146311">
          <w:t>2.1.3 Связи между сущностями</w:t>
        </w:r>
        <w:r w:rsidR="00146311">
          <w:tab/>
          <w:t>13</w:t>
        </w:r>
      </w:hyperlink>
    </w:p>
    <w:p w14:paraId="5EA3E6C1" w14:textId="77777777" w:rsidR="00146311" w:rsidRDefault="00146311">
      <w:pPr>
        <w:pStyle w:val="24"/>
        <w:tabs>
          <w:tab w:val="right" w:leader="dot" w:pos="9808"/>
        </w:tabs>
      </w:pPr>
    </w:p>
    <w:p w14:paraId="50D87465" w14:textId="77777777" w:rsidR="00146311" w:rsidRDefault="00146311">
      <w:pPr>
        <w:ind w:firstLine="0"/>
        <w:rPr>
          <w:lang w:eastAsia="ru-RU"/>
        </w:rPr>
        <w:sectPr w:rsidR="00146311">
          <w:headerReference w:type="default" r:id="rId13"/>
          <w:footerReference w:type="default" r:id="rId14"/>
          <w:footnotePr>
            <w:numRestart w:val="eachPage"/>
          </w:footnotePr>
          <w:pgSz w:w="11906" w:h="16838"/>
          <w:pgMar w:top="567" w:right="680" w:bottom="1588" w:left="1418" w:header="709" w:footer="709" w:gutter="0"/>
          <w:cols w:space="720"/>
          <w:docGrid w:linePitch="360"/>
        </w:sectPr>
      </w:pPr>
    </w:p>
    <w:bookmarkStart w:id="1" w:name="_Toc263922392"/>
    <w:p w14:paraId="1AF63151" w14:textId="77777777" w:rsidR="00146311" w:rsidRDefault="00146311">
      <w:pPr>
        <w:pStyle w:val="24"/>
        <w:tabs>
          <w:tab w:val="right" w:leader="dot" w:pos="9808"/>
        </w:tabs>
      </w:pPr>
      <w:r>
        <w:lastRenderedPageBreak/>
        <w:fldChar w:fldCharType="begin"/>
      </w:r>
      <w:r>
        <w:instrText xml:space="preserve"> HYPERLINK  \l "__RefHeading___Toc2375"</w:instrText>
      </w:r>
      <w:r>
        <w:fldChar w:fldCharType="separate"/>
      </w:r>
      <w:r>
        <w:t>2.2 Внутренняя схема базы данных</w:t>
      </w:r>
      <w:r>
        <w:tab/>
        <w:t>14</w:t>
      </w:r>
      <w:r>
        <w:fldChar w:fldCharType="end"/>
      </w:r>
    </w:p>
    <w:p w14:paraId="71CEB61B" w14:textId="3FE6659D" w:rsidR="00146311" w:rsidRDefault="00E10ABB">
      <w:hyperlink w:anchor="__RefHeading___Toc12165" w:history="1">
        <w:r w:rsidR="00146311">
          <w:t>2.2.1 База данных системы</w:t>
        </w:r>
        <w:r w:rsidR="00146311" w:rsidRPr="000A1904">
          <w:t>............................................................................</w:t>
        </w:r>
        <w:r w:rsidR="00A9097B" w:rsidRPr="00E82990">
          <w:t>.</w:t>
        </w:r>
        <w:r w:rsidR="00146311">
          <w:tab/>
          <w:t>14</w:t>
        </w:r>
      </w:hyperlink>
    </w:p>
    <w:p w14:paraId="222D272A" w14:textId="6C4EBBA4" w:rsidR="00146311" w:rsidRDefault="00E10ABB">
      <w:pPr>
        <w:pStyle w:val="13"/>
        <w:tabs>
          <w:tab w:val="right" w:leader="dot" w:pos="9808"/>
        </w:tabs>
      </w:pPr>
      <w:hyperlink w:anchor="__RefHeading___Toc25048" w:history="1">
        <w:r w:rsidR="00146311">
          <w:t xml:space="preserve"> 3 Прикладное программное обеспечение системы</w:t>
        </w:r>
        <w:r w:rsidR="00146311">
          <w:tab/>
        </w:r>
        <w:r w:rsidR="00833386">
          <w:t>20</w:t>
        </w:r>
      </w:hyperlink>
    </w:p>
    <w:p w14:paraId="39444BC0" w14:textId="22374212" w:rsidR="00146311" w:rsidRDefault="00E10ABB">
      <w:pPr>
        <w:pStyle w:val="31"/>
        <w:tabs>
          <w:tab w:val="right" w:leader="dot" w:pos="9808"/>
        </w:tabs>
      </w:pPr>
      <w:hyperlink w:anchor="__RefHeading___Toc14378" w:history="1">
        <w:r w:rsidR="00146311" w:rsidRPr="000A1904">
          <w:t xml:space="preserve">3.1 </w:t>
        </w:r>
        <w:r w:rsidR="00146311">
          <w:t>Общая характеристика прикладного программного обеспечения</w:t>
        </w:r>
        <w:r w:rsidR="00146311">
          <w:tab/>
        </w:r>
        <w:r w:rsidR="00833386">
          <w:t>20</w:t>
        </w:r>
      </w:hyperlink>
    </w:p>
    <w:p w14:paraId="0C1AE842" w14:textId="00959C9B" w:rsidR="00146311" w:rsidRDefault="00E10ABB">
      <w:pPr>
        <w:pStyle w:val="31"/>
        <w:tabs>
          <w:tab w:val="right" w:leader="dot" w:pos="9808"/>
        </w:tabs>
      </w:pPr>
      <w:hyperlink w:anchor="__RefHeading___Toc29740" w:history="1">
        <w:r w:rsidR="00146311">
          <w:t>3.2 Структура и состав прикладного программного обеспечения</w:t>
        </w:r>
        <w:r w:rsidR="00146311">
          <w:tab/>
        </w:r>
        <w:r w:rsidR="00A9097B" w:rsidRPr="00A9097B">
          <w:t>2</w:t>
        </w:r>
        <w:r w:rsidR="00833386">
          <w:t>1</w:t>
        </w:r>
      </w:hyperlink>
    </w:p>
    <w:p w14:paraId="7F4CE7D7" w14:textId="36E56E0C" w:rsidR="00146311" w:rsidRDefault="00E10ABB">
      <w:pPr>
        <w:pStyle w:val="31"/>
        <w:tabs>
          <w:tab w:val="right" w:leader="dot" w:pos="9808"/>
        </w:tabs>
      </w:pPr>
      <w:hyperlink w:anchor="__RefHeading___Toc26922" w:history="1">
        <w:r w:rsidR="00146311">
          <w:t>3.3 Особенности реализации и сопровождения</w:t>
        </w:r>
        <w:r w:rsidR="00146311">
          <w:tab/>
          <w:t>2</w:t>
        </w:r>
      </w:hyperlink>
      <w:r w:rsidR="00833386">
        <w:t>2</w:t>
      </w:r>
    </w:p>
    <w:p w14:paraId="44672854" w14:textId="3BB78C1D" w:rsidR="00146311" w:rsidRDefault="00E10ABB">
      <w:pPr>
        <w:pStyle w:val="13"/>
        <w:tabs>
          <w:tab w:val="right" w:leader="dot" w:pos="9808"/>
        </w:tabs>
      </w:pPr>
      <w:hyperlink w:anchor="__RefHeading___Toc10972" w:history="1">
        <w:r w:rsidR="00146311">
          <w:t xml:space="preserve"> 4 Руководство пользователя</w:t>
        </w:r>
        <w:r w:rsidR="00146311">
          <w:tab/>
          <w:t>2</w:t>
        </w:r>
        <w:r w:rsidR="00833386">
          <w:t>4</w:t>
        </w:r>
      </w:hyperlink>
    </w:p>
    <w:p w14:paraId="4482F6DB" w14:textId="508F6434" w:rsidR="00146311" w:rsidRDefault="00E10ABB">
      <w:pPr>
        <w:pStyle w:val="31"/>
        <w:tabs>
          <w:tab w:val="right" w:leader="dot" w:pos="9808"/>
        </w:tabs>
      </w:pPr>
      <w:hyperlink w:anchor="__RefHeading___Toc3190" w:history="1">
        <w:r w:rsidR="00146311">
          <w:t>4.1 Общие сведения</w:t>
        </w:r>
        <w:r w:rsidR="00146311">
          <w:tab/>
          <w:t>2</w:t>
        </w:r>
        <w:r w:rsidR="00833386">
          <w:t>4</w:t>
        </w:r>
      </w:hyperlink>
    </w:p>
    <w:p w14:paraId="6F450F50" w14:textId="7BCBE6E4" w:rsidR="00146311" w:rsidRDefault="00E10ABB">
      <w:pPr>
        <w:pStyle w:val="31"/>
        <w:tabs>
          <w:tab w:val="right" w:leader="dot" w:pos="9808"/>
        </w:tabs>
      </w:pPr>
      <w:hyperlink w:anchor="__RefHeading___Toc6533" w:history="1">
        <w:r w:rsidR="00146311">
          <w:t>4.2 Порядок и особенности работы</w:t>
        </w:r>
        <w:r w:rsidR="00146311">
          <w:tab/>
          <w:t>2</w:t>
        </w:r>
        <w:r w:rsidR="00833386">
          <w:t>5</w:t>
        </w:r>
      </w:hyperlink>
    </w:p>
    <w:p w14:paraId="47697582" w14:textId="0D2F0C8B" w:rsidR="00146311" w:rsidRDefault="00E10ABB">
      <w:pPr>
        <w:pStyle w:val="31"/>
        <w:tabs>
          <w:tab w:val="right" w:leader="dot" w:pos="9808"/>
        </w:tabs>
      </w:pPr>
      <w:hyperlink w:anchor="__RefHeading___Toc10992" w:history="1">
        <w:r w:rsidR="00146311">
          <w:t>4.3 Исключительные ситуации</w:t>
        </w:r>
        <w:r w:rsidR="00146311">
          <w:tab/>
        </w:r>
        <w:r w:rsidR="00833386">
          <w:t>30</w:t>
        </w:r>
      </w:hyperlink>
    </w:p>
    <w:p w14:paraId="33CDE966" w14:textId="1C4DEF48" w:rsidR="00146311" w:rsidRDefault="00E10ABB">
      <w:pPr>
        <w:pStyle w:val="13"/>
        <w:tabs>
          <w:tab w:val="right" w:leader="dot" w:pos="9808"/>
        </w:tabs>
      </w:pPr>
      <w:hyperlink w:anchor="__RefHeading___Toc8796" w:history="1">
        <w:r w:rsidR="00146311">
          <w:t>Заключение</w:t>
        </w:r>
        <w:r w:rsidR="00146311" w:rsidRPr="000A1904">
          <w:t>....................</w:t>
        </w:r>
        <w:r w:rsidR="00146311">
          <w:tab/>
        </w:r>
        <w:r w:rsidR="00A9097B" w:rsidRPr="00A9097B">
          <w:t>3</w:t>
        </w:r>
        <w:r w:rsidR="00833386">
          <w:t>1</w:t>
        </w:r>
      </w:hyperlink>
    </w:p>
    <w:p w14:paraId="7D7FBA7A" w14:textId="22865D20" w:rsidR="00146311" w:rsidRPr="00A9097B" w:rsidRDefault="00E10ABB">
      <w:pPr>
        <w:pStyle w:val="13"/>
        <w:tabs>
          <w:tab w:val="right" w:leader="dot" w:pos="9808"/>
        </w:tabs>
      </w:pPr>
      <w:hyperlink w:anchor="__RefHeading___Toc30916" w:history="1">
        <w:r w:rsidR="00146311">
          <w:t>Список использованных источников</w:t>
        </w:r>
        <w:r w:rsidR="00146311">
          <w:tab/>
          <w:t>3</w:t>
        </w:r>
      </w:hyperlink>
      <w:r w:rsidR="00833386">
        <w:t>2</w:t>
      </w:r>
    </w:p>
    <w:p w14:paraId="2821E504" w14:textId="3BEF0DCA" w:rsidR="00146311" w:rsidRPr="00A9097B" w:rsidRDefault="00E10ABB">
      <w:pPr>
        <w:pStyle w:val="13"/>
        <w:tabs>
          <w:tab w:val="right" w:leader="dot" w:pos="9808"/>
        </w:tabs>
      </w:pPr>
      <w:hyperlink w:anchor="__RefHeading___Toc16505" w:history="1">
        <w:r w:rsidR="00146311">
          <w:t>Приложение А. Исходные тексты программных модулей</w:t>
        </w:r>
        <w:r w:rsidR="00146311">
          <w:tab/>
          <w:t>3</w:t>
        </w:r>
      </w:hyperlink>
      <w:r w:rsidR="00833386">
        <w:t>3</w:t>
      </w:r>
    </w:p>
    <w:bookmarkEnd w:id="1"/>
    <w:p w14:paraId="375B8652" w14:textId="77777777" w:rsidR="00146311" w:rsidRDefault="00146311">
      <w:pPr>
        <w:ind w:firstLine="0"/>
      </w:pPr>
    </w:p>
    <w:p w14:paraId="4D3CD6A6" w14:textId="77777777" w:rsidR="00146311" w:rsidRDefault="00146311">
      <w:pPr>
        <w:ind w:firstLine="0"/>
      </w:pPr>
    </w:p>
    <w:p w14:paraId="3203767F" w14:textId="77777777" w:rsidR="00146311" w:rsidRDefault="00146311">
      <w:pPr>
        <w:ind w:firstLine="0"/>
      </w:pPr>
    </w:p>
    <w:p w14:paraId="49E5B7F5" w14:textId="77777777" w:rsidR="00146311" w:rsidRDefault="00146311">
      <w:pPr>
        <w:ind w:firstLine="0"/>
      </w:pPr>
    </w:p>
    <w:p w14:paraId="0CCF1955" w14:textId="77777777" w:rsidR="00146311" w:rsidRDefault="00146311">
      <w:pPr>
        <w:ind w:firstLine="0"/>
      </w:pPr>
    </w:p>
    <w:p w14:paraId="000B97DE" w14:textId="77777777" w:rsidR="00146311" w:rsidRDefault="00146311">
      <w:pPr>
        <w:ind w:firstLine="0"/>
      </w:pPr>
    </w:p>
    <w:p w14:paraId="57CDC5C9" w14:textId="77777777" w:rsidR="00146311" w:rsidRDefault="00146311">
      <w:pPr>
        <w:ind w:firstLine="0"/>
      </w:pPr>
    </w:p>
    <w:p w14:paraId="0C299B52" w14:textId="77777777" w:rsidR="00146311" w:rsidRDefault="00146311">
      <w:pPr>
        <w:ind w:firstLine="0"/>
      </w:pPr>
    </w:p>
    <w:p w14:paraId="33385E19" w14:textId="77777777" w:rsidR="00146311" w:rsidRDefault="00146311">
      <w:pPr>
        <w:ind w:firstLine="0"/>
      </w:pPr>
    </w:p>
    <w:p w14:paraId="147EBF99" w14:textId="77777777" w:rsidR="00146311" w:rsidRDefault="00146311">
      <w:pPr>
        <w:ind w:firstLine="0"/>
      </w:pPr>
    </w:p>
    <w:p w14:paraId="5D89143E" w14:textId="77777777" w:rsidR="00146311" w:rsidRDefault="00146311">
      <w:pPr>
        <w:ind w:firstLine="0"/>
      </w:pPr>
    </w:p>
    <w:p w14:paraId="6EDA692F" w14:textId="77777777" w:rsidR="00146311" w:rsidRDefault="00146311">
      <w:pPr>
        <w:ind w:firstLine="0"/>
      </w:pPr>
    </w:p>
    <w:p w14:paraId="4C022809" w14:textId="77777777" w:rsidR="00146311" w:rsidRDefault="00146311">
      <w:pPr>
        <w:ind w:firstLine="0"/>
      </w:pPr>
    </w:p>
    <w:p w14:paraId="09C6B3C5" w14:textId="77777777" w:rsidR="00146311" w:rsidRDefault="00146311">
      <w:pPr>
        <w:ind w:firstLine="0"/>
      </w:pPr>
    </w:p>
    <w:p w14:paraId="26EB3F85" w14:textId="77777777" w:rsidR="00146311" w:rsidRDefault="00146311">
      <w:pPr>
        <w:ind w:firstLine="0"/>
      </w:pPr>
    </w:p>
    <w:p w14:paraId="29F09893" w14:textId="77777777" w:rsidR="00146311" w:rsidRDefault="00146311">
      <w:pPr>
        <w:ind w:firstLine="0"/>
      </w:pPr>
    </w:p>
    <w:p w14:paraId="0E1A0F47" w14:textId="77777777" w:rsidR="00146311" w:rsidRDefault="00146311">
      <w:pPr>
        <w:ind w:firstLine="0"/>
      </w:pPr>
    </w:p>
    <w:p w14:paraId="18C8E266" w14:textId="77777777" w:rsidR="00146311" w:rsidRDefault="00146311">
      <w:pPr>
        <w:ind w:firstLine="0"/>
      </w:pPr>
    </w:p>
    <w:p w14:paraId="6DA22118" w14:textId="5F11CF25" w:rsidR="00146311" w:rsidRDefault="00146311">
      <w:pPr>
        <w:pStyle w:val="afffff3"/>
        <w:rPr>
          <w:rFonts w:cs="Times New Roman"/>
          <w:sz w:val="28"/>
          <w:szCs w:val="28"/>
          <w:lang w:eastAsia="zh-CN"/>
        </w:rPr>
      </w:pPr>
      <w:r>
        <w:lastRenderedPageBreak/>
        <w:t>Введение</w:t>
      </w:r>
    </w:p>
    <w:p w14:paraId="7FDC7ED7" w14:textId="77777777" w:rsidR="00146311" w:rsidRDefault="00146311">
      <w:pPr>
        <w:pStyle w:val="Textbody"/>
        <w:ind w:firstLine="567"/>
        <w:rPr>
          <w:sz w:val="28"/>
          <w:szCs w:val="28"/>
        </w:rPr>
      </w:pPr>
      <w:r>
        <w:rPr>
          <w:sz w:val="28"/>
          <w:szCs w:val="28"/>
        </w:rPr>
        <w:t>В ходе выполнения работы мной была подробно изучена тема «</w:t>
      </w:r>
      <w:r w:rsidR="00DE4F3C">
        <w:rPr>
          <w:sz w:val="28"/>
          <w:szCs w:val="28"/>
        </w:rPr>
        <w:t>Птицефабрика</w:t>
      </w:r>
      <w:r>
        <w:rPr>
          <w:sz w:val="28"/>
          <w:szCs w:val="28"/>
        </w:rPr>
        <w:t xml:space="preserve">». </w:t>
      </w:r>
      <w:r w:rsidR="00DE4F3C">
        <w:rPr>
          <w:sz w:val="28"/>
          <w:szCs w:val="28"/>
        </w:rPr>
        <w:t>Птицефабрика</w:t>
      </w:r>
      <w:r>
        <w:rPr>
          <w:sz w:val="28"/>
          <w:szCs w:val="28"/>
        </w:rPr>
        <w:t xml:space="preserve"> представляет собой </w:t>
      </w:r>
      <w:r w:rsidR="00DE4F3C">
        <w:rPr>
          <w:sz w:val="28"/>
          <w:szCs w:val="28"/>
        </w:rPr>
        <w:t>современное сельскохозяйственное предприятие</w:t>
      </w:r>
      <w:r w:rsidR="00DE4F3C" w:rsidRPr="00DE4F3C">
        <w:rPr>
          <w:sz w:val="28"/>
          <w:szCs w:val="28"/>
        </w:rPr>
        <w:t xml:space="preserve">, </w:t>
      </w:r>
      <w:r w:rsidR="00DE4F3C">
        <w:rPr>
          <w:sz w:val="28"/>
          <w:szCs w:val="28"/>
        </w:rPr>
        <w:t>основной деятельностью которого является разведение птицы</w:t>
      </w:r>
      <w:r w:rsidR="00DE4F3C" w:rsidRPr="00DE4F3C">
        <w:rPr>
          <w:sz w:val="28"/>
          <w:szCs w:val="28"/>
        </w:rPr>
        <w:t>,</w:t>
      </w:r>
      <w:r w:rsidR="00DE4F3C">
        <w:rPr>
          <w:sz w:val="28"/>
          <w:szCs w:val="28"/>
        </w:rPr>
        <w:t xml:space="preserve"> производство яиц и мяса</w:t>
      </w:r>
      <w:r w:rsidR="00DE4F3C" w:rsidRPr="00DE4F3C">
        <w:rPr>
          <w:sz w:val="28"/>
          <w:szCs w:val="28"/>
        </w:rPr>
        <w:t xml:space="preserve">, </w:t>
      </w:r>
      <w:r w:rsidR="00DE4F3C">
        <w:rPr>
          <w:sz w:val="28"/>
          <w:szCs w:val="28"/>
        </w:rPr>
        <w:t>а также их хранение и реализация</w:t>
      </w:r>
      <w:r w:rsidR="00DE4F3C" w:rsidRPr="00DE4F3C">
        <w:rPr>
          <w:sz w:val="28"/>
          <w:szCs w:val="28"/>
        </w:rPr>
        <w:t>.</w:t>
      </w:r>
      <w:r w:rsidR="00DE4F3C">
        <w:rPr>
          <w:sz w:val="28"/>
          <w:szCs w:val="28"/>
        </w:rPr>
        <w:t xml:space="preserve"> </w:t>
      </w:r>
      <w:r w:rsidR="00DE4F3C" w:rsidRPr="00DE4F3C">
        <w:rPr>
          <w:sz w:val="28"/>
          <w:szCs w:val="28"/>
        </w:rPr>
        <w:t>Она является важным элементом агропромышленного комплекса региона, так как обеспечивает население продуктами питания, способствует развитию экономики и созданию рабочих мест.</w:t>
      </w:r>
      <w:r>
        <w:rPr>
          <w:sz w:val="28"/>
          <w:szCs w:val="28"/>
        </w:rPr>
        <w:t xml:space="preserve"> </w:t>
      </w:r>
    </w:p>
    <w:p w14:paraId="48FAF850" w14:textId="77777777" w:rsidR="00146311" w:rsidRDefault="00146311">
      <w:pPr>
        <w:pStyle w:val="Textbody"/>
        <w:ind w:firstLine="567"/>
        <w:rPr>
          <w:sz w:val="28"/>
          <w:szCs w:val="28"/>
        </w:rPr>
      </w:pPr>
      <w:r>
        <w:rPr>
          <w:sz w:val="28"/>
          <w:szCs w:val="28"/>
        </w:rPr>
        <w:t xml:space="preserve">Основными </w:t>
      </w:r>
      <w:r w:rsidR="00DE4F3C" w:rsidRPr="00DE4F3C">
        <w:rPr>
          <w:sz w:val="28"/>
          <w:szCs w:val="28"/>
        </w:rPr>
        <w:t>подразделениями, управляющими производственным процессом, являются цеха выращивания птицы, инкубационный цех, цех переработки, а также складские и логистические службы.</w:t>
      </w:r>
      <w:r w:rsidR="00DE4F3C">
        <w:rPr>
          <w:sz w:val="28"/>
          <w:szCs w:val="28"/>
        </w:rPr>
        <w:t xml:space="preserve"> </w:t>
      </w:r>
      <w:r w:rsidR="00DE4F3C" w:rsidRPr="00DE4F3C">
        <w:rPr>
          <w:sz w:val="28"/>
          <w:szCs w:val="28"/>
        </w:rPr>
        <w:t>Эти структуры не только контролируют процесс производства, но и обеспечивают соблюдение санитарных норм, качество продукции, своевременные поставки и взаимодействие с заказчиками. Кроме того, они играют ключевую роль в реализации стратегии развития сельского хозяйства на местном уровне.</w:t>
      </w:r>
    </w:p>
    <w:p w14:paraId="5F14F8CA" w14:textId="77777777" w:rsidR="00DE4F3C" w:rsidRDefault="00DE4F3C">
      <w:pPr>
        <w:pStyle w:val="Textbody"/>
        <w:ind w:firstLine="567"/>
        <w:rPr>
          <w:sz w:val="28"/>
          <w:szCs w:val="28"/>
        </w:rPr>
      </w:pPr>
      <w:r w:rsidRPr="00DE4F3C">
        <w:rPr>
          <w:sz w:val="28"/>
          <w:szCs w:val="28"/>
        </w:rPr>
        <w:t>Производственный цикл на птицефабрике включает несколько этапов: инкубацию яиц, выращивание молодняка, откорм, переработку продукции и её последующую реализацию. Для эффективной организации работы предприятие должно учитывать возраст и количество птицы в партиях, вести учет продукции на складах, планировать объемы производства и своевременно выполнять заказы клиентов.</w:t>
      </w:r>
    </w:p>
    <w:p w14:paraId="42995485" w14:textId="77777777" w:rsidR="00146311" w:rsidRDefault="00DE4F3C">
      <w:pPr>
        <w:pStyle w:val="Textbody"/>
        <w:ind w:firstLine="567"/>
        <w:rPr>
          <w:sz w:val="28"/>
          <w:szCs w:val="28"/>
        </w:rPr>
      </w:pPr>
      <w:r w:rsidRPr="00DE4F3C">
        <w:rPr>
          <w:sz w:val="28"/>
          <w:szCs w:val="28"/>
        </w:rPr>
        <w:t>Своевременный учет продукции и партий птицы позволяет фабрике планировать сбыт, избегать перепроизводства и потерь, а также контролировать эффективность использования ресурсов. Для удобства планирования производственный цикл может быть разделён на периоды: недельные, месячные или квартальные. Это позволяет анализировать результаты работы и корректировать стратегию в зависимости от спроса и сезонности.</w:t>
      </w:r>
    </w:p>
    <w:p w14:paraId="0F4C44D1" w14:textId="77777777" w:rsidR="00CA199D" w:rsidRDefault="00CA199D">
      <w:pPr>
        <w:pStyle w:val="Textbody"/>
        <w:ind w:firstLine="567"/>
        <w:rPr>
          <w:sz w:val="28"/>
          <w:szCs w:val="28"/>
        </w:rPr>
      </w:pPr>
      <w:r w:rsidRPr="00CA199D">
        <w:rPr>
          <w:sz w:val="28"/>
          <w:szCs w:val="28"/>
        </w:rPr>
        <w:t xml:space="preserve">Птицефабрика оказывает значительное влияние на экономику региона. Она обеспечивает продовольственную безопасность, снабжает торговые сети свежей </w:t>
      </w:r>
      <w:r w:rsidRPr="00CA199D">
        <w:rPr>
          <w:sz w:val="28"/>
          <w:szCs w:val="28"/>
        </w:rPr>
        <w:lastRenderedPageBreak/>
        <w:t>продукцией, а также является источником налоговых поступлений и занятости населения. Кроме того, предприятие формирует спрос на корма, ветеринарные препараты, оборудование и логистические услуги, что стимулирует развитие смежных отраслей.</w:t>
      </w:r>
    </w:p>
    <w:p w14:paraId="7BF8B8E0" w14:textId="0F595CB5" w:rsidR="00CA199D" w:rsidRDefault="00CA199D">
      <w:pPr>
        <w:pStyle w:val="Textbody"/>
        <w:ind w:firstLine="567"/>
        <w:rPr>
          <w:sz w:val="28"/>
          <w:szCs w:val="28"/>
        </w:rPr>
      </w:pPr>
      <w:r w:rsidRPr="00CA199D">
        <w:rPr>
          <w:sz w:val="28"/>
          <w:szCs w:val="28"/>
        </w:rPr>
        <w:t>Особое внимание уделяется внедрению информационных технологий в управление птицефабрикой. Современные системы автоматизированного учета позволяют вести базу данных партий птицы, контролировать складские остатки, оформлять заказы, формировать отчеты и анализировать производственные показатели. Это снижает вероятность ошибок, связанных с ручным вводом данных, ускоряет обработку информации и повышает прозрачность работы предприятия.</w:t>
      </w:r>
    </w:p>
    <w:p w14:paraId="0B5F12D5" w14:textId="77777777" w:rsidR="00901E53" w:rsidRDefault="00901E53" w:rsidP="00901E53">
      <w:pPr>
        <w:pStyle w:val="Textbody"/>
        <w:ind w:firstLine="567"/>
        <w:rPr>
          <w:sz w:val="28"/>
          <w:szCs w:val="28"/>
        </w:rPr>
      </w:pPr>
      <w:r w:rsidRPr="001B3A3A">
        <w:rPr>
          <w:sz w:val="28"/>
          <w:szCs w:val="28"/>
        </w:rPr>
        <w:t xml:space="preserve">Кроме того, устойчивое развитие и экологическая ответственность становятся неотъемлемой частью современного подхода к ведению агробизнеса. Птицефабрики все чаще внедряют ресурсосберегающие технологии, такие как системы замкнутого водоснабжения, переработка отходов в органические удобрения и использование возобновляемых источников энергии. </w:t>
      </w:r>
    </w:p>
    <w:p w14:paraId="59623F08" w14:textId="77777777" w:rsidR="00901E53" w:rsidRPr="001B3A3A" w:rsidRDefault="00901E53" w:rsidP="00901E53">
      <w:pPr>
        <w:pStyle w:val="Textbody"/>
        <w:ind w:firstLine="567"/>
        <w:rPr>
          <w:sz w:val="28"/>
          <w:szCs w:val="28"/>
        </w:rPr>
      </w:pPr>
      <w:r w:rsidRPr="001B3A3A">
        <w:rPr>
          <w:sz w:val="28"/>
          <w:szCs w:val="28"/>
        </w:rPr>
        <w:t>Это позволяет не только минимизировать экологический след предприятия, но и снижать операционные затраты в долгосрочной перспективе, повышая тем самым свою конкурентоспособность и укрепляя имидж социально ответственного производителя.</w:t>
      </w:r>
    </w:p>
    <w:p w14:paraId="72463B55" w14:textId="52C0CBB6" w:rsidR="00901E53" w:rsidRDefault="00901E53" w:rsidP="00901E53">
      <w:pPr>
        <w:pStyle w:val="Textbody"/>
        <w:ind w:firstLine="567"/>
        <w:rPr>
          <w:sz w:val="28"/>
          <w:szCs w:val="28"/>
        </w:rPr>
      </w:pPr>
      <w:r w:rsidRPr="001B3A3A">
        <w:rPr>
          <w:sz w:val="28"/>
          <w:szCs w:val="28"/>
        </w:rPr>
        <w:t>Важным направлением развития является также работа с персоналом и повышение стандартов качества. Инвестиции в обучение сотрудников, внедрение систем мотивации и строгое соблюдение ветеринарно-санитарных правил напрямую влияют на продуктивность птицы и безопасность конечной продукции. Регулярный аудит производственных процессов, сертификация по международным стандартам и прозрачность цепочки поставок позволяют предприятию выходить на новые рынки, в том числе международные, и завоевывать доверие самых требовательных потребителей.</w:t>
      </w:r>
    </w:p>
    <w:p w14:paraId="6767AB94" w14:textId="77777777" w:rsidR="00901E53" w:rsidRDefault="00146311" w:rsidP="00901E53">
      <w:pPr>
        <w:pStyle w:val="Textbody"/>
        <w:ind w:left="426"/>
        <w:rPr>
          <w:sz w:val="28"/>
          <w:szCs w:val="28"/>
        </w:rPr>
      </w:pPr>
      <w:r>
        <w:rPr>
          <w:sz w:val="28"/>
          <w:szCs w:val="28"/>
        </w:rPr>
        <w:t>Моя система является упрощённой моделью</w:t>
      </w:r>
      <w:r w:rsidR="00CA199D">
        <w:rPr>
          <w:sz w:val="28"/>
          <w:szCs w:val="28"/>
        </w:rPr>
        <w:t xml:space="preserve"> автоматизированного учета птицефабрики</w:t>
      </w:r>
      <w:r>
        <w:rPr>
          <w:sz w:val="28"/>
          <w:szCs w:val="28"/>
        </w:rPr>
        <w:t>. Для её создания я использовал следующие источники:</w:t>
      </w:r>
      <w:r w:rsidR="00901E53">
        <w:rPr>
          <w:sz w:val="28"/>
          <w:szCs w:val="28"/>
        </w:rPr>
        <w:t xml:space="preserve"> </w:t>
      </w:r>
    </w:p>
    <w:p w14:paraId="1FEB4496" w14:textId="249595AB" w:rsidR="00572167" w:rsidRDefault="00572167">
      <w:pPr>
        <w:pStyle w:val="Textbody"/>
        <w:numPr>
          <w:ilvl w:val="0"/>
          <w:numId w:val="15"/>
        </w:numPr>
        <w:tabs>
          <w:tab w:val="left" w:pos="0"/>
        </w:tabs>
        <w:rPr>
          <w:sz w:val="28"/>
          <w:szCs w:val="28"/>
        </w:rPr>
      </w:pPr>
      <w:r w:rsidRPr="00572167">
        <w:rPr>
          <w:sz w:val="28"/>
          <w:szCs w:val="28"/>
        </w:rPr>
        <w:lastRenderedPageBreak/>
        <w:t>Методические материалы по организации работы птицефабрик и агропромышленных предприятий</w:t>
      </w:r>
      <w:r w:rsidR="0069030E" w:rsidRPr="0069030E">
        <w:rPr>
          <w:sz w:val="28"/>
          <w:szCs w:val="28"/>
        </w:rPr>
        <w:t xml:space="preserve">, </w:t>
      </w:r>
      <w:r w:rsidR="0069030E" w:rsidRPr="0069030E">
        <w:rPr>
          <w:sz w:val="28"/>
          <w:szCs w:val="28"/>
        </w:rPr>
        <w:t>применялись для изучения структуры управления птицефабрикой, определения основных производственных процессов и построения функциональной модели предприятия.</w:t>
      </w:r>
    </w:p>
    <w:p w14:paraId="1FB30111" w14:textId="4C785FE3" w:rsidR="00572167" w:rsidRDefault="00572167">
      <w:pPr>
        <w:pStyle w:val="Textbody"/>
        <w:numPr>
          <w:ilvl w:val="0"/>
          <w:numId w:val="15"/>
        </w:numPr>
        <w:tabs>
          <w:tab w:val="left" w:pos="0"/>
        </w:tabs>
        <w:rPr>
          <w:sz w:val="28"/>
          <w:szCs w:val="28"/>
        </w:rPr>
      </w:pPr>
      <w:r w:rsidRPr="00572167">
        <w:rPr>
          <w:sz w:val="28"/>
          <w:szCs w:val="28"/>
        </w:rPr>
        <w:t>Статьи специализированных изданий по птицеводству и автоматизации сельского хозяйства</w:t>
      </w:r>
      <w:r w:rsidR="0069030E" w:rsidRPr="0069030E">
        <w:rPr>
          <w:sz w:val="28"/>
          <w:szCs w:val="28"/>
        </w:rPr>
        <w:t xml:space="preserve">, </w:t>
      </w:r>
      <w:r w:rsidR="0069030E" w:rsidRPr="0069030E">
        <w:rPr>
          <w:sz w:val="28"/>
          <w:szCs w:val="28"/>
        </w:rPr>
        <w:t>использовались для анализа современных тенденций цифровизации птицеводства, а также для обоснования необходимости внедрения информационной системы управления.</w:t>
      </w:r>
    </w:p>
    <w:p w14:paraId="313CA319" w14:textId="02F3D439" w:rsidR="00572167" w:rsidRDefault="00572167">
      <w:pPr>
        <w:pStyle w:val="Textbody"/>
        <w:numPr>
          <w:ilvl w:val="0"/>
          <w:numId w:val="15"/>
        </w:numPr>
        <w:tabs>
          <w:tab w:val="left" w:pos="0"/>
        </w:tabs>
        <w:rPr>
          <w:sz w:val="28"/>
          <w:szCs w:val="28"/>
        </w:rPr>
      </w:pPr>
      <w:r w:rsidRPr="00572167">
        <w:rPr>
          <w:sz w:val="28"/>
          <w:szCs w:val="28"/>
        </w:rPr>
        <w:t>Учебные пособия и материалы по проектированию баз данных</w:t>
      </w:r>
      <w:r w:rsidR="0069030E" w:rsidRPr="0069030E">
        <w:rPr>
          <w:sz w:val="28"/>
          <w:szCs w:val="28"/>
        </w:rPr>
        <w:t xml:space="preserve">, </w:t>
      </w:r>
      <w:r w:rsidR="0069030E" w:rsidRPr="0069030E">
        <w:rPr>
          <w:sz w:val="28"/>
          <w:szCs w:val="28"/>
        </w:rPr>
        <w:t>помогли при разработке структуры базы данных системы, определении взаимосвязей между таблицами и выборе оптимальных типов данных.</w:t>
      </w:r>
    </w:p>
    <w:p w14:paraId="7A8BF932" w14:textId="2931901A" w:rsidR="0069030E" w:rsidRPr="0069030E" w:rsidRDefault="00146311" w:rsidP="00995BAF">
      <w:pPr>
        <w:pStyle w:val="Textbody"/>
        <w:numPr>
          <w:ilvl w:val="0"/>
          <w:numId w:val="15"/>
        </w:numPr>
        <w:tabs>
          <w:tab w:val="left" w:pos="0"/>
        </w:tabs>
      </w:pPr>
      <w:r w:rsidRPr="0069030E">
        <w:rPr>
          <w:sz w:val="28"/>
          <w:szCs w:val="28"/>
        </w:rPr>
        <w:t>Документация по ASP.NET MVC компании Microsoft</w:t>
      </w:r>
      <w:r w:rsidR="0069030E" w:rsidRPr="0069030E">
        <w:rPr>
          <w:sz w:val="28"/>
          <w:szCs w:val="28"/>
        </w:rPr>
        <w:t xml:space="preserve">, </w:t>
      </w:r>
      <w:r w:rsidR="0069030E" w:rsidRPr="0069030E">
        <w:rPr>
          <w:sz w:val="28"/>
          <w:szCs w:val="28"/>
        </w:rPr>
        <w:t>использовалась при создании веб-приложения, для изучения принципов работы контроллеров, моделей и представлений, а также организации маршрутизации.</w:t>
      </w:r>
    </w:p>
    <w:p w14:paraId="6D536997" w14:textId="5F7450DC" w:rsidR="00146311" w:rsidRPr="0069030E" w:rsidRDefault="00146311" w:rsidP="00995BAF">
      <w:pPr>
        <w:pStyle w:val="Textbody"/>
        <w:numPr>
          <w:ilvl w:val="0"/>
          <w:numId w:val="15"/>
        </w:numPr>
        <w:tabs>
          <w:tab w:val="left" w:pos="0"/>
        </w:tabs>
      </w:pPr>
      <w:r w:rsidRPr="0069030E">
        <w:rPr>
          <w:sz w:val="28"/>
          <w:szCs w:val="28"/>
        </w:rPr>
        <w:t>Руководство по ASP.NET MVC 5</w:t>
      </w:r>
      <w:r w:rsidR="00C861F7" w:rsidRPr="00C861F7">
        <w:rPr>
          <w:sz w:val="28"/>
          <w:szCs w:val="28"/>
        </w:rPr>
        <w:t xml:space="preserve">, </w:t>
      </w:r>
      <w:r w:rsidR="00C861F7" w:rsidRPr="00C861F7">
        <w:rPr>
          <w:sz w:val="28"/>
          <w:szCs w:val="28"/>
        </w:rPr>
        <w:t>применялось для реализации функционала поиска и фильтрации данных в системе, а также при построении интерфейсов взаимодействия пользователя с контроллерами.</w:t>
      </w:r>
    </w:p>
    <w:p w14:paraId="61EBA197" w14:textId="77777777" w:rsidR="0069030E" w:rsidRPr="0069030E" w:rsidRDefault="0069030E" w:rsidP="0069030E">
      <w:pPr>
        <w:pStyle w:val="Textbody"/>
        <w:ind w:left="426"/>
      </w:pPr>
    </w:p>
    <w:p w14:paraId="0BB36F04" w14:textId="77777777" w:rsidR="0069030E" w:rsidRDefault="0069030E" w:rsidP="0069030E">
      <w:pPr>
        <w:pStyle w:val="Textbody"/>
        <w:ind w:left="426"/>
      </w:pPr>
    </w:p>
    <w:p w14:paraId="00429DB9" w14:textId="77777777" w:rsidR="00146311" w:rsidRDefault="00146311">
      <w:pPr>
        <w:pStyle w:val="Textbody"/>
        <w:ind w:left="426"/>
        <w:rPr>
          <w:sz w:val="28"/>
          <w:szCs w:val="28"/>
        </w:rPr>
      </w:pPr>
    </w:p>
    <w:p w14:paraId="16A96354" w14:textId="77777777" w:rsidR="00146311" w:rsidRDefault="00146311">
      <w:pPr>
        <w:pStyle w:val="Textbody"/>
        <w:ind w:left="426"/>
        <w:rPr>
          <w:sz w:val="28"/>
          <w:szCs w:val="28"/>
        </w:rPr>
      </w:pPr>
    </w:p>
    <w:p w14:paraId="7B544BEE" w14:textId="77777777" w:rsidR="00146311" w:rsidRDefault="00146311">
      <w:pPr>
        <w:pStyle w:val="Textbody"/>
        <w:ind w:left="426"/>
        <w:rPr>
          <w:sz w:val="28"/>
          <w:szCs w:val="28"/>
        </w:rPr>
      </w:pPr>
    </w:p>
    <w:p w14:paraId="6AC60EF8" w14:textId="77777777" w:rsidR="0028629D" w:rsidRDefault="0028629D">
      <w:pPr>
        <w:pStyle w:val="afffff3"/>
      </w:pPr>
      <w:bookmarkStart w:id="2" w:name="__RefHeading___Toc14674"/>
      <w:bookmarkEnd w:id="2"/>
    </w:p>
    <w:p w14:paraId="5514D77A" w14:textId="77777777" w:rsidR="00901E53" w:rsidRDefault="00901E53">
      <w:pPr>
        <w:pStyle w:val="afffff3"/>
      </w:pPr>
    </w:p>
    <w:p w14:paraId="7DEA4D0C" w14:textId="77777777" w:rsidR="00AA25DF" w:rsidRDefault="00AA25DF">
      <w:pPr>
        <w:pStyle w:val="afffff3"/>
      </w:pPr>
    </w:p>
    <w:p w14:paraId="6BF1DD6E" w14:textId="1035E04B" w:rsidR="00146311" w:rsidRDefault="00146311">
      <w:pPr>
        <w:pStyle w:val="afffff3"/>
      </w:pPr>
      <w:r>
        <w:lastRenderedPageBreak/>
        <w:t>1. Техническое задание</w:t>
      </w:r>
    </w:p>
    <w:p w14:paraId="38C8ADA3" w14:textId="77777777" w:rsidR="00146311" w:rsidRDefault="00146311">
      <w:pPr>
        <w:pStyle w:val="20"/>
      </w:pPr>
      <w:bookmarkStart w:id="3" w:name="__RefHeading___Toc29470"/>
      <w:bookmarkEnd w:id="3"/>
      <w:r>
        <w:t>1.1 Общие сведения</w:t>
      </w:r>
    </w:p>
    <w:p w14:paraId="05BA169E" w14:textId="77777777" w:rsidR="00146311" w:rsidRDefault="00146311">
      <w:pPr>
        <w:pStyle w:val="Standard"/>
      </w:pPr>
      <w:r>
        <w:t>Автоматизированная информационная система «</w:t>
      </w:r>
      <w:r w:rsidR="00572167">
        <w:t>Птицефабрика</w:t>
      </w:r>
      <w:r>
        <w:t>», разрабатывается на основе заданной предметной области. (далее система).</w:t>
      </w:r>
    </w:p>
    <w:p w14:paraId="4F025B0D" w14:textId="77777777" w:rsidR="00146311" w:rsidRDefault="00146311">
      <w:pPr>
        <w:pStyle w:val="20"/>
      </w:pPr>
      <w:bookmarkStart w:id="4" w:name="__RefHeading___Toc20356"/>
      <w:bookmarkEnd w:id="4"/>
      <w:r>
        <w:t>1.2 Назначение и цели создания системы</w:t>
      </w:r>
    </w:p>
    <w:p w14:paraId="286BEFA5" w14:textId="77777777" w:rsidR="00146311" w:rsidRDefault="00146311">
      <w:pPr>
        <w:pStyle w:val="2a"/>
        <w:spacing w:before="160" w:after="160"/>
      </w:pPr>
      <w:bookmarkStart w:id="5" w:name="__RefHeading___Toc10977"/>
      <w:bookmarkEnd w:id="5"/>
      <w:r>
        <w:t>1.2.1 Назначение системы</w:t>
      </w:r>
    </w:p>
    <w:p w14:paraId="149E5F11" w14:textId="741C20FF" w:rsidR="00836F60" w:rsidRDefault="00146311" w:rsidP="00836F60">
      <w:pPr>
        <w:pStyle w:val="Standard"/>
      </w:pPr>
      <w:r>
        <w:t xml:space="preserve">Область автоматизируемой деятельности – </w:t>
      </w:r>
      <w:r w:rsidR="00572167">
        <w:t>птицеводческое производство</w:t>
      </w:r>
      <w:r>
        <w:t xml:space="preserve">. </w:t>
      </w:r>
      <w:r w:rsidR="00572167" w:rsidRPr="00572167">
        <w:t>Система предназначена для упрощения процесса управления основными направлениями деятельности птицефабрики</w:t>
      </w:r>
      <w:bookmarkStart w:id="6" w:name="__RefHeading___Toc23884"/>
      <w:bookmarkEnd w:id="6"/>
      <w:r w:rsidR="00836F60" w:rsidRPr="00836F60">
        <w:t xml:space="preserve"> </w:t>
      </w:r>
      <w:r w:rsidR="00836F60">
        <w:t>обеспечивает централизованное хранение и обработку данных, связанных с содержанием птицы, выполнением заданий персоналом, санитарным обслуживанием клеток и контролем ветеринарного состояния птиц.</w:t>
      </w:r>
    </w:p>
    <w:p w14:paraId="45C41BA2" w14:textId="38A7B382" w:rsidR="00146311" w:rsidRDefault="00146311" w:rsidP="00836F60">
      <w:pPr>
        <w:pStyle w:val="Standard"/>
        <w:rPr>
          <w:rStyle w:val="StrongEmphasis"/>
          <w:b w:val="0"/>
          <w:bCs w:val="0"/>
        </w:rPr>
      </w:pPr>
      <w:r>
        <w:t>1.2.2 Цели создания системы</w:t>
      </w:r>
    </w:p>
    <w:p w14:paraId="0F64FBC2" w14:textId="77777777" w:rsidR="00572167" w:rsidRPr="00572167" w:rsidRDefault="00572167">
      <w:pPr>
        <w:pStyle w:val="Textbody"/>
        <w:numPr>
          <w:ilvl w:val="0"/>
          <w:numId w:val="17"/>
        </w:numPr>
        <w:tabs>
          <w:tab w:val="left" w:pos="0"/>
        </w:tabs>
        <w:ind w:hanging="363"/>
        <w:rPr>
          <w:sz w:val="28"/>
          <w:szCs w:val="28"/>
        </w:rPr>
      </w:pPr>
      <w:r w:rsidRPr="00572167">
        <w:rPr>
          <w:sz w:val="28"/>
          <w:szCs w:val="28"/>
        </w:rPr>
        <w:t>Ускорение доступа к общей информации о птицефабрике: данные о партиях птицы, продукции, сотрудниках, клиентах и заказах.</w:t>
      </w:r>
    </w:p>
    <w:p w14:paraId="301AF627" w14:textId="77777777" w:rsidR="00572167" w:rsidRPr="00572167" w:rsidRDefault="00572167">
      <w:pPr>
        <w:pStyle w:val="Textbody"/>
        <w:numPr>
          <w:ilvl w:val="0"/>
          <w:numId w:val="17"/>
        </w:numPr>
        <w:tabs>
          <w:tab w:val="left" w:pos="0"/>
        </w:tabs>
        <w:ind w:hanging="363"/>
        <w:rPr>
          <w:rStyle w:val="StrongEmphasis"/>
          <w:b w:val="0"/>
          <w:bCs w:val="0"/>
        </w:rPr>
      </w:pPr>
      <w:r w:rsidRPr="00572167">
        <w:rPr>
          <w:rStyle w:val="StrongEmphasis"/>
          <w:b w:val="0"/>
          <w:bCs w:val="0"/>
          <w:sz w:val="28"/>
          <w:szCs w:val="28"/>
        </w:rPr>
        <w:t>Мониторинг производственных процессов: отслеживание состояния партий птицы и объёмов готовой продукции.</w:t>
      </w:r>
    </w:p>
    <w:p w14:paraId="6C49A2B3" w14:textId="77777777" w:rsidR="00146311" w:rsidRDefault="00146311">
      <w:pPr>
        <w:pStyle w:val="20"/>
      </w:pPr>
      <w:r>
        <w:t>1.3 Характеристика объекта автоматизации</w:t>
      </w:r>
    </w:p>
    <w:p w14:paraId="23DBE1FF" w14:textId="77777777" w:rsidR="00901E53" w:rsidRDefault="00901E53" w:rsidP="00901E53">
      <w:pPr>
        <w:pStyle w:val="Textbody"/>
        <w:ind w:firstLine="567"/>
        <w:rPr>
          <w:sz w:val="28"/>
          <w:szCs w:val="28"/>
        </w:rPr>
      </w:pPr>
      <w:r w:rsidRPr="00572167">
        <w:rPr>
          <w:sz w:val="28"/>
          <w:szCs w:val="28"/>
        </w:rPr>
        <w:t xml:space="preserve">Птицефабрика является одним из ключевых предприятий агропромышленного комплекса региона. </w:t>
      </w:r>
      <w:r>
        <w:rPr>
          <w:sz w:val="28"/>
          <w:szCs w:val="28"/>
        </w:rPr>
        <w:t>Основная деятельность предприятия связана с разведением и содержанием птицы</w:t>
      </w:r>
      <w:r w:rsidRPr="00371A27">
        <w:rPr>
          <w:sz w:val="28"/>
          <w:szCs w:val="28"/>
        </w:rPr>
        <w:t xml:space="preserve">, </w:t>
      </w:r>
      <w:r>
        <w:rPr>
          <w:sz w:val="28"/>
          <w:szCs w:val="28"/>
        </w:rPr>
        <w:t>контролем ее состояния</w:t>
      </w:r>
      <w:r w:rsidRPr="00371A27">
        <w:rPr>
          <w:sz w:val="28"/>
          <w:szCs w:val="28"/>
        </w:rPr>
        <w:t>,</w:t>
      </w:r>
      <w:r>
        <w:rPr>
          <w:sz w:val="28"/>
          <w:szCs w:val="28"/>
        </w:rPr>
        <w:t xml:space="preserve"> управлением партиями</w:t>
      </w:r>
      <w:r w:rsidRPr="00371A27">
        <w:rPr>
          <w:sz w:val="28"/>
          <w:szCs w:val="28"/>
        </w:rPr>
        <w:t xml:space="preserve">, </w:t>
      </w:r>
      <w:r>
        <w:rPr>
          <w:sz w:val="28"/>
          <w:szCs w:val="28"/>
        </w:rPr>
        <w:t>клетками и заданиями сотрудников.</w:t>
      </w:r>
      <w:r w:rsidRPr="00572167">
        <w:rPr>
          <w:sz w:val="28"/>
          <w:szCs w:val="28"/>
        </w:rPr>
        <w:t xml:space="preserve"> </w:t>
      </w:r>
    </w:p>
    <w:p w14:paraId="4579C65C" w14:textId="77777777" w:rsidR="00901E53" w:rsidRDefault="00901E53" w:rsidP="00901E53">
      <w:pPr>
        <w:pStyle w:val="Textbody"/>
        <w:ind w:firstLine="567"/>
        <w:rPr>
          <w:sz w:val="28"/>
          <w:szCs w:val="28"/>
        </w:rPr>
      </w:pPr>
      <w:r w:rsidRPr="00572167">
        <w:rPr>
          <w:sz w:val="28"/>
          <w:szCs w:val="28"/>
        </w:rPr>
        <w:t xml:space="preserve">Работа </w:t>
      </w:r>
      <w:r>
        <w:rPr>
          <w:sz w:val="28"/>
          <w:szCs w:val="28"/>
        </w:rPr>
        <w:t>птицефабрики требует постоянного учета большого объема информации</w:t>
      </w:r>
      <w:r w:rsidRPr="00371A27">
        <w:rPr>
          <w:sz w:val="28"/>
          <w:szCs w:val="28"/>
        </w:rPr>
        <w:t>.</w:t>
      </w:r>
      <w:r>
        <w:rPr>
          <w:sz w:val="28"/>
          <w:szCs w:val="28"/>
        </w:rPr>
        <w:t xml:space="preserve"> Необходимо отслеживать состояние каждой птицы</w:t>
      </w:r>
      <w:r w:rsidRPr="00371A27">
        <w:rPr>
          <w:sz w:val="28"/>
          <w:szCs w:val="28"/>
        </w:rPr>
        <w:t xml:space="preserve">, </w:t>
      </w:r>
      <w:r>
        <w:rPr>
          <w:sz w:val="28"/>
          <w:szCs w:val="28"/>
        </w:rPr>
        <w:t>её принадлежность к партии и клетке</w:t>
      </w:r>
      <w:r w:rsidRPr="00371A27">
        <w:rPr>
          <w:sz w:val="28"/>
          <w:szCs w:val="28"/>
        </w:rPr>
        <w:t xml:space="preserve">, </w:t>
      </w:r>
      <w:r>
        <w:rPr>
          <w:sz w:val="28"/>
          <w:szCs w:val="28"/>
        </w:rPr>
        <w:t>фиксировать результаты медицинских осмотров</w:t>
      </w:r>
      <w:r w:rsidRPr="00371A27">
        <w:rPr>
          <w:sz w:val="28"/>
          <w:szCs w:val="28"/>
        </w:rPr>
        <w:t xml:space="preserve">, </w:t>
      </w:r>
      <w:r>
        <w:rPr>
          <w:sz w:val="28"/>
          <w:szCs w:val="28"/>
        </w:rPr>
        <w:t>контролировать вес и параметры содержания. Кроме того</w:t>
      </w:r>
      <w:r w:rsidRPr="00371A27">
        <w:rPr>
          <w:sz w:val="28"/>
          <w:szCs w:val="28"/>
        </w:rPr>
        <w:t xml:space="preserve">, </w:t>
      </w:r>
      <w:r>
        <w:rPr>
          <w:sz w:val="28"/>
          <w:szCs w:val="28"/>
        </w:rPr>
        <w:t>важно вести учёт выполняемых заданий</w:t>
      </w:r>
      <w:r w:rsidRPr="00371A27">
        <w:rPr>
          <w:sz w:val="28"/>
          <w:szCs w:val="28"/>
        </w:rPr>
        <w:t>,</w:t>
      </w:r>
      <w:r>
        <w:rPr>
          <w:sz w:val="28"/>
          <w:szCs w:val="28"/>
        </w:rPr>
        <w:t xml:space="preserve"> распределяемых между сотрудниками предприятия.</w:t>
      </w:r>
    </w:p>
    <w:p w14:paraId="6BBB7F47" w14:textId="740D059B" w:rsidR="00901E53" w:rsidRDefault="00901E53" w:rsidP="00901E53">
      <w:pPr>
        <w:pStyle w:val="Textbody"/>
        <w:ind w:firstLine="567"/>
        <w:rPr>
          <w:sz w:val="28"/>
          <w:szCs w:val="28"/>
        </w:rPr>
      </w:pPr>
      <w:r w:rsidRPr="00371A27">
        <w:rPr>
          <w:sz w:val="28"/>
          <w:szCs w:val="28"/>
        </w:rPr>
        <w:lastRenderedPageBreak/>
        <w:t>Своевременное и точное ведение таких данных имеет важное значение для поддержания стабильности производственного процесса и обеспечения высокого качества продукции. Нарушения в учёте партий, распределении птиц по клеткам или выполнении заданий могут привести к ошибкам в планировании, снижению продуктивности и увеличению затрат.</w:t>
      </w:r>
      <w:r w:rsidR="00AA25DF" w:rsidRPr="00AA25DF">
        <w:t xml:space="preserve"> </w:t>
      </w:r>
      <w:r w:rsidR="00AA25DF">
        <w:t xml:space="preserve"> </w:t>
      </w:r>
      <w:r w:rsidR="00AA25DF" w:rsidRPr="00AA25DF">
        <w:rPr>
          <w:sz w:val="28"/>
          <w:szCs w:val="28"/>
        </w:rPr>
        <w:t>Использование такой системы позволит оптимизировать процессы контроля за состоянием птицы, улучшить планирование работы персонала и повысить общую производительность предприятия.</w:t>
      </w:r>
    </w:p>
    <w:p w14:paraId="5CB86031" w14:textId="77777777" w:rsidR="00146311" w:rsidRDefault="00146311">
      <w:pPr>
        <w:pStyle w:val="20"/>
      </w:pPr>
      <w:r>
        <w:t>1.4 Требования к системе</w:t>
      </w:r>
    </w:p>
    <w:p w14:paraId="284F0EA5" w14:textId="77777777" w:rsidR="00146311" w:rsidRDefault="00146311">
      <w:pPr>
        <w:pStyle w:val="2a"/>
      </w:pPr>
      <w:bookmarkStart w:id="7" w:name="__RefHeading___Toc23422"/>
      <w:bookmarkEnd w:id="7"/>
      <w:r>
        <w:t>1.4.1 Требования к системе в целом</w:t>
      </w:r>
    </w:p>
    <w:p w14:paraId="7BF1976B" w14:textId="77777777" w:rsidR="00146311" w:rsidRDefault="00146311">
      <w:pPr>
        <w:pStyle w:val="2a"/>
        <w:rPr>
          <w:rFonts w:ascii="Times New Roman" w:hAnsi="Times New Roman"/>
        </w:rPr>
      </w:pPr>
      <w:bookmarkStart w:id="8" w:name="__RefHeading___Toc13817"/>
      <w:bookmarkEnd w:id="8"/>
      <w:r>
        <w:t>1.4.1.1 Требования к структуре и функционированию системы</w:t>
      </w:r>
    </w:p>
    <w:p w14:paraId="7E4AEF02" w14:textId="77777777" w:rsidR="00146311" w:rsidRDefault="00146311">
      <w:pPr>
        <w:pStyle w:val="Standard"/>
        <w:spacing w:before="120" w:after="60"/>
      </w:pPr>
      <w:r>
        <w:t>Определяется общей постановкой задачи задания на курсовую работу.</w:t>
      </w:r>
    </w:p>
    <w:p w14:paraId="1BC02BC5" w14:textId="77777777" w:rsidR="00146311" w:rsidRDefault="00146311">
      <w:pPr>
        <w:pStyle w:val="2a"/>
        <w:rPr>
          <w:rFonts w:ascii="Times New Roman" w:hAnsi="Times New Roman"/>
        </w:rPr>
      </w:pPr>
      <w:bookmarkStart w:id="9" w:name="__RefHeading___Toc4773"/>
      <w:bookmarkEnd w:id="9"/>
      <w:r>
        <w:t>1.4.1.2 Требования к защите информации от несанкционированного доступа</w:t>
      </w:r>
    </w:p>
    <w:p w14:paraId="365BEAC6" w14:textId="635CFCCD" w:rsidR="00146311" w:rsidRDefault="00146311">
      <w:pPr>
        <w:pStyle w:val="TableParagraph"/>
        <w:spacing w:line="360" w:lineRule="auto"/>
        <w:ind w:firstLine="567"/>
        <w:jc w:val="both"/>
        <w:rPr>
          <w:rFonts w:ascii="Times New Roman" w:hAnsi="Times New Roman" w:cs="Times New Roman"/>
          <w:spacing w:val="-2"/>
          <w:sz w:val="28"/>
        </w:rPr>
      </w:pPr>
      <w:r>
        <w:rPr>
          <w:rFonts w:ascii="Times New Roman" w:hAnsi="Times New Roman" w:cs="Times New Roman"/>
          <w:sz w:val="28"/>
        </w:rPr>
        <w:t>В системе выделяются два типа пользователей, для которых предусмотрены две точки входа</w:t>
      </w:r>
      <w:r>
        <w:rPr>
          <w:rFonts w:ascii="Times New Roman" w:hAnsi="Times New Roman" w:cs="Times New Roman"/>
          <w:spacing w:val="-2"/>
          <w:sz w:val="28"/>
        </w:rPr>
        <w:t>:</w:t>
      </w:r>
    </w:p>
    <w:p w14:paraId="015B3339" w14:textId="28E9EE78" w:rsidR="0091013C" w:rsidRDefault="0091013C" w:rsidP="0091013C">
      <w:pPr>
        <w:pStyle w:val="TableParagraph"/>
        <w:spacing w:line="360" w:lineRule="auto"/>
        <w:jc w:val="both"/>
        <w:rPr>
          <w:rFonts w:ascii="Times New Roman" w:hAnsi="Times New Roman" w:cs="Times New Roman"/>
          <w:sz w:val="28"/>
        </w:rPr>
      </w:pPr>
      <w:r>
        <w:rPr>
          <w:rFonts w:ascii="Times New Roman" w:hAnsi="Times New Roman" w:cs="Times New Roman"/>
          <w:sz w:val="28"/>
        </w:rPr>
        <w:t xml:space="preserve">           1.А</w:t>
      </w:r>
      <w:r w:rsidRPr="0091013C">
        <w:rPr>
          <w:rFonts w:ascii="Times New Roman" w:hAnsi="Times New Roman" w:cs="Times New Roman"/>
          <w:sz w:val="28"/>
        </w:rPr>
        <w:t xml:space="preserve">дминистраторы, имеющие доступ ко всем данным системы для </w:t>
      </w:r>
      <w:r>
        <w:rPr>
          <w:rFonts w:ascii="Times New Roman" w:hAnsi="Times New Roman" w:cs="Times New Roman"/>
          <w:sz w:val="28"/>
        </w:rPr>
        <w:t>их про</w:t>
      </w:r>
      <w:r w:rsidRPr="0091013C">
        <w:rPr>
          <w:rFonts w:ascii="Times New Roman" w:hAnsi="Times New Roman" w:cs="Times New Roman"/>
          <w:sz w:val="28"/>
        </w:rPr>
        <w:t>смотра и возможность добавления, редактирования и удаления любых данных;</w:t>
      </w:r>
    </w:p>
    <w:p w14:paraId="6A69B52D" w14:textId="001A6B59" w:rsidR="00146311" w:rsidRDefault="0091013C" w:rsidP="0091013C">
      <w:pPr>
        <w:pStyle w:val="TableParagraph"/>
        <w:tabs>
          <w:tab w:val="left" w:pos="1408"/>
        </w:tabs>
        <w:spacing w:line="360" w:lineRule="auto"/>
        <w:ind w:left="567" w:right="240"/>
        <w:jc w:val="both"/>
      </w:pPr>
      <w:r>
        <w:rPr>
          <w:rFonts w:ascii="Times New Roman" w:hAnsi="Times New Roman" w:cs="Times New Roman"/>
          <w:sz w:val="28"/>
        </w:rPr>
        <w:t xml:space="preserve">   2. О</w:t>
      </w:r>
      <w:r w:rsidR="008C416C">
        <w:rPr>
          <w:rFonts w:ascii="Times New Roman" w:hAnsi="Times New Roman" w:cs="Times New Roman"/>
          <w:sz w:val="28"/>
        </w:rPr>
        <w:t>бычные пользователи</w:t>
      </w:r>
      <w:r w:rsidR="00146311">
        <w:rPr>
          <w:rFonts w:ascii="Times New Roman" w:hAnsi="Times New Roman" w:cs="Times New Roman"/>
          <w:sz w:val="28"/>
        </w:rPr>
        <w:t>, имеющие доступ ко всем данным системы для их просмотра.</w:t>
      </w:r>
    </w:p>
    <w:p w14:paraId="74585E94" w14:textId="77777777" w:rsidR="00146311" w:rsidRDefault="00146311">
      <w:pPr>
        <w:pStyle w:val="2a"/>
      </w:pPr>
      <w:bookmarkStart w:id="10" w:name="__RefHeading___Toc26365"/>
      <w:bookmarkEnd w:id="10"/>
      <w:r>
        <w:t>1.4.2 Требования к функциям, выполняемым системой</w:t>
      </w:r>
    </w:p>
    <w:p w14:paraId="7D314ECB" w14:textId="77777777" w:rsidR="00146311" w:rsidRDefault="00146311">
      <w:pPr>
        <w:pStyle w:val="Standard"/>
      </w:pPr>
      <w:r>
        <w:t>Система должна выполнять следующую функцию:</w:t>
      </w:r>
    </w:p>
    <w:p w14:paraId="67A8CBD6" w14:textId="77777777" w:rsidR="009B6FB2" w:rsidRDefault="009B6FB2">
      <w:pPr>
        <w:pStyle w:val="Standard"/>
        <w:numPr>
          <w:ilvl w:val="0"/>
          <w:numId w:val="19"/>
        </w:numPr>
        <w:tabs>
          <w:tab w:val="left" w:pos="0"/>
        </w:tabs>
        <w:ind w:firstLine="567"/>
      </w:pPr>
      <w:r>
        <w:t>Добавление, редактирование и удаление данных о работниках.</w:t>
      </w:r>
    </w:p>
    <w:p w14:paraId="51A0C7F4" w14:textId="77777777" w:rsidR="009B6FB2" w:rsidRDefault="009B6FB2">
      <w:pPr>
        <w:pStyle w:val="Standard"/>
        <w:numPr>
          <w:ilvl w:val="0"/>
          <w:numId w:val="19"/>
        </w:numPr>
        <w:tabs>
          <w:tab w:val="left" w:pos="0"/>
        </w:tabs>
        <w:ind w:firstLine="567"/>
      </w:pPr>
      <w:r>
        <w:t>Учет количества птицы в каждой партии и её характеристик (порода, возраст, происхождение).</w:t>
      </w:r>
    </w:p>
    <w:p w14:paraId="2023B51B" w14:textId="77777777" w:rsidR="009B6FB2" w:rsidRDefault="009B6FB2">
      <w:pPr>
        <w:pStyle w:val="Standard"/>
        <w:numPr>
          <w:ilvl w:val="0"/>
          <w:numId w:val="19"/>
        </w:numPr>
        <w:tabs>
          <w:tab w:val="left" w:pos="0"/>
        </w:tabs>
        <w:ind w:firstLine="567"/>
      </w:pPr>
      <w:r>
        <w:t>Учёт и распределение птицы по клеткам.</w:t>
      </w:r>
    </w:p>
    <w:p w14:paraId="14E7A201" w14:textId="77777777" w:rsidR="00146311" w:rsidRDefault="009B6FB2">
      <w:pPr>
        <w:pStyle w:val="Standard"/>
        <w:ind w:firstLine="0"/>
      </w:pPr>
      <w:r>
        <w:lastRenderedPageBreak/>
        <w:t>Контроль за состоянием птицы, её возрастом, породой и принадлежностью к партии.</w:t>
      </w:r>
    </w:p>
    <w:p w14:paraId="153EC7FF" w14:textId="77777777" w:rsidR="009B6FB2" w:rsidRDefault="009B6FB2" w:rsidP="009B6FB2">
      <w:pPr>
        <w:pStyle w:val="Standard"/>
        <w:ind w:firstLine="709"/>
      </w:pPr>
      <w:r>
        <w:t>4.Ведение записей о прививках, заболеваниях и процедурах для каждой птицы.</w:t>
      </w:r>
    </w:p>
    <w:p w14:paraId="248B4DFE" w14:textId="77777777" w:rsidR="009B6FB2" w:rsidRDefault="009B6FB2" w:rsidP="009B6FB2">
      <w:pPr>
        <w:pStyle w:val="Standard"/>
        <w:ind w:firstLine="709"/>
      </w:pPr>
      <w:r>
        <w:t>5.</w:t>
      </w:r>
      <w:r w:rsidRPr="009B6FB2">
        <w:t xml:space="preserve"> </w:t>
      </w:r>
      <w:r>
        <w:t>Планирование графиков работы и контроль выполнения назначений.</w:t>
      </w:r>
    </w:p>
    <w:p w14:paraId="0F3BC046" w14:textId="77777777" w:rsidR="00146311" w:rsidRDefault="00146311">
      <w:pPr>
        <w:pStyle w:val="2a"/>
      </w:pPr>
      <w:bookmarkStart w:id="11" w:name="__RefHeading___Toc24272"/>
      <w:bookmarkEnd w:id="11"/>
      <w:r>
        <w:t>1.4.3 Требования к видам обеспечения</w:t>
      </w:r>
    </w:p>
    <w:p w14:paraId="024BFD59" w14:textId="77777777" w:rsidR="00146311" w:rsidRDefault="00146311">
      <w:pPr>
        <w:pStyle w:val="2a"/>
      </w:pPr>
      <w:bookmarkStart w:id="12" w:name="__RefHeading___Toc15604"/>
      <w:bookmarkEnd w:id="12"/>
      <w:r>
        <w:t>1.4.3.1 Требования к техническому обеспечению</w:t>
      </w:r>
    </w:p>
    <w:p w14:paraId="3842F07C" w14:textId="77777777" w:rsidR="00146311" w:rsidRDefault="00146311">
      <w:pPr>
        <w:pStyle w:val="Standard"/>
        <w:numPr>
          <w:ilvl w:val="0"/>
          <w:numId w:val="20"/>
        </w:numPr>
        <w:tabs>
          <w:tab w:val="left" w:pos="0"/>
        </w:tabs>
        <w:ind w:hanging="363"/>
      </w:pPr>
      <w:r>
        <w:t>Материнская</w:t>
      </w:r>
      <w:r w:rsidRPr="008B7421">
        <w:t xml:space="preserve"> </w:t>
      </w:r>
      <w:r>
        <w:t>плата</w:t>
      </w:r>
      <w:r w:rsidRPr="008B7421">
        <w:t xml:space="preserve"> - </w:t>
      </w:r>
      <w:r w:rsidR="008B7421" w:rsidRPr="008B7421">
        <w:rPr>
          <w:lang w:val="en-US"/>
        </w:rPr>
        <w:t>GIGABYTE</w:t>
      </w:r>
      <w:r w:rsidR="008B7421" w:rsidRPr="008B7421">
        <w:t xml:space="preserve"> </w:t>
      </w:r>
      <w:r w:rsidR="008B7421" w:rsidRPr="008B7421">
        <w:rPr>
          <w:lang w:val="en-US"/>
        </w:rPr>
        <w:t>B</w:t>
      </w:r>
      <w:r w:rsidR="008B7421" w:rsidRPr="008B7421">
        <w:t xml:space="preserve">550 </w:t>
      </w:r>
      <w:r w:rsidR="008B7421" w:rsidRPr="008B7421">
        <w:rPr>
          <w:lang w:val="en-US"/>
        </w:rPr>
        <w:t>AORUS</w:t>
      </w:r>
      <w:r w:rsidR="008B7421" w:rsidRPr="008B7421">
        <w:t xml:space="preserve"> </w:t>
      </w:r>
      <w:r w:rsidR="008B7421" w:rsidRPr="008B7421">
        <w:rPr>
          <w:lang w:val="en-US"/>
        </w:rPr>
        <w:t>ELITE</w:t>
      </w:r>
      <w:r w:rsidR="008B7421" w:rsidRPr="008B7421">
        <w:t xml:space="preserve"> </w:t>
      </w:r>
      <w:r w:rsidR="008B7421" w:rsidRPr="008B7421">
        <w:rPr>
          <w:lang w:val="en-US"/>
        </w:rPr>
        <w:t>V</w:t>
      </w:r>
      <w:r w:rsidR="008B7421" w:rsidRPr="008B7421">
        <w:t>2</w:t>
      </w:r>
    </w:p>
    <w:p w14:paraId="7B10A4E1" w14:textId="77777777" w:rsidR="00146311" w:rsidRDefault="00146311">
      <w:pPr>
        <w:pStyle w:val="Standard"/>
        <w:numPr>
          <w:ilvl w:val="0"/>
          <w:numId w:val="20"/>
        </w:numPr>
        <w:tabs>
          <w:tab w:val="left" w:pos="0"/>
        </w:tabs>
        <w:ind w:hanging="363"/>
      </w:pPr>
      <w:r>
        <w:t xml:space="preserve">Процессор – </w:t>
      </w:r>
      <w:r w:rsidR="008B7421">
        <w:rPr>
          <w:lang w:val="en-US"/>
        </w:rPr>
        <w:t>Ryzen</w:t>
      </w:r>
      <w:r w:rsidR="008B7421" w:rsidRPr="008B7421">
        <w:t xml:space="preserve"> 7 5700</w:t>
      </w:r>
      <w:r w:rsidR="008B7421">
        <w:rPr>
          <w:lang w:val="en-US"/>
        </w:rPr>
        <w:t>x</w:t>
      </w:r>
      <w:r>
        <w:t xml:space="preserve"> @ </w:t>
      </w:r>
      <w:r w:rsidR="008B7421">
        <w:t>3</w:t>
      </w:r>
      <w:r w:rsidR="008B7421" w:rsidRPr="008B7421">
        <w:t>,4</w:t>
      </w:r>
      <w:r>
        <w:t xml:space="preserve">GHz, </w:t>
      </w:r>
      <w:r w:rsidR="008B7421">
        <w:t>3400</w:t>
      </w:r>
      <w:r>
        <w:t xml:space="preserve"> МГц, ядер: </w:t>
      </w:r>
      <w:r w:rsidR="008B7421" w:rsidRPr="008B7421">
        <w:t>8</w:t>
      </w:r>
      <w:r>
        <w:t xml:space="preserve">, логических процессоров: </w:t>
      </w:r>
      <w:r w:rsidR="008B7421">
        <w:t>16</w:t>
      </w:r>
    </w:p>
    <w:p w14:paraId="489248CB" w14:textId="77777777" w:rsidR="00146311" w:rsidRDefault="00146311">
      <w:pPr>
        <w:pStyle w:val="Standard"/>
        <w:numPr>
          <w:ilvl w:val="0"/>
          <w:numId w:val="20"/>
        </w:numPr>
        <w:tabs>
          <w:tab w:val="left" w:pos="0"/>
        </w:tabs>
        <w:ind w:hanging="363"/>
        <w:rPr>
          <w:lang w:val="en-US"/>
        </w:rPr>
      </w:pPr>
      <w:r>
        <w:t xml:space="preserve">Оперативная память: </w:t>
      </w:r>
      <w:r w:rsidR="008B7421">
        <w:t>32</w:t>
      </w:r>
      <w:r>
        <w:t>ГБ</w:t>
      </w:r>
      <w:proofErr w:type="gramStart"/>
      <w:r>
        <w:t>; .</w:t>
      </w:r>
      <w:proofErr w:type="gramEnd"/>
    </w:p>
    <w:p w14:paraId="2EFF73BB" w14:textId="77777777" w:rsidR="00146311" w:rsidRPr="008B7421" w:rsidRDefault="00146311">
      <w:pPr>
        <w:pStyle w:val="Standard"/>
        <w:numPr>
          <w:ilvl w:val="0"/>
          <w:numId w:val="20"/>
        </w:numPr>
        <w:tabs>
          <w:tab w:val="left" w:pos="0"/>
        </w:tabs>
        <w:ind w:hanging="363"/>
        <w:rPr>
          <w:lang w:val="en-US"/>
        </w:rPr>
      </w:pPr>
      <w:r>
        <w:rPr>
          <w:lang w:val="en-US"/>
        </w:rPr>
        <w:t xml:space="preserve">SSD - </w:t>
      </w:r>
      <w:r w:rsidR="008B7421" w:rsidRPr="008B7421">
        <w:rPr>
          <w:lang w:val="en-US"/>
        </w:rPr>
        <w:t xml:space="preserve">M.2 </w:t>
      </w:r>
      <w:proofErr w:type="spellStart"/>
      <w:r w:rsidR="008B7421" w:rsidRPr="008B7421">
        <w:rPr>
          <w:lang w:val="en-US"/>
        </w:rPr>
        <w:t>NVMe</w:t>
      </w:r>
      <w:proofErr w:type="spellEnd"/>
      <w:r w:rsidR="008B7421" w:rsidRPr="008B7421">
        <w:rPr>
          <w:lang w:val="en-US"/>
        </w:rPr>
        <w:t xml:space="preserve"> </w:t>
      </w:r>
      <w:proofErr w:type="spellStart"/>
      <w:r w:rsidR="008B7421" w:rsidRPr="008B7421">
        <w:rPr>
          <w:lang w:val="en-US"/>
        </w:rPr>
        <w:t>накопитель</w:t>
      </w:r>
      <w:proofErr w:type="spellEnd"/>
      <w:r w:rsidR="008B7421" w:rsidRPr="008B7421">
        <w:rPr>
          <w:lang w:val="en-US"/>
        </w:rPr>
        <w:t xml:space="preserve"> MSI SPATIUM M480 PRO</w:t>
      </w:r>
      <w:r w:rsidR="008B7421">
        <w:rPr>
          <w:lang w:val="en-US"/>
        </w:rPr>
        <w:t xml:space="preserve"> </w:t>
      </w:r>
    </w:p>
    <w:p w14:paraId="19079A90" w14:textId="77777777" w:rsidR="00146311" w:rsidRPr="000A1904" w:rsidRDefault="00146311">
      <w:pPr>
        <w:pStyle w:val="Standard"/>
        <w:numPr>
          <w:ilvl w:val="0"/>
          <w:numId w:val="20"/>
        </w:numPr>
        <w:tabs>
          <w:tab w:val="left" w:pos="0"/>
        </w:tabs>
        <w:ind w:hanging="363"/>
        <w:rPr>
          <w:lang w:val="en-US"/>
        </w:rPr>
      </w:pPr>
      <w:r>
        <w:t>Видеокарта</w:t>
      </w:r>
      <w:r>
        <w:rPr>
          <w:lang w:val="en-US"/>
        </w:rPr>
        <w:t xml:space="preserve"> </w:t>
      </w:r>
      <w:r w:rsidR="008B7421">
        <w:rPr>
          <w:lang w:val="en-US"/>
        </w:rPr>
        <w:t xml:space="preserve">- </w:t>
      </w:r>
      <w:r w:rsidR="008B7421" w:rsidRPr="008B7421">
        <w:rPr>
          <w:lang w:val="en-US"/>
        </w:rPr>
        <w:t xml:space="preserve">Radeon </w:t>
      </w:r>
      <w:proofErr w:type="spellStart"/>
      <w:r w:rsidR="008B7421" w:rsidRPr="008B7421">
        <w:rPr>
          <w:lang w:val="en-US"/>
        </w:rPr>
        <w:t>rx</w:t>
      </w:r>
      <w:proofErr w:type="spellEnd"/>
      <w:r w:rsidR="008B7421" w:rsidRPr="008B7421">
        <w:rPr>
          <w:lang w:val="en-US"/>
        </w:rPr>
        <w:t xml:space="preserve"> 590</w:t>
      </w:r>
    </w:p>
    <w:p w14:paraId="53C140AE" w14:textId="77777777" w:rsidR="00146311" w:rsidRDefault="00146311">
      <w:pPr>
        <w:pStyle w:val="Standard"/>
        <w:numPr>
          <w:ilvl w:val="0"/>
          <w:numId w:val="20"/>
        </w:numPr>
        <w:tabs>
          <w:tab w:val="left" w:pos="0"/>
        </w:tabs>
        <w:ind w:hanging="363"/>
        <w:rPr>
          <w:lang w:val="en-US"/>
        </w:rPr>
      </w:pPr>
      <w:r>
        <w:t>Звуковая</w:t>
      </w:r>
      <w:r>
        <w:rPr>
          <w:lang w:val="en-US"/>
        </w:rPr>
        <w:t xml:space="preserve"> </w:t>
      </w:r>
      <w:r>
        <w:t>карта</w:t>
      </w:r>
      <w:r>
        <w:rPr>
          <w:lang w:val="en-US"/>
        </w:rPr>
        <w:t xml:space="preserve"> - Realtek</w:t>
      </w:r>
      <w:r>
        <w:rPr>
          <w:spacing w:val="-12"/>
          <w:lang w:val="en-US"/>
        </w:rPr>
        <w:t xml:space="preserve"> </w:t>
      </w:r>
      <w:r>
        <w:rPr>
          <w:lang w:val="en-US"/>
        </w:rPr>
        <w:t>High</w:t>
      </w:r>
      <w:r>
        <w:rPr>
          <w:spacing w:val="-9"/>
          <w:lang w:val="en-US"/>
        </w:rPr>
        <w:t xml:space="preserve"> </w:t>
      </w:r>
      <w:r>
        <w:rPr>
          <w:lang w:val="en-US"/>
        </w:rPr>
        <w:t>Definition</w:t>
      </w:r>
      <w:r>
        <w:rPr>
          <w:spacing w:val="-19"/>
          <w:lang w:val="en-US"/>
        </w:rPr>
        <w:t xml:space="preserve"> </w:t>
      </w:r>
      <w:r>
        <w:rPr>
          <w:spacing w:val="-2"/>
          <w:lang w:val="en-US"/>
        </w:rPr>
        <w:t>Audio</w:t>
      </w:r>
    </w:p>
    <w:p w14:paraId="37DB4028" w14:textId="77777777" w:rsidR="00146311" w:rsidRDefault="00146311">
      <w:pPr>
        <w:pStyle w:val="Standard"/>
        <w:spacing w:line="300" w:lineRule="auto"/>
        <w:ind w:left="1287" w:firstLine="0"/>
        <w:rPr>
          <w:lang w:val="en-US"/>
        </w:rPr>
      </w:pPr>
    </w:p>
    <w:p w14:paraId="71391C6A" w14:textId="77777777" w:rsidR="00146311" w:rsidRDefault="00146311">
      <w:pPr>
        <w:pStyle w:val="Standard"/>
        <w:spacing w:line="300" w:lineRule="auto"/>
        <w:ind w:left="1287" w:firstLine="0"/>
        <w:rPr>
          <w:lang w:val="en-US"/>
        </w:rPr>
      </w:pPr>
    </w:p>
    <w:p w14:paraId="3703FF33" w14:textId="77777777" w:rsidR="00146311" w:rsidRPr="000A1904" w:rsidRDefault="00146311">
      <w:pPr>
        <w:pStyle w:val="2a"/>
        <w:rPr>
          <w:rFonts w:ascii="Times New Roman" w:hAnsi="Times New Roman"/>
        </w:rPr>
      </w:pPr>
      <w:bookmarkStart w:id="13" w:name="__RefHeading___Toc9501"/>
      <w:bookmarkEnd w:id="13"/>
      <w:r>
        <w:t>1.4.3.2 Требования к программному обеспечению</w:t>
      </w:r>
    </w:p>
    <w:p w14:paraId="2F622890" w14:textId="77777777" w:rsidR="00146311" w:rsidRPr="000A1904" w:rsidRDefault="00146311">
      <w:pPr>
        <w:pStyle w:val="TableParagraph"/>
        <w:tabs>
          <w:tab w:val="left" w:pos="2258"/>
        </w:tabs>
        <w:spacing w:before="200" w:line="360" w:lineRule="auto"/>
        <w:ind w:left="850"/>
        <w:rPr>
          <w:rFonts w:ascii="Times New Roman" w:hAnsi="Times New Roman" w:cs="Times New Roman"/>
          <w:spacing w:val="-4"/>
          <w:sz w:val="28"/>
        </w:rPr>
      </w:pPr>
      <w:r w:rsidRPr="000A1904">
        <w:rPr>
          <w:rFonts w:ascii="Times New Roman" w:hAnsi="Times New Roman" w:cs="Times New Roman"/>
          <w:sz w:val="28"/>
        </w:rPr>
        <w:t xml:space="preserve">1. </w:t>
      </w:r>
      <w:r>
        <w:rPr>
          <w:rFonts w:ascii="Times New Roman" w:hAnsi="Times New Roman" w:cs="Times New Roman"/>
          <w:sz w:val="28"/>
        </w:rPr>
        <w:t>Операционная</w:t>
      </w:r>
      <w:r>
        <w:rPr>
          <w:rFonts w:ascii="Times New Roman" w:hAnsi="Times New Roman" w:cs="Times New Roman"/>
          <w:spacing w:val="-13"/>
          <w:sz w:val="28"/>
        </w:rPr>
        <w:t xml:space="preserve"> </w:t>
      </w:r>
      <w:r>
        <w:rPr>
          <w:rFonts w:ascii="Times New Roman" w:hAnsi="Times New Roman" w:cs="Times New Roman"/>
          <w:sz w:val="28"/>
        </w:rPr>
        <w:t>система</w:t>
      </w:r>
      <w:r>
        <w:rPr>
          <w:rFonts w:ascii="Times New Roman" w:hAnsi="Times New Roman" w:cs="Times New Roman"/>
          <w:spacing w:val="-12"/>
          <w:sz w:val="28"/>
        </w:rPr>
        <w:t xml:space="preserve"> </w:t>
      </w:r>
      <w:r>
        <w:rPr>
          <w:rFonts w:ascii="Times New Roman" w:hAnsi="Times New Roman" w:cs="Times New Roman"/>
          <w:sz w:val="28"/>
        </w:rPr>
        <w:t>–</w:t>
      </w:r>
      <w:r>
        <w:rPr>
          <w:rFonts w:ascii="Times New Roman" w:hAnsi="Times New Roman" w:cs="Times New Roman"/>
          <w:spacing w:val="-13"/>
          <w:sz w:val="28"/>
        </w:rPr>
        <w:t xml:space="preserve"> </w:t>
      </w:r>
      <w:r>
        <w:rPr>
          <w:rFonts w:ascii="Times New Roman" w:hAnsi="Times New Roman" w:cs="Times New Roman"/>
          <w:sz w:val="28"/>
        </w:rPr>
        <w:t>Windows</w:t>
      </w:r>
      <w:r>
        <w:rPr>
          <w:rFonts w:ascii="Times New Roman" w:hAnsi="Times New Roman" w:cs="Times New Roman"/>
          <w:spacing w:val="-10"/>
          <w:sz w:val="28"/>
        </w:rPr>
        <w:t xml:space="preserve"> </w:t>
      </w:r>
      <w:proofErr w:type="gramStart"/>
      <w:r>
        <w:rPr>
          <w:rFonts w:ascii="Times New Roman" w:hAnsi="Times New Roman" w:cs="Times New Roman"/>
          <w:sz w:val="28"/>
        </w:rPr>
        <w:t>1</w:t>
      </w:r>
      <w:r w:rsidR="008B7421" w:rsidRPr="00233A7E">
        <w:rPr>
          <w:rFonts w:ascii="Times New Roman" w:hAnsi="Times New Roman" w:cs="Times New Roman"/>
          <w:sz w:val="28"/>
        </w:rPr>
        <w:t>0</w:t>
      </w:r>
      <w:r>
        <w:rPr>
          <w:rFonts w:ascii="Times New Roman" w:hAnsi="Times New Roman" w:cs="Times New Roman"/>
          <w:spacing w:val="-13"/>
          <w:sz w:val="28"/>
        </w:rPr>
        <w:t xml:space="preserve"> </w:t>
      </w:r>
      <w:r>
        <w:rPr>
          <w:rFonts w:ascii="Times New Roman" w:hAnsi="Times New Roman" w:cs="Times New Roman"/>
          <w:spacing w:val="-4"/>
          <w:sz w:val="28"/>
        </w:rPr>
        <w:t>;</w:t>
      </w:r>
      <w:proofErr w:type="gramEnd"/>
    </w:p>
    <w:p w14:paraId="63BAD867" w14:textId="77777777" w:rsidR="00146311" w:rsidRPr="001C683E" w:rsidRDefault="00146311">
      <w:pPr>
        <w:pStyle w:val="TableParagraph"/>
        <w:tabs>
          <w:tab w:val="left" w:pos="2258"/>
        </w:tabs>
        <w:spacing w:before="200" w:line="360" w:lineRule="auto"/>
        <w:ind w:left="850"/>
        <w:rPr>
          <w:rFonts w:ascii="Times New Roman" w:hAnsi="Times New Roman" w:cs="Times New Roman"/>
          <w:sz w:val="28"/>
          <w:lang w:val="en-US"/>
        </w:rPr>
      </w:pPr>
      <w:r w:rsidRPr="001C683E">
        <w:rPr>
          <w:rFonts w:ascii="Times New Roman" w:hAnsi="Times New Roman" w:cs="Times New Roman"/>
          <w:spacing w:val="-4"/>
          <w:sz w:val="28"/>
          <w:lang w:val="en-US"/>
        </w:rPr>
        <w:t xml:space="preserve">2. </w:t>
      </w:r>
      <w:r>
        <w:rPr>
          <w:rFonts w:ascii="Times New Roman" w:hAnsi="Times New Roman" w:cs="Times New Roman"/>
          <w:sz w:val="28"/>
        </w:rPr>
        <w:t>СУБД</w:t>
      </w:r>
      <w:r w:rsidRPr="001C683E">
        <w:rPr>
          <w:rFonts w:ascii="Times New Roman" w:hAnsi="Times New Roman" w:cs="Times New Roman"/>
          <w:spacing w:val="-13"/>
          <w:sz w:val="28"/>
          <w:lang w:val="en-US"/>
        </w:rPr>
        <w:t xml:space="preserve"> </w:t>
      </w:r>
      <w:r w:rsidRPr="001C683E">
        <w:rPr>
          <w:rFonts w:ascii="Times New Roman" w:hAnsi="Times New Roman" w:cs="Times New Roman"/>
          <w:sz w:val="28"/>
          <w:lang w:val="en-US"/>
        </w:rPr>
        <w:t>–</w:t>
      </w:r>
      <w:r w:rsidRPr="001C683E">
        <w:rPr>
          <w:rFonts w:ascii="Times New Roman" w:hAnsi="Times New Roman" w:cs="Times New Roman"/>
          <w:spacing w:val="-7"/>
          <w:sz w:val="28"/>
          <w:lang w:val="en-US"/>
        </w:rPr>
        <w:t xml:space="preserve"> </w:t>
      </w:r>
      <w:r>
        <w:rPr>
          <w:rFonts w:ascii="Times New Roman" w:hAnsi="Times New Roman" w:cs="Times New Roman"/>
          <w:sz w:val="28"/>
          <w:lang w:val="en-US"/>
        </w:rPr>
        <w:t>Microsoft</w:t>
      </w:r>
      <w:r w:rsidRPr="001C683E">
        <w:rPr>
          <w:rFonts w:ascii="Times New Roman" w:hAnsi="Times New Roman" w:cs="Times New Roman"/>
          <w:spacing w:val="-7"/>
          <w:sz w:val="28"/>
          <w:lang w:val="en-US"/>
        </w:rPr>
        <w:t xml:space="preserve"> </w:t>
      </w:r>
      <w:r>
        <w:rPr>
          <w:rFonts w:ascii="Times New Roman" w:hAnsi="Times New Roman" w:cs="Times New Roman"/>
          <w:sz w:val="28"/>
          <w:lang w:val="en-US"/>
        </w:rPr>
        <w:t>SQL</w:t>
      </w:r>
      <w:r w:rsidRPr="001C683E">
        <w:rPr>
          <w:rFonts w:ascii="Times New Roman" w:hAnsi="Times New Roman" w:cs="Times New Roman"/>
          <w:spacing w:val="-14"/>
          <w:sz w:val="28"/>
          <w:lang w:val="en-US"/>
        </w:rPr>
        <w:t xml:space="preserve"> </w:t>
      </w:r>
      <w:r>
        <w:rPr>
          <w:rFonts w:ascii="Times New Roman" w:hAnsi="Times New Roman" w:cs="Times New Roman"/>
          <w:sz w:val="28"/>
          <w:lang w:val="en-US"/>
        </w:rPr>
        <w:t>Server</w:t>
      </w:r>
      <w:r w:rsidRPr="001C683E">
        <w:rPr>
          <w:rFonts w:ascii="Times New Roman" w:hAnsi="Times New Roman" w:cs="Times New Roman"/>
          <w:spacing w:val="-6"/>
          <w:sz w:val="28"/>
          <w:lang w:val="en-US"/>
        </w:rPr>
        <w:t xml:space="preserve"> </w:t>
      </w:r>
      <w:r>
        <w:rPr>
          <w:rFonts w:ascii="Times New Roman" w:hAnsi="Times New Roman" w:cs="Times New Roman"/>
          <w:sz w:val="28"/>
          <w:lang w:val="en-US"/>
        </w:rPr>
        <w:t>Management</w:t>
      </w:r>
      <w:r w:rsidRPr="001C683E">
        <w:rPr>
          <w:rFonts w:ascii="Times New Roman" w:hAnsi="Times New Roman" w:cs="Times New Roman"/>
          <w:spacing w:val="-10"/>
          <w:sz w:val="28"/>
          <w:lang w:val="en-US"/>
        </w:rPr>
        <w:t xml:space="preserve"> </w:t>
      </w:r>
      <w:r>
        <w:rPr>
          <w:rFonts w:ascii="Times New Roman" w:hAnsi="Times New Roman" w:cs="Times New Roman"/>
          <w:sz w:val="28"/>
          <w:lang w:val="en-US"/>
        </w:rPr>
        <w:t>Studio</w:t>
      </w:r>
      <w:r w:rsidRPr="001C683E">
        <w:rPr>
          <w:rFonts w:ascii="Times New Roman" w:hAnsi="Times New Roman" w:cs="Times New Roman"/>
          <w:spacing w:val="-5"/>
          <w:sz w:val="28"/>
          <w:lang w:val="en-US"/>
        </w:rPr>
        <w:t xml:space="preserve"> 20</w:t>
      </w:r>
      <w:r w:rsidRPr="001C683E">
        <w:rPr>
          <w:rFonts w:ascii="Times New Roman" w:hAnsi="Times New Roman" w:cs="Times New Roman"/>
          <w:spacing w:val="-2"/>
          <w:sz w:val="28"/>
          <w:lang w:val="en-US"/>
        </w:rPr>
        <w:t>;</w:t>
      </w:r>
    </w:p>
    <w:p w14:paraId="120CDB2F" w14:textId="77777777" w:rsidR="00146311" w:rsidRPr="000A1904" w:rsidRDefault="00146311">
      <w:pPr>
        <w:pStyle w:val="TableParagraph"/>
        <w:tabs>
          <w:tab w:val="left" w:pos="2258"/>
        </w:tabs>
        <w:spacing w:before="200" w:line="360" w:lineRule="auto"/>
        <w:ind w:left="850"/>
        <w:rPr>
          <w:rFonts w:ascii="Times New Roman" w:hAnsi="Times New Roman" w:cs="Times New Roman"/>
          <w:spacing w:val="-4"/>
          <w:sz w:val="28"/>
        </w:rPr>
      </w:pPr>
      <w:r w:rsidRPr="000A1904">
        <w:rPr>
          <w:rFonts w:ascii="Times New Roman" w:hAnsi="Times New Roman" w:cs="Times New Roman"/>
          <w:sz w:val="28"/>
        </w:rPr>
        <w:t xml:space="preserve">3. </w:t>
      </w:r>
      <w:r>
        <w:rPr>
          <w:rFonts w:ascii="Times New Roman" w:hAnsi="Times New Roman" w:cs="Times New Roman"/>
          <w:sz w:val="28"/>
        </w:rPr>
        <w:t>Среда</w:t>
      </w:r>
      <w:r>
        <w:rPr>
          <w:rFonts w:ascii="Times New Roman" w:hAnsi="Times New Roman" w:cs="Times New Roman"/>
          <w:spacing w:val="-12"/>
          <w:sz w:val="28"/>
        </w:rPr>
        <w:t xml:space="preserve"> </w:t>
      </w:r>
      <w:r>
        <w:rPr>
          <w:rFonts w:ascii="Times New Roman" w:hAnsi="Times New Roman" w:cs="Times New Roman"/>
          <w:sz w:val="28"/>
        </w:rPr>
        <w:t>разработки</w:t>
      </w:r>
      <w:r>
        <w:rPr>
          <w:rFonts w:ascii="Times New Roman" w:hAnsi="Times New Roman" w:cs="Times New Roman"/>
          <w:spacing w:val="-10"/>
          <w:sz w:val="28"/>
        </w:rPr>
        <w:t xml:space="preserve"> </w:t>
      </w:r>
      <w:r>
        <w:rPr>
          <w:rFonts w:ascii="Times New Roman" w:hAnsi="Times New Roman" w:cs="Times New Roman"/>
          <w:sz w:val="28"/>
        </w:rPr>
        <w:t>–</w:t>
      </w:r>
      <w:r>
        <w:rPr>
          <w:rFonts w:ascii="Times New Roman" w:hAnsi="Times New Roman" w:cs="Times New Roman"/>
          <w:spacing w:val="-14"/>
          <w:sz w:val="28"/>
        </w:rPr>
        <w:t xml:space="preserve"> </w:t>
      </w:r>
      <w:r>
        <w:rPr>
          <w:rFonts w:ascii="Times New Roman" w:hAnsi="Times New Roman" w:cs="Times New Roman"/>
          <w:sz w:val="28"/>
        </w:rPr>
        <w:t>Visual</w:t>
      </w:r>
      <w:r>
        <w:rPr>
          <w:rFonts w:ascii="Times New Roman" w:hAnsi="Times New Roman" w:cs="Times New Roman"/>
          <w:spacing w:val="-10"/>
          <w:sz w:val="28"/>
        </w:rPr>
        <w:t xml:space="preserve"> </w:t>
      </w:r>
      <w:r>
        <w:rPr>
          <w:rFonts w:ascii="Times New Roman" w:hAnsi="Times New Roman" w:cs="Times New Roman"/>
          <w:sz w:val="28"/>
        </w:rPr>
        <w:t>Studio</w:t>
      </w:r>
      <w:r>
        <w:rPr>
          <w:rFonts w:ascii="Times New Roman" w:hAnsi="Times New Roman" w:cs="Times New Roman"/>
          <w:spacing w:val="-10"/>
          <w:sz w:val="28"/>
        </w:rPr>
        <w:t xml:space="preserve"> </w:t>
      </w:r>
      <w:r>
        <w:rPr>
          <w:rFonts w:ascii="Times New Roman" w:hAnsi="Times New Roman" w:cs="Times New Roman"/>
          <w:spacing w:val="-4"/>
          <w:sz w:val="28"/>
        </w:rPr>
        <w:t>2022;</w:t>
      </w:r>
    </w:p>
    <w:p w14:paraId="1BD8AB3B" w14:textId="58F0482E" w:rsidR="00777568" w:rsidRPr="00AA25DF" w:rsidRDefault="00146311" w:rsidP="00AA25DF">
      <w:pPr>
        <w:pStyle w:val="TableParagraph"/>
        <w:tabs>
          <w:tab w:val="left" w:pos="2258"/>
        </w:tabs>
        <w:spacing w:before="200" w:line="360" w:lineRule="auto"/>
        <w:ind w:left="850"/>
        <w:rPr>
          <w:lang w:val="en-US"/>
        </w:rPr>
      </w:pPr>
      <w:r w:rsidRPr="000A1904">
        <w:rPr>
          <w:rFonts w:ascii="Times New Roman" w:hAnsi="Times New Roman" w:cs="Times New Roman"/>
          <w:spacing w:val="-4"/>
          <w:sz w:val="28"/>
        </w:rPr>
        <w:t xml:space="preserve">4. </w:t>
      </w:r>
      <w:r>
        <w:rPr>
          <w:rFonts w:ascii="Times New Roman" w:hAnsi="Times New Roman" w:cs="Times New Roman"/>
          <w:sz w:val="28"/>
        </w:rPr>
        <w:t>Программное</w:t>
      </w:r>
      <w:r>
        <w:rPr>
          <w:rFonts w:ascii="Times New Roman" w:hAnsi="Times New Roman" w:cs="Times New Roman"/>
          <w:spacing w:val="40"/>
          <w:sz w:val="28"/>
        </w:rPr>
        <w:t xml:space="preserve"> </w:t>
      </w:r>
      <w:r>
        <w:rPr>
          <w:rFonts w:ascii="Times New Roman" w:hAnsi="Times New Roman" w:cs="Times New Roman"/>
          <w:sz w:val="28"/>
        </w:rPr>
        <w:t>обеспечение</w:t>
      </w:r>
      <w:r>
        <w:rPr>
          <w:rFonts w:ascii="Times New Roman" w:hAnsi="Times New Roman" w:cs="Times New Roman"/>
          <w:spacing w:val="40"/>
          <w:sz w:val="28"/>
        </w:rPr>
        <w:t xml:space="preserve"> </w:t>
      </w:r>
      <w:r>
        <w:rPr>
          <w:rFonts w:ascii="Times New Roman" w:hAnsi="Times New Roman" w:cs="Times New Roman"/>
          <w:sz w:val="28"/>
        </w:rPr>
        <w:t>для</w:t>
      </w:r>
      <w:r>
        <w:rPr>
          <w:rFonts w:ascii="Times New Roman" w:hAnsi="Times New Roman" w:cs="Times New Roman"/>
          <w:spacing w:val="40"/>
          <w:sz w:val="28"/>
        </w:rPr>
        <w:t xml:space="preserve"> </w:t>
      </w:r>
      <w:r>
        <w:rPr>
          <w:rFonts w:ascii="Times New Roman" w:hAnsi="Times New Roman" w:cs="Times New Roman"/>
          <w:sz w:val="28"/>
        </w:rPr>
        <w:t>создания</w:t>
      </w:r>
      <w:r>
        <w:rPr>
          <w:rFonts w:ascii="Times New Roman" w:hAnsi="Times New Roman" w:cs="Times New Roman"/>
          <w:spacing w:val="40"/>
          <w:sz w:val="28"/>
        </w:rPr>
        <w:t xml:space="preserve"> </w:t>
      </w:r>
      <w:r>
        <w:rPr>
          <w:rFonts w:ascii="Times New Roman" w:hAnsi="Times New Roman" w:cs="Times New Roman"/>
          <w:sz w:val="28"/>
        </w:rPr>
        <w:t>диаграммы</w:t>
      </w:r>
      <w:r>
        <w:rPr>
          <w:rFonts w:ascii="Times New Roman" w:hAnsi="Times New Roman" w:cs="Times New Roman"/>
          <w:spacing w:val="40"/>
          <w:sz w:val="28"/>
        </w:rPr>
        <w:t xml:space="preserve"> </w:t>
      </w:r>
      <w:r>
        <w:rPr>
          <w:rFonts w:ascii="Times New Roman" w:hAnsi="Times New Roman" w:cs="Times New Roman"/>
          <w:sz w:val="28"/>
        </w:rPr>
        <w:t>«сущность-связь»</w:t>
      </w:r>
      <w:r>
        <w:rPr>
          <w:rFonts w:ascii="Times New Roman" w:hAnsi="Times New Roman" w:cs="Times New Roman"/>
          <w:spacing w:val="40"/>
          <w:sz w:val="28"/>
        </w:rPr>
        <w:t xml:space="preserve"> </w:t>
      </w:r>
      <w:r>
        <w:rPr>
          <w:rFonts w:ascii="Times New Roman" w:hAnsi="Times New Roman" w:cs="Times New Roman"/>
          <w:sz w:val="28"/>
        </w:rPr>
        <w:t xml:space="preserve">- </w:t>
      </w:r>
      <w:r>
        <w:rPr>
          <w:rFonts w:ascii="Times New Roman" w:hAnsi="Times New Roman" w:cs="Times New Roman"/>
          <w:sz w:val="28"/>
          <w:lang w:val="en-US"/>
        </w:rPr>
        <w:t>ER</w:t>
      </w:r>
      <w:r>
        <w:rPr>
          <w:rFonts w:ascii="Times New Roman" w:hAnsi="Times New Roman" w:cs="Times New Roman"/>
          <w:sz w:val="28"/>
        </w:rPr>
        <w:t>-</w:t>
      </w:r>
      <w:r>
        <w:rPr>
          <w:rFonts w:ascii="Times New Roman" w:hAnsi="Times New Roman" w:cs="Times New Roman"/>
          <w:sz w:val="28"/>
          <w:lang w:val="en-US"/>
        </w:rPr>
        <w:t>Constructor</w:t>
      </w:r>
      <w:r>
        <w:rPr>
          <w:rFonts w:ascii="Times New Roman" w:hAnsi="Times New Roman" w:cs="Times New Roman"/>
          <w:sz w:val="28"/>
        </w:rPr>
        <w:t xml:space="preserve"> 2.0.</w:t>
      </w:r>
      <w:bookmarkStart w:id="14" w:name="__RefHeading___Toc10899"/>
      <w:bookmarkEnd w:id="14"/>
    </w:p>
    <w:p w14:paraId="6FD4FCB9" w14:textId="77777777" w:rsidR="00AA25DF" w:rsidRDefault="00AA25DF">
      <w:pPr>
        <w:pStyle w:val="20"/>
      </w:pPr>
    </w:p>
    <w:p w14:paraId="71EF21DC" w14:textId="3A15C28A" w:rsidR="00146311" w:rsidRDefault="00146311">
      <w:pPr>
        <w:pStyle w:val="20"/>
      </w:pPr>
      <w:r>
        <w:t>1.5 Состав и содержание работ по созданию системы</w:t>
      </w:r>
    </w:p>
    <w:p w14:paraId="7DF2F80B" w14:textId="77777777" w:rsidR="00146311" w:rsidRDefault="00146311">
      <w:pPr>
        <w:pStyle w:val="Standard"/>
      </w:pPr>
      <w:r>
        <w:t>Определяется этапами выполнения работы задания на курсовую работу.</w:t>
      </w:r>
    </w:p>
    <w:p w14:paraId="6D22B967" w14:textId="77777777" w:rsidR="00146311" w:rsidRDefault="00146311">
      <w:pPr>
        <w:pStyle w:val="20"/>
      </w:pPr>
      <w:bookmarkStart w:id="15" w:name="__RefHeading___Toc20308"/>
      <w:bookmarkEnd w:id="15"/>
      <w:r>
        <w:lastRenderedPageBreak/>
        <w:t>1.6 Порядок контроля и приёмки системы</w:t>
      </w:r>
    </w:p>
    <w:p w14:paraId="682F848D" w14:textId="77777777" w:rsidR="00146311" w:rsidRDefault="00146311">
      <w:pPr>
        <w:pStyle w:val="Standard"/>
      </w:pPr>
      <w:r>
        <w:t>Определяется порядком защиты и критериями оценки работы задания на курсовую работу.</w:t>
      </w:r>
    </w:p>
    <w:p w14:paraId="01FCF0DD" w14:textId="77777777" w:rsidR="00146311" w:rsidRDefault="00146311">
      <w:pPr>
        <w:pStyle w:val="20"/>
      </w:pPr>
      <w:bookmarkStart w:id="16" w:name="__RefHeading___Toc13527"/>
      <w:bookmarkEnd w:id="16"/>
      <w:r>
        <w:t>1.7 Требования к документированию</w:t>
      </w:r>
    </w:p>
    <w:p w14:paraId="5FB10761" w14:textId="77777777" w:rsidR="00146311" w:rsidRDefault="00146311">
      <w:pPr>
        <w:pStyle w:val="Standard"/>
      </w:pPr>
      <w:r>
        <w:t>В пояснительную записку не будут включены следующие структурные компоненты: «Список использованных обозначений и сокращений», «Алгоритмическое обеспечение системы» и «Анализ концептуальной схемы».</w:t>
      </w:r>
    </w:p>
    <w:p w14:paraId="2574FDD1" w14:textId="77777777" w:rsidR="00146311" w:rsidRDefault="00146311">
      <w:pPr>
        <w:pStyle w:val="Standard"/>
      </w:pPr>
    </w:p>
    <w:p w14:paraId="143A02C9" w14:textId="77777777" w:rsidR="00146311" w:rsidRDefault="00146311">
      <w:pPr>
        <w:pStyle w:val="Standard"/>
        <w:spacing w:line="300" w:lineRule="auto"/>
      </w:pPr>
    </w:p>
    <w:p w14:paraId="108993EB" w14:textId="77777777" w:rsidR="00146311" w:rsidRDefault="00146311">
      <w:pPr>
        <w:pStyle w:val="afffff3"/>
      </w:pPr>
    </w:p>
    <w:p w14:paraId="08FC4902" w14:textId="77777777" w:rsidR="00146311" w:rsidRDefault="00146311">
      <w:pPr>
        <w:pStyle w:val="afffff3"/>
      </w:pPr>
    </w:p>
    <w:p w14:paraId="518992C3" w14:textId="77777777" w:rsidR="00146311" w:rsidRDefault="00146311">
      <w:pPr>
        <w:pStyle w:val="afffff3"/>
      </w:pPr>
    </w:p>
    <w:p w14:paraId="25D03628" w14:textId="77777777" w:rsidR="00146311" w:rsidRDefault="00146311">
      <w:pPr>
        <w:pStyle w:val="afffff3"/>
      </w:pPr>
    </w:p>
    <w:p w14:paraId="3FBA64EA" w14:textId="77777777" w:rsidR="00146311" w:rsidRDefault="00146311">
      <w:pPr>
        <w:pStyle w:val="afffff3"/>
        <w:pageBreakBefore/>
      </w:pPr>
      <w:bookmarkStart w:id="17" w:name="__RefHeading___Toc28521"/>
      <w:bookmarkEnd w:id="17"/>
      <w:r>
        <w:lastRenderedPageBreak/>
        <w:t>2 Информационное обеспечение системы</w:t>
      </w:r>
    </w:p>
    <w:p w14:paraId="6CBE2A50" w14:textId="77777777" w:rsidR="00146311" w:rsidRDefault="00146311">
      <w:pPr>
        <w:pStyle w:val="20"/>
      </w:pPr>
      <w:bookmarkStart w:id="18" w:name="__RefHeading___Toc2834"/>
      <w:bookmarkEnd w:id="18"/>
      <w:r>
        <w:t>2.1 Концептуальная схема базы данных</w:t>
      </w:r>
    </w:p>
    <w:p w14:paraId="566A3FF0" w14:textId="1C69A2A7" w:rsidR="00146311" w:rsidRDefault="00146311">
      <w:pPr>
        <w:pStyle w:val="2a"/>
      </w:pPr>
      <w:bookmarkStart w:id="19" w:name="__RefHeading___Toc28652"/>
      <w:bookmarkEnd w:id="19"/>
      <w:r>
        <w:t>2.1.1 Модель «сущность-связь»</w:t>
      </w:r>
    </w:p>
    <w:p w14:paraId="1B919FE9" w14:textId="066E15F5" w:rsidR="00B65BA8" w:rsidRPr="00B65BA8" w:rsidRDefault="00B65BA8" w:rsidP="00B65BA8">
      <w:pPr>
        <w:pStyle w:val="Standard"/>
        <w:ind w:firstLine="0"/>
        <w:rPr>
          <w:lang w:eastAsia="ru-RU"/>
        </w:rPr>
      </w:pPr>
      <w:r>
        <w:rPr>
          <w:noProof/>
        </w:rPr>
        <w:drawing>
          <wp:inline distT="0" distB="0" distL="0" distR="0" wp14:anchorId="484D0962" wp14:editId="594F12EE">
            <wp:extent cx="6228080" cy="4173855"/>
            <wp:effectExtent l="0" t="0" r="127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28080" cy="4173855"/>
                    </a:xfrm>
                    <a:prstGeom prst="rect">
                      <a:avLst/>
                    </a:prstGeom>
                  </pic:spPr>
                </pic:pic>
              </a:graphicData>
            </a:graphic>
          </wp:inline>
        </w:drawing>
      </w:r>
    </w:p>
    <w:p w14:paraId="4523C436" w14:textId="499629B9" w:rsidR="00146311" w:rsidRDefault="00146311" w:rsidP="00B55FDA">
      <w:pPr>
        <w:pStyle w:val="Standard"/>
        <w:ind w:firstLine="0"/>
        <w:rPr>
          <w:lang w:eastAsia="ru-RU"/>
        </w:rPr>
      </w:pPr>
    </w:p>
    <w:p w14:paraId="082B2649" w14:textId="77777777" w:rsidR="00146311" w:rsidRDefault="00146311">
      <w:pPr>
        <w:pStyle w:val="2a"/>
      </w:pPr>
      <w:bookmarkStart w:id="20" w:name="__RefHeading___Toc3082"/>
      <w:bookmarkEnd w:id="20"/>
      <w:r>
        <w:t>2.1.2 Сущности и их атрибуты</w:t>
      </w:r>
    </w:p>
    <w:p w14:paraId="7A6869C0" w14:textId="77777777" w:rsidR="00FB057D" w:rsidRDefault="00FB057D">
      <w:pPr>
        <w:pStyle w:val="Standard"/>
      </w:pPr>
      <w:r w:rsidRPr="00FB057D">
        <w:t>Сущность «Сотрудник» содержит персональные и служебные данные о сотрудниках фермы (ФИО, контакты, дата рождения, должность, дата приёма, зарплата и т.д.), используется для назначения задач и учёта исполнителей работ.</w:t>
      </w:r>
    </w:p>
    <w:p w14:paraId="12ADE38A" w14:textId="77777777" w:rsidR="00146311" w:rsidRDefault="00FB057D">
      <w:pPr>
        <w:pStyle w:val="Standard"/>
      </w:pPr>
      <w:r>
        <w:t>Сущность «Задание» содержит сведения обо всех рабочих заданиях (название, описание, даты начала/окончания/завершения, статус, приоритет и т.д.), применяется для планирования, назначения сотрудникам и контроля обслуживания клеток.</w:t>
      </w:r>
    </w:p>
    <w:p w14:paraId="33FED11E" w14:textId="77777777" w:rsidR="00146311" w:rsidRDefault="00FB057D">
      <w:pPr>
        <w:pStyle w:val="Standard"/>
      </w:pPr>
      <w:r>
        <w:t xml:space="preserve">Сущность «Клетка» содержит информацию о помещениях/ячейках (идентификатор, номер, вместимость, раздел/секция, даты последней чистки и </w:t>
      </w:r>
      <w:r>
        <w:lastRenderedPageBreak/>
        <w:t>обслуживания и т.д.), служит контейнером для размещения птицы и привязки заданий по обслуживанию.</w:t>
      </w:r>
    </w:p>
    <w:p w14:paraId="51A93747" w14:textId="77777777" w:rsidR="00FB057D" w:rsidRDefault="00FB057D" w:rsidP="00FB057D">
      <w:pPr>
        <w:pStyle w:val="Standard"/>
      </w:pPr>
      <w:r>
        <w:t>Сущность «Птица» содержит индивидуальные записи о каждой птице (ид, номер/бирка, тип/порода, вес, состояние здоровья, статус и т.д.), используется для ветеринарного учёта, учёта поголовья и связи с партией и клеткой</w:t>
      </w:r>
      <w:r w:rsidR="00146311">
        <w:t>.</w:t>
      </w:r>
    </w:p>
    <w:p w14:paraId="63BA6E4A" w14:textId="77777777" w:rsidR="00FB057D" w:rsidRDefault="00FB057D" w:rsidP="00FB057D">
      <w:pPr>
        <w:pStyle w:val="Standard"/>
      </w:pPr>
      <w:r w:rsidRPr="00FB057D">
        <w:t>Сущность «Партия» содержит данные о партиях птицы при поставке/перемещении (номер партии, дата выпуска/поступления, количество голов, тип, источник/производитель, порода и т.д.), применяется для учёта поставок, остатка и происхождения птицы.</w:t>
      </w:r>
    </w:p>
    <w:p w14:paraId="02260260" w14:textId="77777777" w:rsidR="00FB057D" w:rsidRDefault="00FB057D" w:rsidP="00FB057D">
      <w:pPr>
        <w:pStyle w:val="Standard"/>
      </w:pPr>
      <w:r>
        <w:t>Сущность «Медицинская карта» содержит медицинскую информацию по птице (прививки, болезни, аллергии, специальные примечания и т.д.) и служит для истории здоровья и принятия ветеринарных решений.</w:t>
      </w:r>
    </w:p>
    <w:p w14:paraId="0735C929" w14:textId="77777777" w:rsidR="00146311" w:rsidRDefault="00146311" w:rsidP="00FB057D">
      <w:pPr>
        <w:pStyle w:val="Standard"/>
        <w:ind w:firstLine="0"/>
      </w:pPr>
      <w:r>
        <w:t>2.1.3 Связи между сущностями</w:t>
      </w:r>
    </w:p>
    <w:p w14:paraId="3572EAC9" w14:textId="77777777" w:rsidR="00FB057D" w:rsidRDefault="00FB057D">
      <w:pPr>
        <w:pStyle w:val="Standard"/>
      </w:pPr>
      <w:r w:rsidRPr="00FB057D">
        <w:t>Отношение «Содержит/Принадлежит» типа один-ко-многим связывает сущности «Партия» и «Птица». Одна партия может содержать несколько птиц, однако каждая птица принадлежит не более чем одной партии. Минимальное кардинальное число сущности «Партия» равно нулю (партия может существовать временно без привязанных записей о птицах), а максимальное кардинальное число равно многим, поскольку партия может включать много голов. Сущность «Птица» имеет минимальное кардинальное число, равное нулю (птица может быть не привязана к партии), и максимальное — единице (каждая птица может относиться к одной и только одной партии).</w:t>
      </w:r>
    </w:p>
    <w:p w14:paraId="14A5F708" w14:textId="5489FF7F" w:rsidR="00146311" w:rsidRDefault="00FB057D">
      <w:pPr>
        <w:pStyle w:val="Standard"/>
      </w:pPr>
      <w:r>
        <w:t>Отношение «Размещается/Находится» типа один-ко-многим связывает сущности «Клетка» и «Птица». Одна клетка может содержать множество птиц, в то время как каждая птица размещается не более чем в одной клетке. Минимальное кардинальное число сущности «Клетка» равно нулю (яче</w:t>
      </w:r>
      <w:r w:rsidR="00136CFE">
        <w:t>йка</w:t>
      </w:r>
      <w:r>
        <w:t xml:space="preserve"> может быть пуста), а максимальное — многим. Сущность «Птица» имеет минимальное кардинальное число равное нулю (птица может временно не быть размещена в клетке) и максимальное — единице.</w:t>
      </w:r>
    </w:p>
    <w:p w14:paraId="3E02A62E" w14:textId="77777777" w:rsidR="00FB057D" w:rsidRDefault="00FB057D">
      <w:pPr>
        <w:pStyle w:val="Standard"/>
      </w:pPr>
      <w:r>
        <w:lastRenderedPageBreak/>
        <w:t>Отношение «Привязано/Относится» типа один-ко-многим связывает сущности «Клетка» и «Задание». Одна клетка может иметь несколько связанных заданий по обслуживанию, тогда как каждое задание (если привязано) относится только к одной клетке. Минимальное кардинальное число сущности «Клетка» равно нулю (клетка может не иметь текущих заданий), максимальное — многим. Сущность «Задание» имеет минимальное кардинальное число равное нулю (задание может быть общим и не привязанным к конкретной клетке) и максимальное — единице (если задание связано с клеткой, то с одной).</w:t>
      </w:r>
    </w:p>
    <w:p w14:paraId="06ADF600" w14:textId="77777777" w:rsidR="00FB057D" w:rsidRDefault="00FB057D" w:rsidP="00FB057D">
      <w:pPr>
        <w:pStyle w:val="Standard"/>
      </w:pPr>
      <w:r>
        <w:t xml:space="preserve">Отношение «Назначает/Исполняет» типа один-ко-многим связывает сущности «Сотрудник» и «Задание». Один сотрудник может быть назначен на множество заданий, однако каждое задание может быть назначено не более чем одному сотруднику. Минимальное кардинальное число сущности «Сотрудник» равно нулю (у сотрудника может не быть назначенных заданий), максимальное — многим. Сущность «Задание» имеет минимальное кардинальное число равное нулю (задание может быть ещё не назначено), и максимальное — единице. </w:t>
      </w:r>
    </w:p>
    <w:p w14:paraId="5AC315D2" w14:textId="2CD2D271" w:rsidR="00FB057D" w:rsidRPr="00FB057D" w:rsidRDefault="00FB057D" w:rsidP="00FB057D">
      <w:pPr>
        <w:pStyle w:val="Standard"/>
      </w:pPr>
      <w:r w:rsidRPr="00FB057D">
        <w:t>Отношение «Имеет/Принадлежит» типа один-к-одному (точнее: один-к-нулю-или-одному) связывает сущности «Птица» и «Мед</w:t>
      </w:r>
      <w:r w:rsidR="00773B0A">
        <w:t xml:space="preserve">ицинская </w:t>
      </w:r>
      <w:r w:rsidRPr="00FB057D">
        <w:t>карта». Каждая медкарта принадлежит одной и только одной птице, тогда как у одной птицы одна медкарта.</w:t>
      </w:r>
      <w:r w:rsidR="00F21CC6">
        <w:t xml:space="preserve"> </w:t>
      </w:r>
      <w:r w:rsidRPr="00FB057D">
        <w:t>Сущность «Мед</w:t>
      </w:r>
      <w:r w:rsidR="00773B0A">
        <w:t xml:space="preserve">ицинская </w:t>
      </w:r>
      <w:r w:rsidRPr="00FB057D">
        <w:t>карта» имеет минимальное и максимальное кардинальные числа, равные единице — каждая существующая медкарта должна быть привязана к одной и только одной птице.</w:t>
      </w:r>
    </w:p>
    <w:p w14:paraId="0928FF7F" w14:textId="77777777" w:rsidR="00FB057D" w:rsidRDefault="00FB057D">
      <w:pPr>
        <w:pStyle w:val="20"/>
        <w:rPr>
          <w:rFonts w:eastAsia="Calibri" w:cs="Times New Roman"/>
          <w:b w:val="0"/>
          <w:bCs w:val="0"/>
          <w:iCs w:val="0"/>
          <w:w w:val="100"/>
          <w:lang w:eastAsia="zh-CN"/>
        </w:rPr>
      </w:pPr>
    </w:p>
    <w:p w14:paraId="79CF3A3D" w14:textId="1DFA232F" w:rsidR="00773B0A" w:rsidRDefault="00773B0A">
      <w:pPr>
        <w:pStyle w:val="20"/>
      </w:pPr>
    </w:p>
    <w:p w14:paraId="202480A4" w14:textId="3367E0C1" w:rsidR="00773B0A" w:rsidRDefault="00773B0A" w:rsidP="00773B0A">
      <w:pPr>
        <w:pStyle w:val="Standard"/>
        <w:rPr>
          <w:lang w:eastAsia="ru-RU"/>
        </w:rPr>
      </w:pPr>
    </w:p>
    <w:p w14:paraId="33262966" w14:textId="77777777" w:rsidR="00773B0A" w:rsidRPr="00773B0A" w:rsidRDefault="00773B0A" w:rsidP="00773B0A">
      <w:pPr>
        <w:pStyle w:val="Standard"/>
        <w:rPr>
          <w:lang w:eastAsia="ru-RU"/>
        </w:rPr>
      </w:pPr>
    </w:p>
    <w:p w14:paraId="6A9EA0DA" w14:textId="628DC2A1" w:rsidR="00F21CC6" w:rsidRDefault="00F21CC6">
      <w:pPr>
        <w:pStyle w:val="20"/>
      </w:pPr>
    </w:p>
    <w:p w14:paraId="737088DB" w14:textId="77777777" w:rsidR="00F21CC6" w:rsidRPr="0069030E" w:rsidRDefault="00F21CC6" w:rsidP="00F21CC6">
      <w:pPr>
        <w:pStyle w:val="Standard"/>
        <w:rPr>
          <w:lang w:eastAsia="ru-RU"/>
        </w:rPr>
      </w:pPr>
    </w:p>
    <w:p w14:paraId="607C0EBE" w14:textId="1C86635D" w:rsidR="00146311" w:rsidRDefault="00146311">
      <w:pPr>
        <w:pStyle w:val="20"/>
      </w:pPr>
      <w:r>
        <w:lastRenderedPageBreak/>
        <w:t>2.2 Внутренняя схема базы данных</w:t>
      </w:r>
    </w:p>
    <w:p w14:paraId="124E74B4" w14:textId="77777777" w:rsidR="00146311" w:rsidRDefault="00146311">
      <w:pPr>
        <w:pStyle w:val="2a"/>
      </w:pPr>
      <w:bookmarkStart w:id="21" w:name="__RefHeading___Toc12165"/>
      <w:bookmarkEnd w:id="21"/>
      <w:r>
        <w:t>2.2.1 База данных системы</w:t>
      </w:r>
    </w:p>
    <w:p w14:paraId="66DFE385" w14:textId="77777777" w:rsidR="00146311" w:rsidRPr="00233A7E" w:rsidRDefault="00146311">
      <w:pPr>
        <w:pStyle w:val="Standard"/>
        <w:rPr>
          <w:lang w:val="en-US"/>
        </w:rPr>
      </w:pPr>
      <w:r w:rsidRPr="00892E76">
        <w:rPr>
          <w:lang w:val="en-US"/>
        </w:rPr>
        <w:t xml:space="preserve">1. </w:t>
      </w:r>
      <w:r w:rsidRPr="00892E76">
        <w:t>Таблица</w:t>
      </w:r>
      <w:r w:rsidRPr="00892E76">
        <w:rPr>
          <w:lang w:val="en-US"/>
        </w:rPr>
        <w:t xml:space="preserve"> «</w:t>
      </w:r>
      <w:r w:rsidR="00EB59A4">
        <w:rPr>
          <w:lang w:val="en-US"/>
        </w:rPr>
        <w:t>Workers</w:t>
      </w:r>
      <w:r w:rsidR="00EB59A4" w:rsidRPr="00892E76">
        <w:rPr>
          <w:lang w:val="en-US"/>
        </w:rPr>
        <w:t xml:space="preserve"> </w:t>
      </w:r>
      <w:r w:rsidRPr="00892E76">
        <w:rPr>
          <w:lang w:val="en-US"/>
        </w:rPr>
        <w:t>»</w:t>
      </w:r>
      <w:r w:rsidR="00EB59A4" w:rsidRPr="00233A7E">
        <w:rPr>
          <w:lang w:val="en-US"/>
        </w:rPr>
        <w:t xml:space="preserve"> </w:t>
      </w:r>
      <w:r w:rsidR="00EB59A4">
        <w:rPr>
          <w:lang w:val="en-US"/>
        </w:rPr>
        <w:t>(</w:t>
      </w:r>
      <w:r w:rsidR="00EB59A4">
        <w:t>Сотрудники</w:t>
      </w:r>
      <w:r w:rsidR="00EB59A4" w:rsidRPr="00233A7E">
        <w:rPr>
          <w:lang w:val="en-US"/>
        </w:rPr>
        <w:t>)</w:t>
      </w:r>
    </w:p>
    <w:p w14:paraId="3628661E" w14:textId="0E80846D" w:rsidR="00892E76" w:rsidRPr="00AB2167" w:rsidRDefault="00892E76" w:rsidP="00892E76">
      <w:pPr>
        <w:autoSpaceDE w:val="0"/>
        <w:autoSpaceDN w:val="0"/>
        <w:adjustRightInd w:val="0"/>
        <w:spacing w:line="240" w:lineRule="auto"/>
        <w:ind w:firstLine="0"/>
        <w:jc w:val="left"/>
        <w:rPr>
          <w:color w:val="000000"/>
          <w:kern w:val="0"/>
          <w:lang w:val="en-US" w:eastAsia="ru-RU"/>
        </w:rPr>
      </w:pPr>
      <w:r w:rsidRPr="00892E76">
        <w:rPr>
          <w:color w:val="0000FF"/>
          <w:kern w:val="0"/>
          <w:lang w:val="en-US" w:eastAsia="ru-RU"/>
        </w:rPr>
        <w:t>CREATE</w:t>
      </w:r>
      <w:r w:rsidRPr="00892E76">
        <w:rPr>
          <w:color w:val="000000"/>
          <w:kern w:val="0"/>
          <w:lang w:val="en-US" w:eastAsia="ru-RU"/>
        </w:rPr>
        <w:t xml:space="preserve"> </w:t>
      </w:r>
      <w:r w:rsidRPr="00892E76">
        <w:rPr>
          <w:color w:val="0000FF"/>
          <w:kern w:val="0"/>
          <w:lang w:val="en-US" w:eastAsia="ru-RU"/>
        </w:rPr>
        <w:t>TABLE</w:t>
      </w:r>
      <w:r w:rsidRPr="00892E76">
        <w:rPr>
          <w:color w:val="000000"/>
          <w:kern w:val="0"/>
          <w:lang w:val="en-US" w:eastAsia="ru-RU"/>
        </w:rPr>
        <w:t xml:space="preserve"> [</w:t>
      </w:r>
      <w:proofErr w:type="spellStart"/>
      <w:r w:rsidRPr="00892E76">
        <w:rPr>
          <w:color w:val="000000"/>
          <w:kern w:val="0"/>
          <w:lang w:val="en-US" w:eastAsia="ru-RU"/>
        </w:rPr>
        <w:t>dbo</w:t>
      </w:r>
      <w:proofErr w:type="spellEnd"/>
      <w:proofErr w:type="gramStart"/>
      <w:r w:rsidRPr="00892E76">
        <w:rPr>
          <w:color w:val="000000"/>
          <w:kern w:val="0"/>
          <w:lang w:val="en-US" w:eastAsia="ru-RU"/>
        </w:rPr>
        <w:t>]</w:t>
      </w:r>
      <w:r w:rsidRPr="00892E76">
        <w:rPr>
          <w:color w:val="808080"/>
          <w:kern w:val="0"/>
          <w:lang w:val="en-US" w:eastAsia="ru-RU"/>
        </w:rPr>
        <w:t>.</w:t>
      </w:r>
      <w:r w:rsidRPr="00892E76">
        <w:rPr>
          <w:color w:val="000000"/>
          <w:kern w:val="0"/>
          <w:lang w:val="en-US" w:eastAsia="ru-RU"/>
        </w:rPr>
        <w:t>[</w:t>
      </w:r>
      <w:proofErr w:type="gramEnd"/>
      <w:r w:rsidRPr="00892E76">
        <w:rPr>
          <w:color w:val="000000"/>
          <w:kern w:val="0"/>
          <w:lang w:val="en-US" w:eastAsia="ru-RU"/>
        </w:rPr>
        <w:t>Workers]</w:t>
      </w:r>
      <w:r w:rsidR="00AB2167" w:rsidRPr="00AB2167">
        <w:rPr>
          <w:color w:val="808080"/>
          <w:kern w:val="0"/>
          <w:lang w:val="en-US" w:eastAsia="ru-RU"/>
        </w:rPr>
        <w:t xml:space="preserve"> </w:t>
      </w:r>
    </w:p>
    <w:p w14:paraId="46E26FF4" w14:textId="77777777" w:rsidR="00892E76" w:rsidRPr="00892E76" w:rsidRDefault="00892E76" w:rsidP="00892E76">
      <w:pPr>
        <w:autoSpaceDE w:val="0"/>
        <w:autoSpaceDN w:val="0"/>
        <w:adjustRightInd w:val="0"/>
        <w:spacing w:line="240" w:lineRule="auto"/>
        <w:ind w:firstLine="0"/>
        <w:jc w:val="left"/>
        <w:rPr>
          <w:color w:val="000000"/>
          <w:kern w:val="0"/>
          <w:lang w:val="en-US" w:eastAsia="ru-RU"/>
        </w:rPr>
      </w:pPr>
      <w:r w:rsidRPr="00892E76">
        <w:rPr>
          <w:color w:val="000000"/>
          <w:kern w:val="0"/>
          <w:lang w:val="en-US" w:eastAsia="ru-RU"/>
        </w:rPr>
        <w:tab/>
        <w:t xml:space="preserve">[Id] [int] </w:t>
      </w:r>
      <w:proofErr w:type="gramStart"/>
      <w:r w:rsidRPr="00892E76">
        <w:rPr>
          <w:color w:val="0000FF"/>
          <w:kern w:val="0"/>
          <w:lang w:val="en-US" w:eastAsia="ru-RU"/>
        </w:rPr>
        <w:t>IDENTITY</w:t>
      </w:r>
      <w:r w:rsidRPr="00892E76">
        <w:rPr>
          <w:color w:val="808080"/>
          <w:kern w:val="0"/>
          <w:lang w:val="en-US" w:eastAsia="ru-RU"/>
        </w:rPr>
        <w:t>(</w:t>
      </w:r>
      <w:proofErr w:type="gramEnd"/>
      <w:r w:rsidRPr="00892E76">
        <w:rPr>
          <w:color w:val="000000"/>
          <w:kern w:val="0"/>
          <w:lang w:val="en-US" w:eastAsia="ru-RU"/>
        </w:rPr>
        <w:t>1</w:t>
      </w:r>
      <w:r w:rsidRPr="00892E76">
        <w:rPr>
          <w:color w:val="808080"/>
          <w:kern w:val="0"/>
          <w:lang w:val="en-US" w:eastAsia="ru-RU"/>
        </w:rPr>
        <w:t>,</w:t>
      </w:r>
      <w:r w:rsidRPr="00892E76">
        <w:rPr>
          <w:color w:val="000000"/>
          <w:kern w:val="0"/>
          <w:lang w:val="en-US" w:eastAsia="ru-RU"/>
        </w:rPr>
        <w:t>1</w:t>
      </w:r>
      <w:r w:rsidRPr="00892E76">
        <w:rPr>
          <w:color w:val="808080"/>
          <w:kern w:val="0"/>
          <w:lang w:val="en-US" w:eastAsia="ru-RU"/>
        </w:rPr>
        <w:t>)</w:t>
      </w:r>
      <w:r w:rsidRPr="00892E76">
        <w:rPr>
          <w:color w:val="000000"/>
          <w:kern w:val="0"/>
          <w:lang w:val="en-US" w:eastAsia="ru-RU"/>
        </w:rPr>
        <w:t xml:space="preserve"> </w:t>
      </w:r>
      <w:r w:rsidRPr="00892E76">
        <w:rPr>
          <w:color w:val="808080"/>
          <w:kern w:val="0"/>
          <w:lang w:val="en-US" w:eastAsia="ru-RU"/>
        </w:rPr>
        <w:t>NOT</w:t>
      </w:r>
      <w:r w:rsidRPr="00892E76">
        <w:rPr>
          <w:color w:val="000000"/>
          <w:kern w:val="0"/>
          <w:lang w:val="en-US" w:eastAsia="ru-RU"/>
        </w:rPr>
        <w:t xml:space="preserve"> </w:t>
      </w:r>
      <w:r w:rsidRPr="00892E76">
        <w:rPr>
          <w:color w:val="808080"/>
          <w:kern w:val="0"/>
          <w:lang w:val="en-US" w:eastAsia="ru-RU"/>
        </w:rPr>
        <w:t>NULL,</w:t>
      </w:r>
    </w:p>
    <w:p w14:paraId="77EDC26C" w14:textId="77777777" w:rsidR="00892E76" w:rsidRPr="00892E76" w:rsidRDefault="00892E76" w:rsidP="00892E76">
      <w:pPr>
        <w:autoSpaceDE w:val="0"/>
        <w:autoSpaceDN w:val="0"/>
        <w:adjustRightInd w:val="0"/>
        <w:spacing w:line="240" w:lineRule="auto"/>
        <w:ind w:firstLine="0"/>
        <w:jc w:val="left"/>
        <w:rPr>
          <w:color w:val="000000"/>
          <w:kern w:val="0"/>
          <w:lang w:val="en-US" w:eastAsia="ru-RU"/>
        </w:rPr>
      </w:pPr>
      <w:r w:rsidRPr="00892E76">
        <w:rPr>
          <w:color w:val="000000"/>
          <w:kern w:val="0"/>
          <w:lang w:val="en-US" w:eastAsia="ru-RU"/>
        </w:rPr>
        <w:tab/>
        <w:t>[FirstName] [</w:t>
      </w:r>
      <w:proofErr w:type="spellStart"/>
      <w:r w:rsidRPr="00892E76">
        <w:rPr>
          <w:color w:val="000000"/>
          <w:kern w:val="0"/>
          <w:lang w:val="en-US" w:eastAsia="ru-RU"/>
        </w:rPr>
        <w:t>nvarchar</w:t>
      </w:r>
      <w:proofErr w:type="spellEnd"/>
      <w:proofErr w:type="gramStart"/>
      <w:r w:rsidRPr="00892E76">
        <w:rPr>
          <w:color w:val="000000"/>
          <w:kern w:val="0"/>
          <w:lang w:val="en-US" w:eastAsia="ru-RU"/>
        </w:rPr>
        <w:t>]</w:t>
      </w:r>
      <w:r w:rsidRPr="00892E76">
        <w:rPr>
          <w:color w:val="808080"/>
          <w:kern w:val="0"/>
          <w:lang w:val="en-US" w:eastAsia="ru-RU"/>
        </w:rPr>
        <w:t>(</w:t>
      </w:r>
      <w:proofErr w:type="gramEnd"/>
      <w:r w:rsidRPr="00892E76">
        <w:rPr>
          <w:color w:val="000000"/>
          <w:kern w:val="0"/>
          <w:lang w:val="en-US" w:eastAsia="ru-RU"/>
        </w:rPr>
        <w:t>25</w:t>
      </w:r>
      <w:r w:rsidRPr="00892E76">
        <w:rPr>
          <w:color w:val="808080"/>
          <w:kern w:val="0"/>
          <w:lang w:val="en-US" w:eastAsia="ru-RU"/>
        </w:rPr>
        <w:t>)</w:t>
      </w:r>
      <w:r w:rsidRPr="00892E76">
        <w:rPr>
          <w:color w:val="000000"/>
          <w:kern w:val="0"/>
          <w:lang w:val="en-US" w:eastAsia="ru-RU"/>
        </w:rPr>
        <w:t xml:space="preserve"> </w:t>
      </w:r>
      <w:r w:rsidRPr="00892E76">
        <w:rPr>
          <w:color w:val="808080"/>
          <w:kern w:val="0"/>
          <w:lang w:val="en-US" w:eastAsia="ru-RU"/>
        </w:rPr>
        <w:t>NOT</w:t>
      </w:r>
      <w:r w:rsidRPr="00892E76">
        <w:rPr>
          <w:color w:val="000000"/>
          <w:kern w:val="0"/>
          <w:lang w:val="en-US" w:eastAsia="ru-RU"/>
        </w:rPr>
        <w:t xml:space="preserve"> </w:t>
      </w:r>
      <w:r w:rsidRPr="00892E76">
        <w:rPr>
          <w:color w:val="808080"/>
          <w:kern w:val="0"/>
          <w:lang w:val="en-US" w:eastAsia="ru-RU"/>
        </w:rPr>
        <w:t>NULL,</w:t>
      </w:r>
    </w:p>
    <w:p w14:paraId="7748A0D1" w14:textId="77777777" w:rsidR="00892E76" w:rsidRPr="00892E76" w:rsidRDefault="00892E76" w:rsidP="00892E76">
      <w:pPr>
        <w:autoSpaceDE w:val="0"/>
        <w:autoSpaceDN w:val="0"/>
        <w:adjustRightInd w:val="0"/>
        <w:spacing w:line="240" w:lineRule="auto"/>
        <w:ind w:firstLine="0"/>
        <w:jc w:val="left"/>
        <w:rPr>
          <w:color w:val="000000"/>
          <w:kern w:val="0"/>
          <w:lang w:val="en-US" w:eastAsia="ru-RU"/>
        </w:rPr>
      </w:pPr>
      <w:r w:rsidRPr="00892E76">
        <w:rPr>
          <w:color w:val="000000"/>
          <w:kern w:val="0"/>
          <w:lang w:val="en-US" w:eastAsia="ru-RU"/>
        </w:rPr>
        <w:tab/>
        <w:t>[</w:t>
      </w:r>
      <w:proofErr w:type="spellStart"/>
      <w:r w:rsidRPr="00892E76">
        <w:rPr>
          <w:color w:val="000000"/>
          <w:kern w:val="0"/>
          <w:lang w:val="en-US" w:eastAsia="ru-RU"/>
        </w:rPr>
        <w:t>LastName</w:t>
      </w:r>
      <w:proofErr w:type="spellEnd"/>
      <w:r w:rsidRPr="00892E76">
        <w:rPr>
          <w:color w:val="000000"/>
          <w:kern w:val="0"/>
          <w:lang w:val="en-US" w:eastAsia="ru-RU"/>
        </w:rPr>
        <w:t>] [</w:t>
      </w:r>
      <w:proofErr w:type="spellStart"/>
      <w:r w:rsidRPr="00892E76">
        <w:rPr>
          <w:color w:val="000000"/>
          <w:kern w:val="0"/>
          <w:lang w:val="en-US" w:eastAsia="ru-RU"/>
        </w:rPr>
        <w:t>nvarchar</w:t>
      </w:r>
      <w:proofErr w:type="spellEnd"/>
      <w:proofErr w:type="gramStart"/>
      <w:r w:rsidRPr="00892E76">
        <w:rPr>
          <w:color w:val="000000"/>
          <w:kern w:val="0"/>
          <w:lang w:val="en-US" w:eastAsia="ru-RU"/>
        </w:rPr>
        <w:t>]</w:t>
      </w:r>
      <w:r w:rsidRPr="00892E76">
        <w:rPr>
          <w:color w:val="808080"/>
          <w:kern w:val="0"/>
          <w:lang w:val="en-US" w:eastAsia="ru-RU"/>
        </w:rPr>
        <w:t>(</w:t>
      </w:r>
      <w:proofErr w:type="gramEnd"/>
      <w:r w:rsidRPr="00892E76">
        <w:rPr>
          <w:color w:val="000000"/>
          <w:kern w:val="0"/>
          <w:lang w:val="en-US" w:eastAsia="ru-RU"/>
        </w:rPr>
        <w:t>25</w:t>
      </w:r>
      <w:r w:rsidRPr="00892E76">
        <w:rPr>
          <w:color w:val="808080"/>
          <w:kern w:val="0"/>
          <w:lang w:val="en-US" w:eastAsia="ru-RU"/>
        </w:rPr>
        <w:t>)</w:t>
      </w:r>
      <w:r w:rsidRPr="00892E76">
        <w:rPr>
          <w:color w:val="000000"/>
          <w:kern w:val="0"/>
          <w:lang w:val="en-US" w:eastAsia="ru-RU"/>
        </w:rPr>
        <w:t xml:space="preserve"> </w:t>
      </w:r>
      <w:r w:rsidRPr="00892E76">
        <w:rPr>
          <w:color w:val="808080"/>
          <w:kern w:val="0"/>
          <w:lang w:val="en-US" w:eastAsia="ru-RU"/>
        </w:rPr>
        <w:t>NOT</w:t>
      </w:r>
      <w:r w:rsidRPr="00892E76">
        <w:rPr>
          <w:color w:val="000000"/>
          <w:kern w:val="0"/>
          <w:lang w:val="en-US" w:eastAsia="ru-RU"/>
        </w:rPr>
        <w:t xml:space="preserve"> </w:t>
      </w:r>
      <w:r w:rsidRPr="00892E76">
        <w:rPr>
          <w:color w:val="808080"/>
          <w:kern w:val="0"/>
          <w:lang w:val="en-US" w:eastAsia="ru-RU"/>
        </w:rPr>
        <w:t>NULL,</w:t>
      </w:r>
    </w:p>
    <w:p w14:paraId="384E6E3C" w14:textId="77777777" w:rsidR="00892E76" w:rsidRPr="00892E76" w:rsidRDefault="00892E76" w:rsidP="00892E76">
      <w:pPr>
        <w:autoSpaceDE w:val="0"/>
        <w:autoSpaceDN w:val="0"/>
        <w:adjustRightInd w:val="0"/>
        <w:spacing w:line="240" w:lineRule="auto"/>
        <w:ind w:firstLine="0"/>
        <w:jc w:val="left"/>
        <w:rPr>
          <w:color w:val="000000"/>
          <w:kern w:val="0"/>
          <w:lang w:val="en-US" w:eastAsia="ru-RU"/>
        </w:rPr>
      </w:pPr>
      <w:r w:rsidRPr="00892E76">
        <w:rPr>
          <w:color w:val="000000"/>
          <w:kern w:val="0"/>
          <w:lang w:val="en-US" w:eastAsia="ru-RU"/>
        </w:rPr>
        <w:tab/>
        <w:t>[</w:t>
      </w:r>
      <w:proofErr w:type="spellStart"/>
      <w:r w:rsidRPr="00892E76">
        <w:rPr>
          <w:color w:val="000000"/>
          <w:kern w:val="0"/>
          <w:lang w:val="en-US" w:eastAsia="ru-RU"/>
        </w:rPr>
        <w:t>MiddleName</w:t>
      </w:r>
      <w:proofErr w:type="spellEnd"/>
      <w:r w:rsidRPr="00892E76">
        <w:rPr>
          <w:color w:val="000000"/>
          <w:kern w:val="0"/>
          <w:lang w:val="en-US" w:eastAsia="ru-RU"/>
        </w:rPr>
        <w:t>] [</w:t>
      </w:r>
      <w:proofErr w:type="spellStart"/>
      <w:r w:rsidRPr="00892E76">
        <w:rPr>
          <w:color w:val="000000"/>
          <w:kern w:val="0"/>
          <w:lang w:val="en-US" w:eastAsia="ru-RU"/>
        </w:rPr>
        <w:t>nvarchar</w:t>
      </w:r>
      <w:proofErr w:type="spellEnd"/>
      <w:proofErr w:type="gramStart"/>
      <w:r w:rsidRPr="00892E76">
        <w:rPr>
          <w:color w:val="000000"/>
          <w:kern w:val="0"/>
          <w:lang w:val="en-US" w:eastAsia="ru-RU"/>
        </w:rPr>
        <w:t>]</w:t>
      </w:r>
      <w:r w:rsidRPr="00892E76">
        <w:rPr>
          <w:color w:val="808080"/>
          <w:kern w:val="0"/>
          <w:lang w:val="en-US" w:eastAsia="ru-RU"/>
        </w:rPr>
        <w:t>(</w:t>
      </w:r>
      <w:proofErr w:type="gramEnd"/>
      <w:r w:rsidRPr="00892E76">
        <w:rPr>
          <w:color w:val="000000"/>
          <w:kern w:val="0"/>
          <w:lang w:val="en-US" w:eastAsia="ru-RU"/>
        </w:rPr>
        <w:t>25</w:t>
      </w:r>
      <w:r w:rsidRPr="00892E76">
        <w:rPr>
          <w:color w:val="808080"/>
          <w:kern w:val="0"/>
          <w:lang w:val="en-US" w:eastAsia="ru-RU"/>
        </w:rPr>
        <w:t>)</w:t>
      </w:r>
      <w:r w:rsidRPr="00892E76">
        <w:rPr>
          <w:color w:val="000000"/>
          <w:kern w:val="0"/>
          <w:lang w:val="en-US" w:eastAsia="ru-RU"/>
        </w:rPr>
        <w:t xml:space="preserve"> </w:t>
      </w:r>
      <w:r w:rsidRPr="00892E76">
        <w:rPr>
          <w:color w:val="808080"/>
          <w:kern w:val="0"/>
          <w:lang w:val="en-US" w:eastAsia="ru-RU"/>
        </w:rPr>
        <w:t>NULL,</w:t>
      </w:r>
    </w:p>
    <w:p w14:paraId="33E7B476" w14:textId="77777777" w:rsidR="00892E76" w:rsidRPr="00892E76" w:rsidRDefault="00892E76" w:rsidP="00892E76">
      <w:pPr>
        <w:autoSpaceDE w:val="0"/>
        <w:autoSpaceDN w:val="0"/>
        <w:adjustRightInd w:val="0"/>
        <w:spacing w:line="240" w:lineRule="auto"/>
        <w:ind w:firstLine="0"/>
        <w:jc w:val="left"/>
        <w:rPr>
          <w:color w:val="000000"/>
          <w:kern w:val="0"/>
          <w:lang w:val="en-US" w:eastAsia="ru-RU"/>
        </w:rPr>
      </w:pPr>
      <w:r w:rsidRPr="00892E76">
        <w:rPr>
          <w:color w:val="000000"/>
          <w:kern w:val="0"/>
          <w:lang w:val="en-US" w:eastAsia="ru-RU"/>
        </w:rPr>
        <w:tab/>
        <w:t>[Phone] [</w:t>
      </w:r>
      <w:proofErr w:type="spellStart"/>
      <w:r w:rsidRPr="00892E76">
        <w:rPr>
          <w:color w:val="000000"/>
          <w:kern w:val="0"/>
          <w:lang w:val="en-US" w:eastAsia="ru-RU"/>
        </w:rPr>
        <w:t>nvarchar</w:t>
      </w:r>
      <w:proofErr w:type="spellEnd"/>
      <w:proofErr w:type="gramStart"/>
      <w:r w:rsidRPr="00892E76">
        <w:rPr>
          <w:color w:val="000000"/>
          <w:kern w:val="0"/>
          <w:lang w:val="en-US" w:eastAsia="ru-RU"/>
        </w:rPr>
        <w:t>]</w:t>
      </w:r>
      <w:r w:rsidRPr="00892E76">
        <w:rPr>
          <w:color w:val="808080"/>
          <w:kern w:val="0"/>
          <w:lang w:val="en-US" w:eastAsia="ru-RU"/>
        </w:rPr>
        <w:t>(</w:t>
      </w:r>
      <w:proofErr w:type="gramEnd"/>
      <w:r w:rsidRPr="00892E76">
        <w:rPr>
          <w:color w:val="000000"/>
          <w:kern w:val="0"/>
          <w:lang w:val="en-US" w:eastAsia="ru-RU"/>
        </w:rPr>
        <w:t>15</w:t>
      </w:r>
      <w:r w:rsidRPr="00892E76">
        <w:rPr>
          <w:color w:val="808080"/>
          <w:kern w:val="0"/>
          <w:lang w:val="en-US" w:eastAsia="ru-RU"/>
        </w:rPr>
        <w:t>)</w:t>
      </w:r>
      <w:r w:rsidRPr="00892E76">
        <w:rPr>
          <w:color w:val="000000"/>
          <w:kern w:val="0"/>
          <w:lang w:val="en-US" w:eastAsia="ru-RU"/>
        </w:rPr>
        <w:t xml:space="preserve"> </w:t>
      </w:r>
      <w:r w:rsidRPr="00892E76">
        <w:rPr>
          <w:color w:val="808080"/>
          <w:kern w:val="0"/>
          <w:lang w:val="en-US" w:eastAsia="ru-RU"/>
        </w:rPr>
        <w:t>NOT</w:t>
      </w:r>
      <w:r w:rsidRPr="00892E76">
        <w:rPr>
          <w:color w:val="000000"/>
          <w:kern w:val="0"/>
          <w:lang w:val="en-US" w:eastAsia="ru-RU"/>
        </w:rPr>
        <w:t xml:space="preserve"> </w:t>
      </w:r>
      <w:r w:rsidRPr="00892E76">
        <w:rPr>
          <w:color w:val="808080"/>
          <w:kern w:val="0"/>
          <w:lang w:val="en-US" w:eastAsia="ru-RU"/>
        </w:rPr>
        <w:t>NULL,</w:t>
      </w:r>
    </w:p>
    <w:p w14:paraId="5B02E357" w14:textId="77777777" w:rsidR="00892E76" w:rsidRPr="00892E76" w:rsidRDefault="00892E76" w:rsidP="00892E76">
      <w:pPr>
        <w:autoSpaceDE w:val="0"/>
        <w:autoSpaceDN w:val="0"/>
        <w:adjustRightInd w:val="0"/>
        <w:spacing w:line="240" w:lineRule="auto"/>
        <w:ind w:firstLine="0"/>
        <w:jc w:val="left"/>
        <w:rPr>
          <w:color w:val="000000"/>
          <w:kern w:val="0"/>
          <w:lang w:val="en-US" w:eastAsia="ru-RU"/>
        </w:rPr>
      </w:pPr>
      <w:r w:rsidRPr="00892E76">
        <w:rPr>
          <w:color w:val="000000"/>
          <w:kern w:val="0"/>
          <w:lang w:val="en-US" w:eastAsia="ru-RU"/>
        </w:rPr>
        <w:tab/>
        <w:t>[</w:t>
      </w:r>
      <w:proofErr w:type="spellStart"/>
      <w:r w:rsidRPr="00892E76">
        <w:rPr>
          <w:color w:val="000000"/>
          <w:kern w:val="0"/>
          <w:lang w:val="en-US" w:eastAsia="ru-RU"/>
        </w:rPr>
        <w:t>BirthDate</w:t>
      </w:r>
      <w:proofErr w:type="spellEnd"/>
      <w:r w:rsidRPr="00892E76">
        <w:rPr>
          <w:color w:val="000000"/>
          <w:kern w:val="0"/>
          <w:lang w:val="en-US" w:eastAsia="ru-RU"/>
        </w:rPr>
        <w:t>] [datetime</w:t>
      </w:r>
      <w:proofErr w:type="gramStart"/>
      <w:r w:rsidRPr="00892E76">
        <w:rPr>
          <w:color w:val="000000"/>
          <w:kern w:val="0"/>
          <w:lang w:val="en-US" w:eastAsia="ru-RU"/>
        </w:rPr>
        <w:t>2]</w:t>
      </w:r>
      <w:r w:rsidRPr="00892E76">
        <w:rPr>
          <w:color w:val="808080"/>
          <w:kern w:val="0"/>
          <w:lang w:val="en-US" w:eastAsia="ru-RU"/>
        </w:rPr>
        <w:t>(</w:t>
      </w:r>
      <w:proofErr w:type="gramEnd"/>
      <w:r w:rsidRPr="00892E76">
        <w:rPr>
          <w:color w:val="000000"/>
          <w:kern w:val="0"/>
          <w:lang w:val="en-US" w:eastAsia="ru-RU"/>
        </w:rPr>
        <w:t>7</w:t>
      </w:r>
      <w:r w:rsidRPr="00892E76">
        <w:rPr>
          <w:color w:val="808080"/>
          <w:kern w:val="0"/>
          <w:lang w:val="en-US" w:eastAsia="ru-RU"/>
        </w:rPr>
        <w:t>)</w:t>
      </w:r>
      <w:r w:rsidRPr="00892E76">
        <w:rPr>
          <w:color w:val="000000"/>
          <w:kern w:val="0"/>
          <w:lang w:val="en-US" w:eastAsia="ru-RU"/>
        </w:rPr>
        <w:t xml:space="preserve"> </w:t>
      </w:r>
      <w:r w:rsidRPr="00892E76">
        <w:rPr>
          <w:color w:val="808080"/>
          <w:kern w:val="0"/>
          <w:lang w:val="en-US" w:eastAsia="ru-RU"/>
        </w:rPr>
        <w:t>NULL,</w:t>
      </w:r>
    </w:p>
    <w:p w14:paraId="18D85D98" w14:textId="77777777" w:rsidR="00892E76" w:rsidRPr="00892E76" w:rsidRDefault="00892E76" w:rsidP="00892E76">
      <w:pPr>
        <w:autoSpaceDE w:val="0"/>
        <w:autoSpaceDN w:val="0"/>
        <w:adjustRightInd w:val="0"/>
        <w:spacing w:line="240" w:lineRule="auto"/>
        <w:ind w:firstLine="0"/>
        <w:jc w:val="left"/>
        <w:rPr>
          <w:color w:val="000000"/>
          <w:kern w:val="0"/>
          <w:lang w:val="en-US" w:eastAsia="ru-RU"/>
        </w:rPr>
      </w:pPr>
      <w:r w:rsidRPr="00892E76">
        <w:rPr>
          <w:color w:val="000000"/>
          <w:kern w:val="0"/>
          <w:lang w:val="en-US" w:eastAsia="ru-RU"/>
        </w:rPr>
        <w:tab/>
        <w:t>[Type] [</w:t>
      </w:r>
      <w:proofErr w:type="spellStart"/>
      <w:r w:rsidRPr="00892E76">
        <w:rPr>
          <w:color w:val="000000"/>
          <w:kern w:val="0"/>
          <w:lang w:val="en-US" w:eastAsia="ru-RU"/>
        </w:rPr>
        <w:t>nvarchar</w:t>
      </w:r>
      <w:proofErr w:type="spellEnd"/>
      <w:proofErr w:type="gramStart"/>
      <w:r w:rsidRPr="00892E76">
        <w:rPr>
          <w:color w:val="000000"/>
          <w:kern w:val="0"/>
          <w:lang w:val="en-US" w:eastAsia="ru-RU"/>
        </w:rPr>
        <w:t>]</w:t>
      </w:r>
      <w:r w:rsidRPr="00892E76">
        <w:rPr>
          <w:color w:val="808080"/>
          <w:kern w:val="0"/>
          <w:lang w:val="en-US" w:eastAsia="ru-RU"/>
        </w:rPr>
        <w:t>(</w:t>
      </w:r>
      <w:proofErr w:type="gramEnd"/>
      <w:r w:rsidRPr="00892E76">
        <w:rPr>
          <w:color w:val="000000"/>
          <w:kern w:val="0"/>
          <w:lang w:val="en-US" w:eastAsia="ru-RU"/>
        </w:rPr>
        <w:t>20</w:t>
      </w:r>
      <w:r w:rsidRPr="00892E76">
        <w:rPr>
          <w:color w:val="808080"/>
          <w:kern w:val="0"/>
          <w:lang w:val="en-US" w:eastAsia="ru-RU"/>
        </w:rPr>
        <w:t>)</w:t>
      </w:r>
      <w:r w:rsidRPr="00892E76">
        <w:rPr>
          <w:color w:val="000000"/>
          <w:kern w:val="0"/>
          <w:lang w:val="en-US" w:eastAsia="ru-RU"/>
        </w:rPr>
        <w:t xml:space="preserve"> </w:t>
      </w:r>
      <w:r w:rsidRPr="00892E76">
        <w:rPr>
          <w:color w:val="808080"/>
          <w:kern w:val="0"/>
          <w:lang w:val="en-US" w:eastAsia="ru-RU"/>
        </w:rPr>
        <w:t>NOT</w:t>
      </w:r>
      <w:r w:rsidRPr="00892E76">
        <w:rPr>
          <w:color w:val="000000"/>
          <w:kern w:val="0"/>
          <w:lang w:val="en-US" w:eastAsia="ru-RU"/>
        </w:rPr>
        <w:t xml:space="preserve"> </w:t>
      </w:r>
      <w:r w:rsidRPr="00892E76">
        <w:rPr>
          <w:color w:val="808080"/>
          <w:kern w:val="0"/>
          <w:lang w:val="en-US" w:eastAsia="ru-RU"/>
        </w:rPr>
        <w:t>NULL,</w:t>
      </w:r>
    </w:p>
    <w:p w14:paraId="3F8B53A8" w14:textId="77777777" w:rsidR="00892E76" w:rsidRPr="00892E76" w:rsidRDefault="00892E76" w:rsidP="00892E76">
      <w:pPr>
        <w:autoSpaceDE w:val="0"/>
        <w:autoSpaceDN w:val="0"/>
        <w:adjustRightInd w:val="0"/>
        <w:spacing w:line="240" w:lineRule="auto"/>
        <w:ind w:firstLine="0"/>
        <w:jc w:val="left"/>
        <w:rPr>
          <w:color w:val="000000"/>
          <w:kern w:val="0"/>
          <w:lang w:val="en-US" w:eastAsia="ru-RU"/>
        </w:rPr>
      </w:pPr>
      <w:r w:rsidRPr="00892E76">
        <w:rPr>
          <w:color w:val="000000"/>
          <w:kern w:val="0"/>
          <w:lang w:val="en-US" w:eastAsia="ru-RU"/>
        </w:rPr>
        <w:tab/>
        <w:t>[</w:t>
      </w:r>
      <w:proofErr w:type="spellStart"/>
      <w:r w:rsidRPr="00892E76">
        <w:rPr>
          <w:color w:val="000000"/>
          <w:kern w:val="0"/>
          <w:lang w:val="en-US" w:eastAsia="ru-RU"/>
        </w:rPr>
        <w:t>HireDate</w:t>
      </w:r>
      <w:proofErr w:type="spellEnd"/>
      <w:r w:rsidRPr="00892E76">
        <w:rPr>
          <w:color w:val="000000"/>
          <w:kern w:val="0"/>
          <w:lang w:val="en-US" w:eastAsia="ru-RU"/>
        </w:rPr>
        <w:t>] [datetime</w:t>
      </w:r>
      <w:proofErr w:type="gramStart"/>
      <w:r w:rsidRPr="00892E76">
        <w:rPr>
          <w:color w:val="000000"/>
          <w:kern w:val="0"/>
          <w:lang w:val="en-US" w:eastAsia="ru-RU"/>
        </w:rPr>
        <w:t>2]</w:t>
      </w:r>
      <w:r w:rsidRPr="00892E76">
        <w:rPr>
          <w:color w:val="808080"/>
          <w:kern w:val="0"/>
          <w:lang w:val="en-US" w:eastAsia="ru-RU"/>
        </w:rPr>
        <w:t>(</w:t>
      </w:r>
      <w:proofErr w:type="gramEnd"/>
      <w:r w:rsidRPr="00892E76">
        <w:rPr>
          <w:color w:val="000000"/>
          <w:kern w:val="0"/>
          <w:lang w:val="en-US" w:eastAsia="ru-RU"/>
        </w:rPr>
        <w:t>7</w:t>
      </w:r>
      <w:r w:rsidRPr="00892E76">
        <w:rPr>
          <w:color w:val="808080"/>
          <w:kern w:val="0"/>
          <w:lang w:val="en-US" w:eastAsia="ru-RU"/>
        </w:rPr>
        <w:t>)</w:t>
      </w:r>
      <w:r w:rsidRPr="00892E76">
        <w:rPr>
          <w:color w:val="000000"/>
          <w:kern w:val="0"/>
          <w:lang w:val="en-US" w:eastAsia="ru-RU"/>
        </w:rPr>
        <w:t xml:space="preserve"> </w:t>
      </w:r>
      <w:r w:rsidRPr="00892E76">
        <w:rPr>
          <w:color w:val="808080"/>
          <w:kern w:val="0"/>
          <w:lang w:val="en-US" w:eastAsia="ru-RU"/>
        </w:rPr>
        <w:t>NOT</w:t>
      </w:r>
      <w:r w:rsidRPr="00892E76">
        <w:rPr>
          <w:color w:val="000000"/>
          <w:kern w:val="0"/>
          <w:lang w:val="en-US" w:eastAsia="ru-RU"/>
        </w:rPr>
        <w:t xml:space="preserve"> </w:t>
      </w:r>
      <w:r w:rsidRPr="00892E76">
        <w:rPr>
          <w:color w:val="808080"/>
          <w:kern w:val="0"/>
          <w:lang w:val="en-US" w:eastAsia="ru-RU"/>
        </w:rPr>
        <w:t>NULL,</w:t>
      </w:r>
    </w:p>
    <w:p w14:paraId="5F1519CA" w14:textId="77777777" w:rsidR="00892E76" w:rsidRPr="00892E76" w:rsidRDefault="00892E76" w:rsidP="00892E76">
      <w:pPr>
        <w:autoSpaceDE w:val="0"/>
        <w:autoSpaceDN w:val="0"/>
        <w:adjustRightInd w:val="0"/>
        <w:spacing w:line="240" w:lineRule="auto"/>
        <w:ind w:firstLine="0"/>
        <w:jc w:val="left"/>
        <w:rPr>
          <w:color w:val="000000"/>
          <w:kern w:val="0"/>
          <w:sz w:val="26"/>
          <w:szCs w:val="26"/>
          <w:lang w:val="en-US" w:eastAsia="ru-RU"/>
        </w:rPr>
      </w:pPr>
      <w:r w:rsidRPr="00892E76">
        <w:rPr>
          <w:color w:val="000000"/>
          <w:kern w:val="0"/>
          <w:lang w:val="en-US" w:eastAsia="ru-RU"/>
        </w:rPr>
        <w:tab/>
        <w:t>[Salary] [decimal</w:t>
      </w:r>
      <w:proofErr w:type="gramStart"/>
      <w:r w:rsidRPr="00892E76">
        <w:rPr>
          <w:color w:val="000000"/>
          <w:kern w:val="0"/>
          <w:sz w:val="26"/>
          <w:szCs w:val="26"/>
          <w:lang w:val="en-US" w:eastAsia="ru-RU"/>
        </w:rPr>
        <w:t>]</w:t>
      </w:r>
      <w:r w:rsidRPr="00892E76">
        <w:rPr>
          <w:color w:val="808080"/>
          <w:kern w:val="0"/>
          <w:sz w:val="26"/>
          <w:szCs w:val="26"/>
          <w:lang w:val="en-US" w:eastAsia="ru-RU"/>
        </w:rPr>
        <w:t>(</w:t>
      </w:r>
      <w:proofErr w:type="gramEnd"/>
      <w:r w:rsidRPr="00892E76">
        <w:rPr>
          <w:color w:val="000000"/>
          <w:kern w:val="0"/>
          <w:sz w:val="26"/>
          <w:szCs w:val="26"/>
          <w:lang w:val="en-US" w:eastAsia="ru-RU"/>
        </w:rPr>
        <w:t>10</w:t>
      </w:r>
      <w:r w:rsidRPr="00892E76">
        <w:rPr>
          <w:color w:val="808080"/>
          <w:kern w:val="0"/>
          <w:sz w:val="26"/>
          <w:szCs w:val="26"/>
          <w:lang w:val="en-US" w:eastAsia="ru-RU"/>
        </w:rPr>
        <w:t>,</w:t>
      </w:r>
      <w:r w:rsidRPr="00892E76">
        <w:rPr>
          <w:color w:val="000000"/>
          <w:kern w:val="0"/>
          <w:sz w:val="26"/>
          <w:szCs w:val="26"/>
          <w:lang w:val="en-US" w:eastAsia="ru-RU"/>
        </w:rPr>
        <w:t xml:space="preserve"> 2</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808080"/>
          <w:kern w:val="0"/>
          <w:sz w:val="26"/>
          <w:szCs w:val="26"/>
          <w:lang w:val="en-US" w:eastAsia="ru-RU"/>
        </w:rPr>
        <w:t>NOT</w:t>
      </w:r>
      <w:r w:rsidRPr="00892E76">
        <w:rPr>
          <w:color w:val="000000"/>
          <w:kern w:val="0"/>
          <w:sz w:val="26"/>
          <w:szCs w:val="26"/>
          <w:lang w:val="en-US" w:eastAsia="ru-RU"/>
        </w:rPr>
        <w:t xml:space="preserve"> </w:t>
      </w:r>
      <w:r w:rsidRPr="00892E76">
        <w:rPr>
          <w:color w:val="808080"/>
          <w:kern w:val="0"/>
          <w:sz w:val="26"/>
          <w:szCs w:val="26"/>
          <w:lang w:val="en-US" w:eastAsia="ru-RU"/>
        </w:rPr>
        <w:t>NULL,</w:t>
      </w:r>
    </w:p>
    <w:p w14:paraId="478B3858" w14:textId="77777777" w:rsidR="00892E76" w:rsidRPr="00892E76" w:rsidRDefault="00892E76" w:rsidP="00892E76">
      <w:pPr>
        <w:autoSpaceDE w:val="0"/>
        <w:autoSpaceDN w:val="0"/>
        <w:adjustRightInd w:val="0"/>
        <w:spacing w:line="240" w:lineRule="auto"/>
        <w:ind w:firstLine="0"/>
        <w:jc w:val="left"/>
        <w:rPr>
          <w:color w:val="000000"/>
          <w:kern w:val="0"/>
          <w:sz w:val="26"/>
          <w:szCs w:val="26"/>
          <w:lang w:val="en-US" w:eastAsia="ru-RU"/>
        </w:rPr>
      </w:pPr>
      <w:r w:rsidRPr="00892E76">
        <w:rPr>
          <w:color w:val="000000"/>
          <w:kern w:val="0"/>
          <w:sz w:val="26"/>
          <w:szCs w:val="26"/>
          <w:lang w:val="en-US" w:eastAsia="ru-RU"/>
        </w:rPr>
        <w:tab/>
        <w:t>[</w:t>
      </w:r>
      <w:proofErr w:type="spellStart"/>
      <w:r w:rsidRPr="00892E76">
        <w:rPr>
          <w:color w:val="000000"/>
          <w:kern w:val="0"/>
          <w:sz w:val="26"/>
          <w:szCs w:val="26"/>
          <w:lang w:val="en-US" w:eastAsia="ru-RU"/>
        </w:rPr>
        <w:t>IsActive</w:t>
      </w:r>
      <w:proofErr w:type="spellEnd"/>
      <w:r w:rsidRPr="00892E76">
        <w:rPr>
          <w:color w:val="000000"/>
          <w:kern w:val="0"/>
          <w:sz w:val="26"/>
          <w:szCs w:val="26"/>
          <w:lang w:val="en-US" w:eastAsia="ru-RU"/>
        </w:rPr>
        <w:t xml:space="preserve">] [bit] </w:t>
      </w:r>
      <w:r w:rsidRPr="00892E76">
        <w:rPr>
          <w:color w:val="808080"/>
          <w:kern w:val="0"/>
          <w:sz w:val="26"/>
          <w:szCs w:val="26"/>
          <w:lang w:val="en-US" w:eastAsia="ru-RU"/>
        </w:rPr>
        <w:t>NOT</w:t>
      </w:r>
      <w:r w:rsidRPr="00892E76">
        <w:rPr>
          <w:color w:val="000000"/>
          <w:kern w:val="0"/>
          <w:sz w:val="26"/>
          <w:szCs w:val="26"/>
          <w:lang w:val="en-US" w:eastAsia="ru-RU"/>
        </w:rPr>
        <w:t xml:space="preserve"> </w:t>
      </w:r>
      <w:r w:rsidRPr="00892E76">
        <w:rPr>
          <w:color w:val="808080"/>
          <w:kern w:val="0"/>
          <w:sz w:val="26"/>
          <w:szCs w:val="26"/>
          <w:lang w:val="en-US" w:eastAsia="ru-RU"/>
        </w:rPr>
        <w:t>NULL,</w:t>
      </w:r>
    </w:p>
    <w:p w14:paraId="42FD5944" w14:textId="77777777" w:rsidR="00892E76" w:rsidRPr="00892E76" w:rsidRDefault="00892E76" w:rsidP="00892E76">
      <w:pPr>
        <w:autoSpaceDE w:val="0"/>
        <w:autoSpaceDN w:val="0"/>
        <w:adjustRightInd w:val="0"/>
        <w:spacing w:line="240" w:lineRule="auto"/>
        <w:ind w:firstLine="0"/>
        <w:jc w:val="left"/>
        <w:rPr>
          <w:color w:val="000000"/>
          <w:kern w:val="0"/>
          <w:sz w:val="26"/>
          <w:szCs w:val="26"/>
          <w:lang w:val="en-US" w:eastAsia="ru-RU"/>
        </w:rPr>
      </w:pPr>
      <w:r w:rsidRPr="00892E76">
        <w:rPr>
          <w:color w:val="000000"/>
          <w:kern w:val="0"/>
          <w:sz w:val="26"/>
          <w:szCs w:val="26"/>
          <w:lang w:val="en-US" w:eastAsia="ru-RU"/>
        </w:rPr>
        <w:t xml:space="preserve"> </w:t>
      </w:r>
      <w:r w:rsidRPr="00892E76">
        <w:rPr>
          <w:color w:val="0000FF"/>
          <w:kern w:val="0"/>
          <w:sz w:val="26"/>
          <w:szCs w:val="26"/>
          <w:lang w:val="en-US" w:eastAsia="ru-RU"/>
        </w:rPr>
        <w:t>CONSTRAINT</w:t>
      </w:r>
      <w:r w:rsidRPr="00892E76">
        <w:rPr>
          <w:color w:val="000000"/>
          <w:kern w:val="0"/>
          <w:sz w:val="26"/>
          <w:szCs w:val="26"/>
          <w:lang w:val="en-US" w:eastAsia="ru-RU"/>
        </w:rPr>
        <w:t xml:space="preserve"> [</w:t>
      </w:r>
      <w:proofErr w:type="spellStart"/>
      <w:r w:rsidRPr="00892E76">
        <w:rPr>
          <w:color w:val="000000"/>
          <w:kern w:val="0"/>
          <w:sz w:val="26"/>
          <w:szCs w:val="26"/>
          <w:lang w:val="en-US" w:eastAsia="ru-RU"/>
        </w:rPr>
        <w:t>PK_Workers</w:t>
      </w:r>
      <w:proofErr w:type="spellEnd"/>
      <w:r w:rsidRPr="00892E76">
        <w:rPr>
          <w:color w:val="000000"/>
          <w:kern w:val="0"/>
          <w:sz w:val="26"/>
          <w:szCs w:val="26"/>
          <w:lang w:val="en-US" w:eastAsia="ru-RU"/>
        </w:rPr>
        <w:t xml:space="preserve">] </w:t>
      </w:r>
      <w:r w:rsidRPr="00892E76">
        <w:rPr>
          <w:color w:val="0000FF"/>
          <w:kern w:val="0"/>
          <w:sz w:val="26"/>
          <w:szCs w:val="26"/>
          <w:lang w:val="en-US" w:eastAsia="ru-RU"/>
        </w:rPr>
        <w:t>PRIMARY</w:t>
      </w:r>
      <w:r w:rsidRPr="00892E76">
        <w:rPr>
          <w:color w:val="000000"/>
          <w:kern w:val="0"/>
          <w:sz w:val="26"/>
          <w:szCs w:val="26"/>
          <w:lang w:val="en-US" w:eastAsia="ru-RU"/>
        </w:rPr>
        <w:t xml:space="preserve"> </w:t>
      </w:r>
      <w:r w:rsidRPr="00892E76">
        <w:rPr>
          <w:color w:val="0000FF"/>
          <w:kern w:val="0"/>
          <w:sz w:val="26"/>
          <w:szCs w:val="26"/>
          <w:lang w:val="en-US" w:eastAsia="ru-RU"/>
        </w:rPr>
        <w:t>KEY</w:t>
      </w:r>
      <w:r w:rsidRPr="00892E76">
        <w:rPr>
          <w:color w:val="000000"/>
          <w:kern w:val="0"/>
          <w:sz w:val="26"/>
          <w:szCs w:val="26"/>
          <w:lang w:val="en-US" w:eastAsia="ru-RU"/>
        </w:rPr>
        <w:t xml:space="preserve"> </w:t>
      </w:r>
      <w:r w:rsidRPr="00892E76">
        <w:rPr>
          <w:color w:val="0000FF"/>
          <w:kern w:val="0"/>
          <w:sz w:val="26"/>
          <w:szCs w:val="26"/>
          <w:lang w:val="en-US" w:eastAsia="ru-RU"/>
        </w:rPr>
        <w:t>CLUSTERED</w:t>
      </w:r>
      <w:r w:rsidRPr="00892E76">
        <w:rPr>
          <w:color w:val="000000"/>
          <w:kern w:val="0"/>
          <w:sz w:val="26"/>
          <w:szCs w:val="26"/>
          <w:lang w:val="en-US" w:eastAsia="ru-RU"/>
        </w:rPr>
        <w:t xml:space="preserve"> </w:t>
      </w:r>
    </w:p>
    <w:p w14:paraId="0C56629E" w14:textId="77777777" w:rsidR="00892E76" w:rsidRPr="00892E76" w:rsidRDefault="00892E76" w:rsidP="00892E76">
      <w:pPr>
        <w:autoSpaceDE w:val="0"/>
        <w:autoSpaceDN w:val="0"/>
        <w:adjustRightInd w:val="0"/>
        <w:spacing w:line="240" w:lineRule="auto"/>
        <w:ind w:firstLine="0"/>
        <w:jc w:val="left"/>
        <w:rPr>
          <w:color w:val="000000"/>
          <w:kern w:val="0"/>
          <w:sz w:val="26"/>
          <w:szCs w:val="26"/>
          <w:lang w:val="en-US" w:eastAsia="ru-RU"/>
        </w:rPr>
      </w:pPr>
      <w:r w:rsidRPr="00892E76">
        <w:rPr>
          <w:color w:val="808080"/>
          <w:kern w:val="0"/>
          <w:sz w:val="26"/>
          <w:szCs w:val="26"/>
          <w:lang w:val="en-US" w:eastAsia="ru-RU"/>
        </w:rPr>
        <w:t>(</w:t>
      </w:r>
    </w:p>
    <w:p w14:paraId="691203DD" w14:textId="77777777" w:rsidR="00892E76" w:rsidRPr="00892E76" w:rsidRDefault="00892E76" w:rsidP="00892E76">
      <w:pPr>
        <w:autoSpaceDE w:val="0"/>
        <w:autoSpaceDN w:val="0"/>
        <w:adjustRightInd w:val="0"/>
        <w:spacing w:line="240" w:lineRule="auto"/>
        <w:ind w:firstLine="0"/>
        <w:jc w:val="left"/>
        <w:rPr>
          <w:color w:val="000000"/>
          <w:kern w:val="0"/>
          <w:sz w:val="26"/>
          <w:szCs w:val="26"/>
          <w:lang w:val="en-US" w:eastAsia="ru-RU"/>
        </w:rPr>
      </w:pPr>
      <w:r w:rsidRPr="00892E76">
        <w:rPr>
          <w:color w:val="000000"/>
          <w:kern w:val="0"/>
          <w:sz w:val="26"/>
          <w:szCs w:val="26"/>
          <w:lang w:val="en-US" w:eastAsia="ru-RU"/>
        </w:rPr>
        <w:tab/>
        <w:t xml:space="preserve">[Id] </w:t>
      </w:r>
      <w:r w:rsidRPr="00892E76">
        <w:rPr>
          <w:color w:val="0000FF"/>
          <w:kern w:val="0"/>
          <w:sz w:val="26"/>
          <w:szCs w:val="26"/>
          <w:lang w:val="en-US" w:eastAsia="ru-RU"/>
        </w:rPr>
        <w:t>ASC</w:t>
      </w:r>
    </w:p>
    <w:p w14:paraId="732B2586" w14:textId="77777777" w:rsidR="00892E76" w:rsidRPr="00892E76" w:rsidRDefault="00892E76" w:rsidP="00892E76">
      <w:pPr>
        <w:autoSpaceDE w:val="0"/>
        <w:autoSpaceDN w:val="0"/>
        <w:adjustRightInd w:val="0"/>
        <w:spacing w:line="240" w:lineRule="auto"/>
        <w:ind w:firstLine="0"/>
        <w:jc w:val="left"/>
        <w:rPr>
          <w:color w:val="000000"/>
          <w:kern w:val="0"/>
          <w:sz w:val="26"/>
          <w:szCs w:val="26"/>
          <w:lang w:val="en-US" w:eastAsia="ru-RU"/>
        </w:rPr>
      </w:pPr>
      <w:proofErr w:type="gramStart"/>
      <w:r w:rsidRPr="00892E76">
        <w:rPr>
          <w:color w:val="808080"/>
          <w:kern w:val="0"/>
          <w:sz w:val="26"/>
          <w:szCs w:val="26"/>
          <w:lang w:val="en-US" w:eastAsia="ru-RU"/>
        </w:rPr>
        <w:t>)</w:t>
      </w:r>
      <w:r w:rsidRPr="00892E76">
        <w:rPr>
          <w:color w:val="0000FF"/>
          <w:kern w:val="0"/>
          <w:sz w:val="26"/>
          <w:szCs w:val="26"/>
          <w:lang w:val="en-US" w:eastAsia="ru-RU"/>
        </w:rPr>
        <w:t>WITH</w:t>
      </w:r>
      <w:proofErr w:type="gramEnd"/>
      <w:r w:rsidRPr="00892E76">
        <w:rPr>
          <w:color w:val="0000FF"/>
          <w:kern w:val="0"/>
          <w:sz w:val="26"/>
          <w:szCs w:val="26"/>
          <w:lang w:val="en-US" w:eastAsia="ru-RU"/>
        </w:rPr>
        <w:t xml:space="preserve"> </w:t>
      </w:r>
      <w:r w:rsidRPr="00892E76">
        <w:rPr>
          <w:color w:val="808080"/>
          <w:kern w:val="0"/>
          <w:sz w:val="26"/>
          <w:szCs w:val="26"/>
          <w:lang w:val="en-US" w:eastAsia="ru-RU"/>
        </w:rPr>
        <w:t>(</w:t>
      </w:r>
      <w:r w:rsidRPr="00892E76">
        <w:rPr>
          <w:color w:val="0000FF"/>
          <w:kern w:val="0"/>
          <w:sz w:val="26"/>
          <w:szCs w:val="26"/>
          <w:lang w:val="en-US" w:eastAsia="ru-RU"/>
        </w:rPr>
        <w:t>PAD_INDEX</w:t>
      </w:r>
      <w:r w:rsidRPr="00892E76">
        <w:rPr>
          <w:color w:val="000000"/>
          <w:kern w:val="0"/>
          <w:sz w:val="26"/>
          <w:szCs w:val="26"/>
          <w:lang w:val="en-US" w:eastAsia="ru-RU"/>
        </w:rPr>
        <w:t xml:space="preserve"> </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OFF</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STATISTICS_NORECOMPUTE</w:t>
      </w:r>
      <w:r w:rsidRPr="00892E76">
        <w:rPr>
          <w:color w:val="000000"/>
          <w:kern w:val="0"/>
          <w:sz w:val="26"/>
          <w:szCs w:val="26"/>
          <w:lang w:val="en-US" w:eastAsia="ru-RU"/>
        </w:rPr>
        <w:t xml:space="preserve"> </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OFF</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IGNORE_DUP_KEY</w:t>
      </w:r>
      <w:r w:rsidRPr="00892E76">
        <w:rPr>
          <w:color w:val="000000"/>
          <w:kern w:val="0"/>
          <w:sz w:val="26"/>
          <w:szCs w:val="26"/>
          <w:lang w:val="en-US" w:eastAsia="ru-RU"/>
        </w:rPr>
        <w:t xml:space="preserve"> </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OFF</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ALLOW_ROW_LOCKS</w:t>
      </w:r>
      <w:r w:rsidRPr="00892E76">
        <w:rPr>
          <w:color w:val="000000"/>
          <w:kern w:val="0"/>
          <w:sz w:val="26"/>
          <w:szCs w:val="26"/>
          <w:lang w:val="en-US" w:eastAsia="ru-RU"/>
        </w:rPr>
        <w:t xml:space="preserve"> </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ON</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ALLOW_PAGE_LOCKS</w:t>
      </w:r>
      <w:r w:rsidRPr="00892E76">
        <w:rPr>
          <w:color w:val="000000"/>
          <w:kern w:val="0"/>
          <w:sz w:val="26"/>
          <w:szCs w:val="26"/>
          <w:lang w:val="en-US" w:eastAsia="ru-RU"/>
        </w:rPr>
        <w:t xml:space="preserve"> </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ON</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OPTIMIZE_FOR_SEQUENTIAL_KEY</w:t>
      </w:r>
      <w:r w:rsidRPr="00892E76">
        <w:rPr>
          <w:color w:val="000000"/>
          <w:kern w:val="0"/>
          <w:sz w:val="26"/>
          <w:szCs w:val="26"/>
          <w:lang w:val="en-US" w:eastAsia="ru-RU"/>
        </w:rPr>
        <w:t xml:space="preserve"> </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OFF</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ON</w:t>
      </w:r>
      <w:r w:rsidRPr="00892E76">
        <w:rPr>
          <w:color w:val="000000"/>
          <w:kern w:val="0"/>
          <w:sz w:val="26"/>
          <w:szCs w:val="26"/>
          <w:lang w:val="en-US" w:eastAsia="ru-RU"/>
        </w:rPr>
        <w:t xml:space="preserve"> [PRIMARY]</w:t>
      </w:r>
    </w:p>
    <w:p w14:paraId="594B89A1" w14:textId="77777777" w:rsidR="00892E76" w:rsidRPr="00892E76" w:rsidRDefault="00892E76" w:rsidP="00892E76">
      <w:pPr>
        <w:autoSpaceDE w:val="0"/>
        <w:autoSpaceDN w:val="0"/>
        <w:adjustRightInd w:val="0"/>
        <w:spacing w:line="240" w:lineRule="auto"/>
        <w:ind w:firstLine="0"/>
        <w:jc w:val="left"/>
        <w:rPr>
          <w:color w:val="000000"/>
          <w:kern w:val="0"/>
          <w:sz w:val="26"/>
          <w:szCs w:val="26"/>
          <w:lang w:val="en-US" w:eastAsia="ru-RU"/>
        </w:rPr>
      </w:pP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ON</w:t>
      </w:r>
      <w:r w:rsidRPr="00892E76">
        <w:rPr>
          <w:color w:val="000000"/>
          <w:kern w:val="0"/>
          <w:sz w:val="26"/>
          <w:szCs w:val="26"/>
          <w:lang w:val="en-US" w:eastAsia="ru-RU"/>
        </w:rPr>
        <w:t xml:space="preserve"> [PRIMARY]</w:t>
      </w:r>
    </w:p>
    <w:p w14:paraId="41EBBA62" w14:textId="77777777" w:rsidR="00892E76" w:rsidRPr="00892E76" w:rsidRDefault="00892E76" w:rsidP="00892E76">
      <w:pPr>
        <w:pStyle w:val="Standard"/>
        <w:rPr>
          <w:sz w:val="26"/>
          <w:szCs w:val="26"/>
          <w:lang w:val="en-US"/>
        </w:rPr>
      </w:pPr>
      <w:r w:rsidRPr="00892E76">
        <w:rPr>
          <w:color w:val="0000FF"/>
          <w:kern w:val="0"/>
          <w:sz w:val="26"/>
          <w:szCs w:val="26"/>
          <w:lang w:val="en-US" w:eastAsia="ru-RU"/>
        </w:rPr>
        <w:t>GO</w:t>
      </w:r>
    </w:p>
    <w:p w14:paraId="0B5A13BA" w14:textId="77777777" w:rsidR="00892E76" w:rsidRPr="00892E76" w:rsidRDefault="00892E76">
      <w:pPr>
        <w:pStyle w:val="Standard"/>
        <w:rPr>
          <w:rFonts w:eastAsia="Times New Roman"/>
          <w:color w:val="0000FF"/>
          <w:kern w:val="0"/>
          <w:sz w:val="26"/>
          <w:szCs w:val="26"/>
          <w:lang w:val="en-US" w:eastAsia="ru-RU"/>
        </w:rPr>
      </w:pPr>
    </w:p>
    <w:p w14:paraId="19B37D0C" w14:textId="77777777" w:rsidR="00146311" w:rsidRPr="00773B0A" w:rsidRDefault="00146311">
      <w:pPr>
        <w:pStyle w:val="Standard"/>
        <w:rPr>
          <w:lang w:val="en-US"/>
        </w:rPr>
      </w:pPr>
      <w:r w:rsidRPr="00773B0A">
        <w:rPr>
          <w:lang w:val="en-US"/>
        </w:rPr>
        <w:t xml:space="preserve">2. </w:t>
      </w:r>
      <w:r w:rsidRPr="00773B0A">
        <w:t>Таблица</w:t>
      </w:r>
      <w:r w:rsidRPr="00773B0A">
        <w:rPr>
          <w:lang w:val="en-US"/>
        </w:rPr>
        <w:t xml:space="preserve"> «</w:t>
      </w:r>
      <w:proofErr w:type="spellStart"/>
      <w:r w:rsidR="00EB59A4" w:rsidRPr="00773B0A">
        <w:rPr>
          <w:lang w:val="en-US"/>
        </w:rPr>
        <w:t>HealthCards</w:t>
      </w:r>
      <w:proofErr w:type="spellEnd"/>
      <w:r w:rsidRPr="00773B0A">
        <w:rPr>
          <w:lang w:val="en-US"/>
        </w:rPr>
        <w:t>»</w:t>
      </w:r>
      <w:r w:rsidR="00EB59A4" w:rsidRPr="00773B0A">
        <w:rPr>
          <w:lang w:val="en-US"/>
        </w:rPr>
        <w:t xml:space="preserve"> (</w:t>
      </w:r>
      <w:r w:rsidR="00EB59A4" w:rsidRPr="00773B0A">
        <w:t>Медицинские</w:t>
      </w:r>
      <w:r w:rsidR="00EB59A4" w:rsidRPr="00773B0A">
        <w:rPr>
          <w:lang w:val="en-US"/>
        </w:rPr>
        <w:t xml:space="preserve"> </w:t>
      </w:r>
      <w:r w:rsidR="00EB59A4" w:rsidRPr="00773B0A">
        <w:t>карты</w:t>
      </w:r>
      <w:r w:rsidR="00EB59A4" w:rsidRPr="00773B0A">
        <w:rPr>
          <w:lang w:val="en-US"/>
        </w:rPr>
        <w:t>)</w:t>
      </w:r>
    </w:p>
    <w:p w14:paraId="15D0EADC"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CREATE</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w:t>
      </w:r>
      <w:proofErr w:type="spellStart"/>
      <w:r w:rsidRPr="00773B0A">
        <w:rPr>
          <w:color w:val="000000"/>
          <w:kern w:val="0"/>
          <w:lang w:val="en-US" w:eastAsia="ru-RU"/>
        </w:rPr>
        <w:t>dbo</w:t>
      </w:r>
      <w:proofErr w:type="spellEnd"/>
      <w:proofErr w:type="gramStart"/>
      <w:r w:rsidRPr="00773B0A">
        <w:rPr>
          <w:color w:val="000000"/>
          <w:kern w:val="0"/>
          <w:lang w:val="en-US" w:eastAsia="ru-RU"/>
        </w:rPr>
        <w:t>]</w:t>
      </w:r>
      <w:r w:rsidRPr="00773B0A">
        <w:rPr>
          <w:color w:val="808080"/>
          <w:kern w:val="0"/>
          <w:lang w:val="en-US" w:eastAsia="ru-RU"/>
        </w:rPr>
        <w:t>.</w:t>
      </w:r>
      <w:r w:rsidRPr="00773B0A">
        <w:rPr>
          <w:color w:val="000000"/>
          <w:kern w:val="0"/>
          <w:lang w:val="en-US" w:eastAsia="ru-RU"/>
        </w:rPr>
        <w:t>[</w:t>
      </w:r>
      <w:proofErr w:type="spellStart"/>
      <w:proofErr w:type="gramEnd"/>
      <w:r w:rsidRPr="00773B0A">
        <w:rPr>
          <w:color w:val="000000"/>
          <w:kern w:val="0"/>
          <w:lang w:val="en-US" w:eastAsia="ru-RU"/>
        </w:rPr>
        <w:t>HealthCards</w:t>
      </w:r>
      <w:proofErr w:type="spellEnd"/>
      <w:r w:rsidRPr="00773B0A">
        <w:rPr>
          <w:color w:val="000000"/>
          <w:kern w:val="0"/>
          <w:lang w:val="en-US" w:eastAsia="ru-RU"/>
        </w:rPr>
        <w:t>]</w:t>
      </w:r>
      <w:r w:rsidRPr="00773B0A">
        <w:rPr>
          <w:color w:val="808080"/>
          <w:kern w:val="0"/>
          <w:lang w:val="en-US" w:eastAsia="ru-RU"/>
        </w:rPr>
        <w:t>(</w:t>
      </w:r>
    </w:p>
    <w:p w14:paraId="0ACEC7ED"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[Id] [int] </w:t>
      </w:r>
      <w:proofErr w:type="gramStart"/>
      <w:r w:rsidRPr="00773B0A">
        <w:rPr>
          <w:color w:val="0000FF"/>
          <w:kern w:val="0"/>
          <w:lang w:val="en-US" w:eastAsia="ru-RU"/>
        </w:rPr>
        <w:t>IDENTITY</w:t>
      </w:r>
      <w:r w:rsidRPr="00773B0A">
        <w:rPr>
          <w:color w:val="808080"/>
          <w:kern w:val="0"/>
          <w:lang w:val="en-US" w:eastAsia="ru-RU"/>
        </w:rPr>
        <w:t>(</w:t>
      </w:r>
      <w:proofErr w:type="gramEnd"/>
      <w:r w:rsidRPr="00773B0A">
        <w:rPr>
          <w:color w:val="000000"/>
          <w:kern w:val="0"/>
          <w:lang w:val="en-US" w:eastAsia="ru-RU"/>
        </w:rPr>
        <w:t>1</w:t>
      </w:r>
      <w:r w:rsidRPr="00773B0A">
        <w:rPr>
          <w:color w:val="808080"/>
          <w:kern w:val="0"/>
          <w:lang w:val="en-US" w:eastAsia="ru-RU"/>
        </w:rPr>
        <w:t>,</w:t>
      </w:r>
      <w:r w:rsidRPr="00773B0A">
        <w:rPr>
          <w:color w:val="000000"/>
          <w:kern w:val="0"/>
          <w:lang w:val="en-US" w:eastAsia="ru-RU"/>
        </w:rPr>
        <w:t>1</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39D885F2"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[Vaccinations] [</w:t>
      </w:r>
      <w:proofErr w:type="spellStart"/>
      <w:r w:rsidRPr="00773B0A">
        <w:rPr>
          <w:color w:val="000000"/>
          <w:kern w:val="0"/>
          <w:lang w:val="en-US" w:eastAsia="ru-RU"/>
        </w:rPr>
        <w:t>nvarchar</w:t>
      </w:r>
      <w:proofErr w:type="spellEnd"/>
      <w:proofErr w:type="gramStart"/>
      <w:r w:rsidRPr="00773B0A">
        <w:rPr>
          <w:color w:val="000000"/>
          <w:kern w:val="0"/>
          <w:lang w:val="en-US" w:eastAsia="ru-RU"/>
        </w:rPr>
        <w:t>]</w:t>
      </w:r>
      <w:r w:rsidRPr="00773B0A">
        <w:rPr>
          <w:color w:val="808080"/>
          <w:kern w:val="0"/>
          <w:lang w:val="en-US" w:eastAsia="ru-RU"/>
        </w:rPr>
        <w:t>(</w:t>
      </w:r>
      <w:proofErr w:type="gramEnd"/>
      <w:r w:rsidRPr="00773B0A">
        <w:rPr>
          <w:color w:val="000000"/>
          <w:kern w:val="0"/>
          <w:lang w:val="en-US" w:eastAsia="ru-RU"/>
        </w:rPr>
        <w:t>500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42976D41"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[Diseases] [</w:t>
      </w:r>
      <w:proofErr w:type="spellStart"/>
      <w:r w:rsidRPr="00773B0A">
        <w:rPr>
          <w:color w:val="000000"/>
          <w:kern w:val="0"/>
          <w:lang w:val="en-US" w:eastAsia="ru-RU"/>
        </w:rPr>
        <w:t>nvarchar</w:t>
      </w:r>
      <w:proofErr w:type="spellEnd"/>
      <w:proofErr w:type="gramStart"/>
      <w:r w:rsidRPr="00773B0A">
        <w:rPr>
          <w:color w:val="000000"/>
          <w:kern w:val="0"/>
          <w:lang w:val="en-US" w:eastAsia="ru-RU"/>
        </w:rPr>
        <w:t>]</w:t>
      </w:r>
      <w:r w:rsidRPr="00773B0A">
        <w:rPr>
          <w:color w:val="808080"/>
          <w:kern w:val="0"/>
          <w:lang w:val="en-US" w:eastAsia="ru-RU"/>
        </w:rPr>
        <w:t>(</w:t>
      </w:r>
      <w:proofErr w:type="gramEnd"/>
      <w:r w:rsidRPr="00773B0A">
        <w:rPr>
          <w:color w:val="000000"/>
          <w:kern w:val="0"/>
          <w:lang w:val="en-US" w:eastAsia="ru-RU"/>
        </w:rPr>
        <w:t>500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4647365F"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[Allergies] [</w:t>
      </w:r>
      <w:proofErr w:type="spellStart"/>
      <w:r w:rsidRPr="00773B0A">
        <w:rPr>
          <w:color w:val="000000"/>
          <w:kern w:val="0"/>
          <w:lang w:val="en-US" w:eastAsia="ru-RU"/>
        </w:rPr>
        <w:t>nvarchar</w:t>
      </w:r>
      <w:proofErr w:type="spellEnd"/>
      <w:proofErr w:type="gramStart"/>
      <w:r w:rsidRPr="00773B0A">
        <w:rPr>
          <w:color w:val="000000"/>
          <w:kern w:val="0"/>
          <w:lang w:val="en-US" w:eastAsia="ru-RU"/>
        </w:rPr>
        <w:t>]</w:t>
      </w:r>
      <w:r w:rsidRPr="00773B0A">
        <w:rPr>
          <w:color w:val="808080"/>
          <w:kern w:val="0"/>
          <w:lang w:val="en-US" w:eastAsia="ru-RU"/>
        </w:rPr>
        <w:t>(</w:t>
      </w:r>
      <w:proofErr w:type="gramEnd"/>
      <w:r w:rsidRPr="00773B0A">
        <w:rPr>
          <w:color w:val="000000"/>
          <w:kern w:val="0"/>
          <w:lang w:val="en-US" w:eastAsia="ru-RU"/>
        </w:rPr>
        <w:t>500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34FDB999"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w:t>
      </w:r>
      <w:proofErr w:type="spellStart"/>
      <w:r w:rsidRPr="00773B0A">
        <w:rPr>
          <w:color w:val="000000"/>
          <w:kern w:val="0"/>
          <w:lang w:val="en-US" w:eastAsia="ru-RU"/>
        </w:rPr>
        <w:t>SpecialNotes</w:t>
      </w:r>
      <w:proofErr w:type="spellEnd"/>
      <w:r w:rsidRPr="00773B0A">
        <w:rPr>
          <w:color w:val="000000"/>
          <w:kern w:val="0"/>
          <w:lang w:val="en-US" w:eastAsia="ru-RU"/>
        </w:rPr>
        <w:t>] [</w:t>
      </w:r>
      <w:proofErr w:type="spellStart"/>
      <w:r w:rsidRPr="00773B0A">
        <w:rPr>
          <w:color w:val="000000"/>
          <w:kern w:val="0"/>
          <w:lang w:val="en-US" w:eastAsia="ru-RU"/>
        </w:rPr>
        <w:t>nvarchar</w:t>
      </w:r>
      <w:proofErr w:type="spellEnd"/>
      <w:proofErr w:type="gramStart"/>
      <w:r w:rsidRPr="00773B0A">
        <w:rPr>
          <w:color w:val="000000"/>
          <w:kern w:val="0"/>
          <w:lang w:val="en-US" w:eastAsia="ru-RU"/>
        </w:rPr>
        <w:t>]</w:t>
      </w:r>
      <w:r w:rsidRPr="00773B0A">
        <w:rPr>
          <w:color w:val="808080"/>
          <w:kern w:val="0"/>
          <w:lang w:val="en-US" w:eastAsia="ru-RU"/>
        </w:rPr>
        <w:t>(</w:t>
      </w:r>
      <w:proofErr w:type="gramEnd"/>
      <w:r w:rsidRPr="00773B0A">
        <w:rPr>
          <w:color w:val="000000"/>
          <w:kern w:val="0"/>
          <w:lang w:val="en-US" w:eastAsia="ru-RU"/>
        </w:rPr>
        <w:t>1000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04C5E951"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w:t>
      </w:r>
      <w:proofErr w:type="spellStart"/>
      <w:r w:rsidRPr="00773B0A">
        <w:rPr>
          <w:color w:val="000000"/>
          <w:kern w:val="0"/>
          <w:lang w:val="en-US" w:eastAsia="ru-RU"/>
        </w:rPr>
        <w:t>BirdId</w:t>
      </w:r>
      <w:proofErr w:type="spellEnd"/>
      <w:r w:rsidRPr="00773B0A">
        <w:rPr>
          <w:color w:val="000000"/>
          <w:kern w:val="0"/>
          <w:lang w:val="en-US" w:eastAsia="ru-RU"/>
        </w:rPr>
        <w:t xml:space="preserve">] [int]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37948DE3"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w:t>
      </w:r>
      <w:proofErr w:type="spellStart"/>
      <w:r w:rsidRPr="00773B0A">
        <w:rPr>
          <w:color w:val="000000"/>
          <w:kern w:val="0"/>
          <w:lang w:val="en-US" w:eastAsia="ru-RU"/>
        </w:rPr>
        <w:t>PK_HealthCards</w:t>
      </w:r>
      <w:proofErr w:type="spellEnd"/>
      <w:r w:rsidRPr="00773B0A">
        <w:rPr>
          <w:color w:val="000000"/>
          <w:kern w:val="0"/>
          <w:lang w:val="en-US" w:eastAsia="ru-RU"/>
        </w:rPr>
        <w:t xml:space="preserve">] </w:t>
      </w:r>
      <w:r w:rsidRPr="00773B0A">
        <w:rPr>
          <w:color w:val="0000FF"/>
          <w:kern w:val="0"/>
          <w:lang w:val="en-US" w:eastAsia="ru-RU"/>
        </w:rPr>
        <w:t>PRIMARY</w:t>
      </w:r>
      <w:r w:rsidRPr="00773B0A">
        <w:rPr>
          <w:color w:val="000000"/>
          <w:kern w:val="0"/>
          <w:lang w:val="en-US" w:eastAsia="ru-RU"/>
        </w:rPr>
        <w:t xml:space="preserve"> </w:t>
      </w:r>
      <w:r w:rsidRPr="00773B0A">
        <w:rPr>
          <w:color w:val="0000FF"/>
          <w:kern w:val="0"/>
          <w:lang w:val="en-US" w:eastAsia="ru-RU"/>
        </w:rPr>
        <w:t>KEY</w:t>
      </w:r>
      <w:r w:rsidRPr="00773B0A">
        <w:rPr>
          <w:color w:val="000000"/>
          <w:kern w:val="0"/>
          <w:lang w:val="en-US" w:eastAsia="ru-RU"/>
        </w:rPr>
        <w:t xml:space="preserve"> </w:t>
      </w:r>
      <w:r w:rsidRPr="00773B0A">
        <w:rPr>
          <w:color w:val="0000FF"/>
          <w:kern w:val="0"/>
          <w:lang w:val="en-US" w:eastAsia="ru-RU"/>
        </w:rPr>
        <w:t>CLUSTERED</w:t>
      </w:r>
      <w:r w:rsidRPr="00773B0A">
        <w:rPr>
          <w:color w:val="000000"/>
          <w:kern w:val="0"/>
          <w:lang w:val="en-US" w:eastAsia="ru-RU"/>
        </w:rPr>
        <w:t xml:space="preserve"> </w:t>
      </w:r>
    </w:p>
    <w:p w14:paraId="5913FF8D"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t>(</w:t>
      </w:r>
    </w:p>
    <w:p w14:paraId="6F3FA600"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[Id] </w:t>
      </w:r>
      <w:r w:rsidRPr="00773B0A">
        <w:rPr>
          <w:color w:val="0000FF"/>
          <w:kern w:val="0"/>
          <w:lang w:val="en-US" w:eastAsia="ru-RU"/>
        </w:rPr>
        <w:t>ASC</w:t>
      </w:r>
    </w:p>
    <w:p w14:paraId="77D04FC6"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proofErr w:type="gramStart"/>
      <w:r w:rsidRPr="00773B0A">
        <w:rPr>
          <w:color w:val="808080"/>
          <w:kern w:val="0"/>
          <w:lang w:val="en-US" w:eastAsia="ru-RU"/>
        </w:rPr>
        <w:t>)</w:t>
      </w:r>
      <w:r w:rsidRPr="00773B0A">
        <w:rPr>
          <w:color w:val="0000FF"/>
          <w:kern w:val="0"/>
          <w:lang w:val="en-US" w:eastAsia="ru-RU"/>
        </w:rPr>
        <w:t>WITH</w:t>
      </w:r>
      <w:proofErr w:type="gramEnd"/>
      <w:r w:rsidRPr="00773B0A">
        <w:rPr>
          <w:color w:val="0000FF"/>
          <w:kern w:val="0"/>
          <w:lang w:val="en-US" w:eastAsia="ru-RU"/>
        </w:rPr>
        <w:t xml:space="preserve"> </w:t>
      </w:r>
      <w:r w:rsidRPr="00773B0A">
        <w:rPr>
          <w:color w:val="808080"/>
          <w:kern w:val="0"/>
          <w:lang w:val="en-US" w:eastAsia="ru-RU"/>
        </w:rPr>
        <w:t>(</w:t>
      </w:r>
      <w:r w:rsidRPr="00773B0A">
        <w:rPr>
          <w:color w:val="0000FF"/>
          <w:kern w:val="0"/>
          <w:lang w:val="en-US" w:eastAsia="ru-RU"/>
        </w:rPr>
        <w:t>PAD_INDEX</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STATISTICS_NORECOMPUTE</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IGNORE_DUP_KEY</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ALLOW_ROW_LOCKS</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ALLOW_PAGE_LOCKS</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OPTIMIZE_FOR_SEQUENTIAL_KEY</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000000"/>
          <w:kern w:val="0"/>
          <w:lang w:val="en-US" w:eastAsia="ru-RU"/>
        </w:rPr>
        <w:t xml:space="preserve"> [PRIMARY]</w:t>
      </w:r>
    </w:p>
    <w:p w14:paraId="0D914FDA"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000000"/>
          <w:kern w:val="0"/>
          <w:lang w:val="en-US" w:eastAsia="ru-RU"/>
        </w:rPr>
        <w:t xml:space="preserve"> [PRIMARY]</w:t>
      </w:r>
    </w:p>
    <w:p w14:paraId="1AB1077C"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GO</w:t>
      </w:r>
    </w:p>
    <w:p w14:paraId="1478D6BF"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p>
    <w:p w14:paraId="7AD327CA"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lastRenderedPageBreak/>
        <w:t>ALTER</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w:t>
      </w:r>
      <w:proofErr w:type="spellStart"/>
      <w:r w:rsidRPr="00773B0A">
        <w:rPr>
          <w:color w:val="000000"/>
          <w:kern w:val="0"/>
          <w:lang w:val="en-US" w:eastAsia="ru-RU"/>
        </w:rPr>
        <w:t>dbo</w:t>
      </w:r>
      <w:proofErr w:type="spellEnd"/>
      <w:proofErr w:type="gramStart"/>
      <w:r w:rsidRPr="00773B0A">
        <w:rPr>
          <w:color w:val="000000"/>
          <w:kern w:val="0"/>
          <w:lang w:val="en-US" w:eastAsia="ru-RU"/>
        </w:rPr>
        <w:t>]</w:t>
      </w:r>
      <w:r w:rsidRPr="00773B0A">
        <w:rPr>
          <w:color w:val="808080"/>
          <w:kern w:val="0"/>
          <w:lang w:val="en-US" w:eastAsia="ru-RU"/>
        </w:rPr>
        <w:t>.</w:t>
      </w:r>
      <w:r w:rsidRPr="00773B0A">
        <w:rPr>
          <w:color w:val="000000"/>
          <w:kern w:val="0"/>
          <w:lang w:val="en-US" w:eastAsia="ru-RU"/>
        </w:rPr>
        <w:t>[</w:t>
      </w:r>
      <w:proofErr w:type="spellStart"/>
      <w:proofErr w:type="gramEnd"/>
      <w:r w:rsidRPr="00773B0A">
        <w:rPr>
          <w:color w:val="000000"/>
          <w:kern w:val="0"/>
          <w:lang w:val="en-US" w:eastAsia="ru-RU"/>
        </w:rPr>
        <w:t>HealthCards</w:t>
      </w:r>
      <w:proofErr w:type="spellEnd"/>
      <w:r w:rsidRPr="00773B0A">
        <w:rPr>
          <w:color w:val="000000"/>
          <w:kern w:val="0"/>
          <w:lang w:val="en-US" w:eastAsia="ru-RU"/>
        </w:rPr>
        <w:t xml:space="preserve">]  </w:t>
      </w:r>
      <w:r w:rsidRPr="00773B0A">
        <w:rPr>
          <w:color w:val="0000FF"/>
          <w:kern w:val="0"/>
          <w:lang w:val="en-US" w:eastAsia="ru-RU"/>
        </w:rPr>
        <w:t>WITH</w:t>
      </w:r>
      <w:r w:rsidRPr="00773B0A">
        <w:rPr>
          <w:color w:val="000000"/>
          <w:kern w:val="0"/>
          <w:lang w:val="en-US" w:eastAsia="ru-RU"/>
        </w:rPr>
        <w:t xml:space="preserve"> </w:t>
      </w:r>
      <w:r w:rsidRPr="00773B0A">
        <w:rPr>
          <w:color w:val="0000FF"/>
          <w:kern w:val="0"/>
          <w:lang w:val="en-US" w:eastAsia="ru-RU"/>
        </w:rPr>
        <w:t>CHECK</w:t>
      </w:r>
      <w:r w:rsidRPr="00773B0A">
        <w:rPr>
          <w:color w:val="000000"/>
          <w:kern w:val="0"/>
          <w:lang w:val="en-US" w:eastAsia="ru-RU"/>
        </w:rPr>
        <w:t xml:space="preserve"> </w:t>
      </w:r>
      <w:r w:rsidRPr="00773B0A">
        <w:rPr>
          <w:color w:val="0000FF"/>
          <w:kern w:val="0"/>
          <w:lang w:val="en-US" w:eastAsia="ru-RU"/>
        </w:rPr>
        <w:t>ADD</w:t>
      </w: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w:t>
      </w:r>
      <w:proofErr w:type="spellStart"/>
      <w:r w:rsidRPr="00773B0A">
        <w:rPr>
          <w:color w:val="000000"/>
          <w:kern w:val="0"/>
          <w:lang w:val="en-US" w:eastAsia="ru-RU"/>
        </w:rPr>
        <w:t>FK_HealthCards_Birds_BirdId</w:t>
      </w:r>
      <w:proofErr w:type="spellEnd"/>
      <w:r w:rsidRPr="00773B0A">
        <w:rPr>
          <w:color w:val="000000"/>
          <w:kern w:val="0"/>
          <w:lang w:val="en-US" w:eastAsia="ru-RU"/>
        </w:rPr>
        <w:t xml:space="preserve">] </w:t>
      </w:r>
      <w:r w:rsidRPr="00773B0A">
        <w:rPr>
          <w:color w:val="0000FF"/>
          <w:kern w:val="0"/>
          <w:lang w:val="en-US" w:eastAsia="ru-RU"/>
        </w:rPr>
        <w:t>FOREIGN</w:t>
      </w:r>
      <w:r w:rsidRPr="00773B0A">
        <w:rPr>
          <w:color w:val="000000"/>
          <w:kern w:val="0"/>
          <w:lang w:val="en-US" w:eastAsia="ru-RU"/>
        </w:rPr>
        <w:t xml:space="preserve"> </w:t>
      </w:r>
      <w:r w:rsidRPr="00773B0A">
        <w:rPr>
          <w:color w:val="0000FF"/>
          <w:kern w:val="0"/>
          <w:lang w:val="en-US" w:eastAsia="ru-RU"/>
        </w:rPr>
        <w:t>KEY</w:t>
      </w:r>
      <w:r w:rsidRPr="00773B0A">
        <w:rPr>
          <w:color w:val="808080"/>
          <w:kern w:val="0"/>
          <w:lang w:val="en-US" w:eastAsia="ru-RU"/>
        </w:rPr>
        <w:t>(</w:t>
      </w:r>
      <w:r w:rsidRPr="00773B0A">
        <w:rPr>
          <w:color w:val="000000"/>
          <w:kern w:val="0"/>
          <w:lang w:val="en-US" w:eastAsia="ru-RU"/>
        </w:rPr>
        <w:t>[</w:t>
      </w:r>
      <w:proofErr w:type="spellStart"/>
      <w:r w:rsidRPr="00773B0A">
        <w:rPr>
          <w:color w:val="000000"/>
          <w:kern w:val="0"/>
          <w:lang w:val="en-US" w:eastAsia="ru-RU"/>
        </w:rPr>
        <w:t>BirdId</w:t>
      </w:r>
      <w:proofErr w:type="spellEnd"/>
      <w:r w:rsidRPr="00773B0A">
        <w:rPr>
          <w:color w:val="000000"/>
          <w:kern w:val="0"/>
          <w:lang w:val="en-US" w:eastAsia="ru-RU"/>
        </w:rPr>
        <w:t>]</w:t>
      </w:r>
      <w:r w:rsidRPr="00773B0A">
        <w:rPr>
          <w:color w:val="808080"/>
          <w:kern w:val="0"/>
          <w:lang w:val="en-US" w:eastAsia="ru-RU"/>
        </w:rPr>
        <w:t>)</w:t>
      </w:r>
    </w:p>
    <w:p w14:paraId="11AA5863"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REFERENCES</w:t>
      </w:r>
      <w:r w:rsidRPr="00773B0A">
        <w:rPr>
          <w:color w:val="000000"/>
          <w:kern w:val="0"/>
          <w:lang w:val="en-US" w:eastAsia="ru-RU"/>
        </w:rPr>
        <w:t xml:space="preserve"> [</w:t>
      </w:r>
      <w:proofErr w:type="spellStart"/>
      <w:r w:rsidRPr="00773B0A">
        <w:rPr>
          <w:color w:val="000000"/>
          <w:kern w:val="0"/>
          <w:lang w:val="en-US" w:eastAsia="ru-RU"/>
        </w:rPr>
        <w:t>dbo</w:t>
      </w:r>
      <w:proofErr w:type="spellEnd"/>
      <w:proofErr w:type="gramStart"/>
      <w:r w:rsidRPr="00773B0A">
        <w:rPr>
          <w:color w:val="000000"/>
          <w:kern w:val="0"/>
          <w:lang w:val="en-US" w:eastAsia="ru-RU"/>
        </w:rPr>
        <w:t>]</w:t>
      </w:r>
      <w:r w:rsidRPr="00773B0A">
        <w:rPr>
          <w:color w:val="808080"/>
          <w:kern w:val="0"/>
          <w:lang w:val="en-US" w:eastAsia="ru-RU"/>
        </w:rPr>
        <w:t>.</w:t>
      </w:r>
      <w:r w:rsidRPr="00773B0A">
        <w:rPr>
          <w:color w:val="000000"/>
          <w:kern w:val="0"/>
          <w:lang w:val="en-US" w:eastAsia="ru-RU"/>
        </w:rPr>
        <w:t>[</w:t>
      </w:r>
      <w:proofErr w:type="gramEnd"/>
      <w:r w:rsidRPr="00773B0A">
        <w:rPr>
          <w:color w:val="000000"/>
          <w:kern w:val="0"/>
          <w:lang w:val="en-US" w:eastAsia="ru-RU"/>
        </w:rPr>
        <w:t>Birds]</w:t>
      </w:r>
      <w:r w:rsidRPr="00773B0A">
        <w:rPr>
          <w:color w:val="0000FF"/>
          <w:kern w:val="0"/>
          <w:lang w:val="en-US" w:eastAsia="ru-RU"/>
        </w:rPr>
        <w:t xml:space="preserve"> </w:t>
      </w:r>
      <w:r w:rsidRPr="00773B0A">
        <w:rPr>
          <w:color w:val="808080"/>
          <w:kern w:val="0"/>
          <w:lang w:val="en-US" w:eastAsia="ru-RU"/>
        </w:rPr>
        <w:t>(</w:t>
      </w:r>
      <w:r w:rsidRPr="00773B0A">
        <w:rPr>
          <w:color w:val="000000"/>
          <w:kern w:val="0"/>
          <w:lang w:val="en-US" w:eastAsia="ru-RU"/>
        </w:rPr>
        <w:t>[Id]</w:t>
      </w:r>
      <w:r w:rsidRPr="00773B0A">
        <w:rPr>
          <w:color w:val="808080"/>
          <w:kern w:val="0"/>
          <w:lang w:val="en-US" w:eastAsia="ru-RU"/>
        </w:rPr>
        <w:t>)</w:t>
      </w:r>
    </w:p>
    <w:p w14:paraId="4F0D85F0"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ON</w:t>
      </w:r>
      <w:r w:rsidRPr="00773B0A">
        <w:rPr>
          <w:color w:val="000000"/>
          <w:kern w:val="0"/>
          <w:lang w:val="en-US" w:eastAsia="ru-RU"/>
        </w:rPr>
        <w:t xml:space="preserve"> </w:t>
      </w:r>
      <w:r w:rsidRPr="00773B0A">
        <w:rPr>
          <w:color w:val="0000FF"/>
          <w:kern w:val="0"/>
          <w:lang w:val="en-US" w:eastAsia="ru-RU"/>
        </w:rPr>
        <w:t>DELETE</w:t>
      </w:r>
      <w:r w:rsidRPr="00773B0A">
        <w:rPr>
          <w:color w:val="000000"/>
          <w:kern w:val="0"/>
          <w:lang w:val="en-US" w:eastAsia="ru-RU"/>
        </w:rPr>
        <w:t xml:space="preserve"> </w:t>
      </w:r>
      <w:r w:rsidRPr="00773B0A">
        <w:rPr>
          <w:color w:val="0000FF"/>
          <w:kern w:val="0"/>
          <w:lang w:val="en-US" w:eastAsia="ru-RU"/>
        </w:rPr>
        <w:t>CASCADE</w:t>
      </w:r>
    </w:p>
    <w:p w14:paraId="54D815F6"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GO</w:t>
      </w:r>
    </w:p>
    <w:p w14:paraId="00CF6D0A"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p>
    <w:p w14:paraId="3096D6F9"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ALTER</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w:t>
      </w:r>
      <w:proofErr w:type="spellStart"/>
      <w:r w:rsidRPr="00773B0A">
        <w:rPr>
          <w:color w:val="000000"/>
          <w:kern w:val="0"/>
          <w:lang w:val="en-US" w:eastAsia="ru-RU"/>
        </w:rPr>
        <w:t>dbo</w:t>
      </w:r>
      <w:proofErr w:type="spellEnd"/>
      <w:proofErr w:type="gramStart"/>
      <w:r w:rsidRPr="00773B0A">
        <w:rPr>
          <w:color w:val="000000"/>
          <w:kern w:val="0"/>
          <w:lang w:val="en-US" w:eastAsia="ru-RU"/>
        </w:rPr>
        <w:t>]</w:t>
      </w:r>
      <w:r w:rsidRPr="00773B0A">
        <w:rPr>
          <w:color w:val="808080"/>
          <w:kern w:val="0"/>
          <w:lang w:val="en-US" w:eastAsia="ru-RU"/>
        </w:rPr>
        <w:t>.</w:t>
      </w:r>
      <w:r w:rsidRPr="00773B0A">
        <w:rPr>
          <w:color w:val="000000"/>
          <w:kern w:val="0"/>
          <w:lang w:val="en-US" w:eastAsia="ru-RU"/>
        </w:rPr>
        <w:t>[</w:t>
      </w:r>
      <w:proofErr w:type="spellStart"/>
      <w:proofErr w:type="gramEnd"/>
      <w:r w:rsidRPr="00773B0A">
        <w:rPr>
          <w:color w:val="000000"/>
          <w:kern w:val="0"/>
          <w:lang w:val="en-US" w:eastAsia="ru-RU"/>
        </w:rPr>
        <w:t>HealthCards</w:t>
      </w:r>
      <w:proofErr w:type="spellEnd"/>
      <w:r w:rsidRPr="00773B0A">
        <w:rPr>
          <w:color w:val="000000"/>
          <w:kern w:val="0"/>
          <w:lang w:val="en-US" w:eastAsia="ru-RU"/>
        </w:rPr>
        <w:t xml:space="preserve">] </w:t>
      </w:r>
      <w:r w:rsidRPr="00773B0A">
        <w:rPr>
          <w:color w:val="0000FF"/>
          <w:kern w:val="0"/>
          <w:lang w:val="en-US" w:eastAsia="ru-RU"/>
        </w:rPr>
        <w:t>CHECK</w:t>
      </w: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w:t>
      </w:r>
      <w:proofErr w:type="spellStart"/>
      <w:r w:rsidRPr="00773B0A">
        <w:rPr>
          <w:color w:val="000000"/>
          <w:kern w:val="0"/>
          <w:lang w:val="en-US" w:eastAsia="ru-RU"/>
        </w:rPr>
        <w:t>FK_HealthCards_Birds_BirdId</w:t>
      </w:r>
      <w:proofErr w:type="spellEnd"/>
      <w:r w:rsidRPr="00773B0A">
        <w:rPr>
          <w:color w:val="000000"/>
          <w:kern w:val="0"/>
          <w:lang w:val="en-US" w:eastAsia="ru-RU"/>
        </w:rPr>
        <w:t>]</w:t>
      </w:r>
    </w:p>
    <w:p w14:paraId="25C1ED18" w14:textId="77777777" w:rsidR="00892E76" w:rsidRPr="00773B0A" w:rsidRDefault="00892E76" w:rsidP="00892E76">
      <w:pPr>
        <w:pStyle w:val="Standard"/>
        <w:rPr>
          <w:lang w:val="en-US"/>
        </w:rPr>
      </w:pPr>
      <w:r w:rsidRPr="00773B0A">
        <w:rPr>
          <w:color w:val="0000FF"/>
          <w:kern w:val="0"/>
          <w:lang w:val="en-US" w:eastAsia="ru-RU"/>
        </w:rPr>
        <w:t>GO</w:t>
      </w:r>
    </w:p>
    <w:p w14:paraId="1BB18082" w14:textId="77777777" w:rsidR="00892E76" w:rsidRPr="00773B0A" w:rsidRDefault="00892E76">
      <w:pPr>
        <w:pStyle w:val="Standard"/>
        <w:rPr>
          <w:rFonts w:eastAsia="Times New Roman"/>
          <w:color w:val="0000FF"/>
          <w:kern w:val="0"/>
          <w:lang w:val="en-US" w:eastAsia="ru-RU"/>
        </w:rPr>
      </w:pPr>
    </w:p>
    <w:p w14:paraId="039BC1B3" w14:textId="77777777" w:rsidR="00146311" w:rsidRPr="00773B0A" w:rsidRDefault="00146311" w:rsidP="00CA554C">
      <w:pPr>
        <w:pStyle w:val="Standard"/>
        <w:rPr>
          <w:lang w:val="en-US"/>
        </w:rPr>
      </w:pPr>
      <w:r w:rsidRPr="00773B0A">
        <w:rPr>
          <w:lang w:val="en-US"/>
        </w:rPr>
        <w:t xml:space="preserve">3. </w:t>
      </w:r>
      <w:r w:rsidRPr="00773B0A">
        <w:t>Таблица</w:t>
      </w:r>
      <w:r w:rsidRPr="00773B0A">
        <w:rPr>
          <w:lang w:val="en-US"/>
        </w:rPr>
        <w:t xml:space="preserve"> «</w:t>
      </w:r>
      <w:r w:rsidR="00EB59A4" w:rsidRPr="00773B0A">
        <w:rPr>
          <w:lang w:val="en-US"/>
        </w:rPr>
        <w:t>Cages</w:t>
      </w:r>
      <w:r w:rsidRPr="00773B0A">
        <w:rPr>
          <w:lang w:val="en-US"/>
        </w:rPr>
        <w:t>»</w:t>
      </w:r>
      <w:r w:rsidR="00EB59A4" w:rsidRPr="00773B0A">
        <w:rPr>
          <w:lang w:val="en-US"/>
        </w:rPr>
        <w:t xml:space="preserve"> (</w:t>
      </w:r>
      <w:r w:rsidR="00EB59A4" w:rsidRPr="00773B0A">
        <w:t>Клетки</w:t>
      </w:r>
      <w:r w:rsidR="00EB59A4" w:rsidRPr="00773B0A">
        <w:rPr>
          <w:lang w:val="en-US"/>
        </w:rPr>
        <w:t>)</w:t>
      </w:r>
    </w:p>
    <w:p w14:paraId="0962B048"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CREATE</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w:t>
      </w:r>
      <w:proofErr w:type="spellStart"/>
      <w:r w:rsidRPr="00773B0A">
        <w:rPr>
          <w:color w:val="000000"/>
          <w:kern w:val="0"/>
          <w:lang w:val="en-US" w:eastAsia="ru-RU"/>
        </w:rPr>
        <w:t>dbo</w:t>
      </w:r>
      <w:proofErr w:type="spellEnd"/>
      <w:proofErr w:type="gramStart"/>
      <w:r w:rsidRPr="00773B0A">
        <w:rPr>
          <w:color w:val="000000"/>
          <w:kern w:val="0"/>
          <w:lang w:val="en-US" w:eastAsia="ru-RU"/>
        </w:rPr>
        <w:t>]</w:t>
      </w:r>
      <w:r w:rsidRPr="00773B0A">
        <w:rPr>
          <w:color w:val="808080"/>
          <w:kern w:val="0"/>
          <w:lang w:val="en-US" w:eastAsia="ru-RU"/>
        </w:rPr>
        <w:t>.</w:t>
      </w:r>
      <w:r w:rsidRPr="00773B0A">
        <w:rPr>
          <w:color w:val="000000"/>
          <w:kern w:val="0"/>
          <w:lang w:val="en-US" w:eastAsia="ru-RU"/>
        </w:rPr>
        <w:t>[</w:t>
      </w:r>
      <w:proofErr w:type="gramEnd"/>
      <w:r w:rsidRPr="00773B0A">
        <w:rPr>
          <w:color w:val="000000"/>
          <w:kern w:val="0"/>
          <w:lang w:val="en-US" w:eastAsia="ru-RU"/>
        </w:rPr>
        <w:t>Cages]</w:t>
      </w:r>
      <w:r w:rsidRPr="00773B0A">
        <w:rPr>
          <w:color w:val="808080"/>
          <w:kern w:val="0"/>
          <w:lang w:val="en-US" w:eastAsia="ru-RU"/>
        </w:rPr>
        <w:t>(</w:t>
      </w:r>
    </w:p>
    <w:p w14:paraId="2A11777D"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[Id] [int] </w:t>
      </w:r>
      <w:proofErr w:type="gramStart"/>
      <w:r w:rsidRPr="00773B0A">
        <w:rPr>
          <w:color w:val="0000FF"/>
          <w:kern w:val="0"/>
          <w:lang w:val="en-US" w:eastAsia="ru-RU"/>
        </w:rPr>
        <w:t>IDENTITY</w:t>
      </w:r>
      <w:r w:rsidRPr="00773B0A">
        <w:rPr>
          <w:color w:val="808080"/>
          <w:kern w:val="0"/>
          <w:lang w:val="en-US" w:eastAsia="ru-RU"/>
        </w:rPr>
        <w:t>(</w:t>
      </w:r>
      <w:proofErr w:type="gramEnd"/>
      <w:r w:rsidRPr="00773B0A">
        <w:rPr>
          <w:color w:val="000000"/>
          <w:kern w:val="0"/>
          <w:lang w:val="en-US" w:eastAsia="ru-RU"/>
        </w:rPr>
        <w:t>1</w:t>
      </w:r>
      <w:r w:rsidRPr="00773B0A">
        <w:rPr>
          <w:color w:val="808080"/>
          <w:kern w:val="0"/>
          <w:lang w:val="en-US" w:eastAsia="ru-RU"/>
        </w:rPr>
        <w:t>,</w:t>
      </w:r>
      <w:r w:rsidRPr="00773B0A">
        <w:rPr>
          <w:color w:val="000000"/>
          <w:kern w:val="0"/>
          <w:lang w:val="en-US" w:eastAsia="ru-RU"/>
        </w:rPr>
        <w:t>1</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7B21B084"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[Number] [</w:t>
      </w:r>
      <w:proofErr w:type="spellStart"/>
      <w:r w:rsidRPr="00773B0A">
        <w:rPr>
          <w:color w:val="000000"/>
          <w:kern w:val="0"/>
          <w:lang w:val="en-US" w:eastAsia="ru-RU"/>
        </w:rPr>
        <w:t>nvarchar</w:t>
      </w:r>
      <w:proofErr w:type="spellEnd"/>
      <w:proofErr w:type="gramStart"/>
      <w:r w:rsidRPr="00773B0A">
        <w:rPr>
          <w:color w:val="000000"/>
          <w:kern w:val="0"/>
          <w:lang w:val="en-US" w:eastAsia="ru-RU"/>
        </w:rPr>
        <w:t>]</w:t>
      </w:r>
      <w:r w:rsidRPr="00773B0A">
        <w:rPr>
          <w:color w:val="808080"/>
          <w:kern w:val="0"/>
          <w:lang w:val="en-US" w:eastAsia="ru-RU"/>
        </w:rPr>
        <w:t>(</w:t>
      </w:r>
      <w:proofErr w:type="gramEnd"/>
      <w:r w:rsidRPr="00773B0A">
        <w:rPr>
          <w:color w:val="000000"/>
          <w:kern w:val="0"/>
          <w:lang w:val="en-US" w:eastAsia="ru-RU"/>
        </w:rPr>
        <w:t>20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567D9FB1"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[Capacity] [int]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2C64228B"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[Section] [</w:t>
      </w:r>
      <w:proofErr w:type="spellStart"/>
      <w:r w:rsidRPr="00773B0A">
        <w:rPr>
          <w:color w:val="000000"/>
          <w:kern w:val="0"/>
          <w:lang w:val="en-US" w:eastAsia="ru-RU"/>
        </w:rPr>
        <w:t>nvarchar</w:t>
      </w:r>
      <w:proofErr w:type="spellEnd"/>
      <w:proofErr w:type="gramStart"/>
      <w:r w:rsidRPr="00773B0A">
        <w:rPr>
          <w:color w:val="000000"/>
          <w:kern w:val="0"/>
          <w:lang w:val="en-US" w:eastAsia="ru-RU"/>
        </w:rPr>
        <w:t>]</w:t>
      </w:r>
      <w:r w:rsidRPr="00773B0A">
        <w:rPr>
          <w:color w:val="808080"/>
          <w:kern w:val="0"/>
          <w:lang w:val="en-US" w:eastAsia="ru-RU"/>
        </w:rPr>
        <w:t>(</w:t>
      </w:r>
      <w:proofErr w:type="gramEnd"/>
      <w:r w:rsidRPr="00773B0A">
        <w:rPr>
          <w:color w:val="000000"/>
          <w:kern w:val="0"/>
          <w:lang w:val="en-US" w:eastAsia="ru-RU"/>
        </w:rPr>
        <w:t>3</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188DEECA"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w:t>
      </w:r>
      <w:proofErr w:type="spellStart"/>
      <w:r w:rsidRPr="00773B0A">
        <w:rPr>
          <w:color w:val="000000"/>
          <w:kern w:val="0"/>
          <w:lang w:val="en-US" w:eastAsia="ru-RU"/>
        </w:rPr>
        <w:t>LastCleaning</w:t>
      </w:r>
      <w:proofErr w:type="spellEnd"/>
      <w:r w:rsidRPr="00773B0A">
        <w:rPr>
          <w:color w:val="000000"/>
          <w:kern w:val="0"/>
          <w:lang w:val="en-US" w:eastAsia="ru-RU"/>
        </w:rPr>
        <w:t>] [datetime</w:t>
      </w:r>
      <w:proofErr w:type="gramStart"/>
      <w:r w:rsidRPr="00773B0A">
        <w:rPr>
          <w:color w:val="000000"/>
          <w:kern w:val="0"/>
          <w:lang w:val="en-US" w:eastAsia="ru-RU"/>
        </w:rPr>
        <w:t>2]</w:t>
      </w:r>
      <w:r w:rsidRPr="00773B0A">
        <w:rPr>
          <w:color w:val="808080"/>
          <w:kern w:val="0"/>
          <w:lang w:val="en-US" w:eastAsia="ru-RU"/>
        </w:rPr>
        <w:t>(</w:t>
      </w:r>
      <w:proofErr w:type="gramEnd"/>
      <w:r w:rsidRPr="00773B0A">
        <w:rPr>
          <w:color w:val="000000"/>
          <w:kern w:val="0"/>
          <w:lang w:val="en-US" w:eastAsia="ru-RU"/>
        </w:rPr>
        <w:t>7</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180E6904"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w:t>
      </w:r>
      <w:proofErr w:type="spellStart"/>
      <w:r w:rsidRPr="00773B0A">
        <w:rPr>
          <w:color w:val="000000"/>
          <w:kern w:val="0"/>
          <w:lang w:val="en-US" w:eastAsia="ru-RU"/>
        </w:rPr>
        <w:t>LastMaintenance</w:t>
      </w:r>
      <w:proofErr w:type="spellEnd"/>
      <w:r w:rsidRPr="00773B0A">
        <w:rPr>
          <w:color w:val="000000"/>
          <w:kern w:val="0"/>
          <w:lang w:val="en-US" w:eastAsia="ru-RU"/>
        </w:rPr>
        <w:t>] [datetime</w:t>
      </w:r>
      <w:proofErr w:type="gramStart"/>
      <w:r w:rsidRPr="00773B0A">
        <w:rPr>
          <w:color w:val="000000"/>
          <w:kern w:val="0"/>
          <w:lang w:val="en-US" w:eastAsia="ru-RU"/>
        </w:rPr>
        <w:t>2]</w:t>
      </w:r>
      <w:r w:rsidRPr="00773B0A">
        <w:rPr>
          <w:color w:val="808080"/>
          <w:kern w:val="0"/>
          <w:lang w:val="en-US" w:eastAsia="ru-RU"/>
        </w:rPr>
        <w:t>(</w:t>
      </w:r>
      <w:proofErr w:type="gramEnd"/>
      <w:r w:rsidRPr="00773B0A">
        <w:rPr>
          <w:color w:val="000000"/>
          <w:kern w:val="0"/>
          <w:lang w:val="en-US" w:eastAsia="ru-RU"/>
        </w:rPr>
        <w:t>7</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7BDF89AE"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w:t>
      </w:r>
      <w:proofErr w:type="spellStart"/>
      <w:r w:rsidRPr="00773B0A">
        <w:rPr>
          <w:color w:val="000000"/>
          <w:kern w:val="0"/>
          <w:lang w:val="en-US" w:eastAsia="ru-RU"/>
        </w:rPr>
        <w:t>PK_Cages</w:t>
      </w:r>
      <w:proofErr w:type="spellEnd"/>
      <w:r w:rsidRPr="00773B0A">
        <w:rPr>
          <w:color w:val="000000"/>
          <w:kern w:val="0"/>
          <w:lang w:val="en-US" w:eastAsia="ru-RU"/>
        </w:rPr>
        <w:t xml:space="preserve">] </w:t>
      </w:r>
      <w:r w:rsidRPr="00773B0A">
        <w:rPr>
          <w:color w:val="0000FF"/>
          <w:kern w:val="0"/>
          <w:lang w:val="en-US" w:eastAsia="ru-RU"/>
        </w:rPr>
        <w:t>PRIMARY</w:t>
      </w:r>
      <w:r w:rsidRPr="00773B0A">
        <w:rPr>
          <w:color w:val="000000"/>
          <w:kern w:val="0"/>
          <w:lang w:val="en-US" w:eastAsia="ru-RU"/>
        </w:rPr>
        <w:t xml:space="preserve"> </w:t>
      </w:r>
      <w:r w:rsidRPr="00773B0A">
        <w:rPr>
          <w:color w:val="0000FF"/>
          <w:kern w:val="0"/>
          <w:lang w:val="en-US" w:eastAsia="ru-RU"/>
        </w:rPr>
        <w:t>KEY</w:t>
      </w:r>
      <w:r w:rsidRPr="00773B0A">
        <w:rPr>
          <w:color w:val="000000"/>
          <w:kern w:val="0"/>
          <w:lang w:val="en-US" w:eastAsia="ru-RU"/>
        </w:rPr>
        <w:t xml:space="preserve"> </w:t>
      </w:r>
      <w:r w:rsidRPr="00773B0A">
        <w:rPr>
          <w:color w:val="0000FF"/>
          <w:kern w:val="0"/>
          <w:lang w:val="en-US" w:eastAsia="ru-RU"/>
        </w:rPr>
        <w:t>CLUSTERED</w:t>
      </w:r>
      <w:r w:rsidRPr="00773B0A">
        <w:rPr>
          <w:color w:val="000000"/>
          <w:kern w:val="0"/>
          <w:lang w:val="en-US" w:eastAsia="ru-RU"/>
        </w:rPr>
        <w:t xml:space="preserve"> </w:t>
      </w:r>
    </w:p>
    <w:p w14:paraId="49B1C023"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t>(</w:t>
      </w:r>
    </w:p>
    <w:p w14:paraId="4324D628"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[Id] </w:t>
      </w:r>
      <w:r w:rsidRPr="00773B0A">
        <w:rPr>
          <w:color w:val="0000FF"/>
          <w:kern w:val="0"/>
          <w:lang w:val="en-US" w:eastAsia="ru-RU"/>
        </w:rPr>
        <w:t>ASC</w:t>
      </w:r>
    </w:p>
    <w:p w14:paraId="77389565"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proofErr w:type="gramStart"/>
      <w:r w:rsidRPr="00773B0A">
        <w:rPr>
          <w:color w:val="808080"/>
          <w:kern w:val="0"/>
          <w:lang w:val="en-US" w:eastAsia="ru-RU"/>
        </w:rPr>
        <w:t>)</w:t>
      </w:r>
      <w:r w:rsidRPr="00773B0A">
        <w:rPr>
          <w:color w:val="0000FF"/>
          <w:kern w:val="0"/>
          <w:lang w:val="en-US" w:eastAsia="ru-RU"/>
        </w:rPr>
        <w:t>WITH</w:t>
      </w:r>
      <w:proofErr w:type="gramEnd"/>
      <w:r w:rsidRPr="00773B0A">
        <w:rPr>
          <w:color w:val="0000FF"/>
          <w:kern w:val="0"/>
          <w:lang w:val="en-US" w:eastAsia="ru-RU"/>
        </w:rPr>
        <w:t xml:space="preserve"> </w:t>
      </w:r>
      <w:r w:rsidRPr="00773B0A">
        <w:rPr>
          <w:color w:val="808080"/>
          <w:kern w:val="0"/>
          <w:lang w:val="en-US" w:eastAsia="ru-RU"/>
        </w:rPr>
        <w:t>(</w:t>
      </w:r>
      <w:r w:rsidRPr="00773B0A">
        <w:rPr>
          <w:color w:val="0000FF"/>
          <w:kern w:val="0"/>
          <w:lang w:val="en-US" w:eastAsia="ru-RU"/>
        </w:rPr>
        <w:t>PAD_INDEX</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STATISTICS_NORECOMPUTE</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IGNORE_DUP_KEY</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ALLOW_ROW_LOCKS</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ALLOW_PAGE_LOCKS</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OPTIMIZE_FOR_SEQUENTIAL_KEY</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000000"/>
          <w:kern w:val="0"/>
          <w:lang w:val="en-US" w:eastAsia="ru-RU"/>
        </w:rPr>
        <w:t xml:space="preserve"> [PRIMARY]</w:t>
      </w:r>
    </w:p>
    <w:p w14:paraId="50C82DDD"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000000"/>
          <w:kern w:val="0"/>
          <w:lang w:val="en-US" w:eastAsia="ru-RU"/>
        </w:rPr>
        <w:t xml:space="preserve"> [PRIMARY]</w:t>
      </w:r>
    </w:p>
    <w:p w14:paraId="2A945FF6" w14:textId="77777777" w:rsidR="00892E76" w:rsidRPr="00773B0A" w:rsidRDefault="00892E76" w:rsidP="00892E76">
      <w:pPr>
        <w:pStyle w:val="Standard"/>
        <w:rPr>
          <w:rFonts w:eastAsia="Times New Roman"/>
          <w:color w:val="0000FF"/>
          <w:kern w:val="0"/>
          <w:lang w:val="en-US" w:eastAsia="ru-RU"/>
        </w:rPr>
      </w:pPr>
      <w:r w:rsidRPr="00773B0A">
        <w:rPr>
          <w:color w:val="0000FF"/>
          <w:kern w:val="0"/>
          <w:lang w:val="en-US" w:eastAsia="ru-RU"/>
        </w:rPr>
        <w:t>GO</w:t>
      </w:r>
    </w:p>
    <w:p w14:paraId="193230B1" w14:textId="77777777" w:rsidR="00146311" w:rsidRPr="00773B0A" w:rsidRDefault="00146311" w:rsidP="00CA554C">
      <w:pPr>
        <w:pStyle w:val="Standard"/>
        <w:rPr>
          <w:rFonts w:ascii="Calibri" w:eastAsia="Times New Roman" w:hAnsi="Calibri"/>
          <w:color w:val="0000FF"/>
          <w:kern w:val="0"/>
          <w:lang w:val="en-US" w:eastAsia="ru-RU"/>
        </w:rPr>
      </w:pPr>
      <w:r w:rsidRPr="00773B0A">
        <w:rPr>
          <w:lang w:val="en-US"/>
        </w:rPr>
        <w:t xml:space="preserve">4. </w:t>
      </w:r>
      <w:r w:rsidRPr="00773B0A">
        <w:t>Таблица</w:t>
      </w:r>
      <w:r w:rsidRPr="00773B0A">
        <w:rPr>
          <w:lang w:val="en-US"/>
        </w:rPr>
        <w:t xml:space="preserve"> «</w:t>
      </w:r>
      <w:r w:rsidR="00EB59A4" w:rsidRPr="00773B0A">
        <w:rPr>
          <w:lang w:val="en-US"/>
        </w:rPr>
        <w:t>Birds</w:t>
      </w:r>
      <w:r w:rsidRPr="00773B0A">
        <w:rPr>
          <w:lang w:val="en-US"/>
        </w:rPr>
        <w:t>»</w:t>
      </w:r>
      <w:r w:rsidR="00EB59A4" w:rsidRPr="00773B0A">
        <w:rPr>
          <w:lang w:val="en-US"/>
        </w:rPr>
        <w:t xml:space="preserve"> (</w:t>
      </w:r>
      <w:r w:rsidR="00EB59A4" w:rsidRPr="00773B0A">
        <w:t>Птицы</w:t>
      </w:r>
      <w:r w:rsidR="00EB59A4" w:rsidRPr="00773B0A">
        <w:rPr>
          <w:lang w:val="en-US"/>
        </w:rPr>
        <w:t>)</w:t>
      </w:r>
    </w:p>
    <w:p w14:paraId="3582C55A"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CREATE</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w:t>
      </w:r>
      <w:proofErr w:type="spellStart"/>
      <w:r w:rsidRPr="00773B0A">
        <w:rPr>
          <w:color w:val="000000"/>
          <w:kern w:val="0"/>
          <w:lang w:val="en-US" w:eastAsia="ru-RU"/>
        </w:rPr>
        <w:t>dbo</w:t>
      </w:r>
      <w:proofErr w:type="spellEnd"/>
      <w:proofErr w:type="gramStart"/>
      <w:r w:rsidRPr="00773B0A">
        <w:rPr>
          <w:color w:val="000000"/>
          <w:kern w:val="0"/>
          <w:lang w:val="en-US" w:eastAsia="ru-RU"/>
        </w:rPr>
        <w:t>]</w:t>
      </w:r>
      <w:r w:rsidRPr="00773B0A">
        <w:rPr>
          <w:color w:val="808080"/>
          <w:kern w:val="0"/>
          <w:lang w:val="en-US" w:eastAsia="ru-RU"/>
        </w:rPr>
        <w:t>.</w:t>
      </w:r>
      <w:r w:rsidRPr="00773B0A">
        <w:rPr>
          <w:color w:val="000000"/>
          <w:kern w:val="0"/>
          <w:lang w:val="en-US" w:eastAsia="ru-RU"/>
        </w:rPr>
        <w:t>[</w:t>
      </w:r>
      <w:proofErr w:type="gramEnd"/>
      <w:r w:rsidRPr="00773B0A">
        <w:rPr>
          <w:color w:val="000000"/>
          <w:kern w:val="0"/>
          <w:lang w:val="en-US" w:eastAsia="ru-RU"/>
        </w:rPr>
        <w:t>Birds]</w:t>
      </w:r>
      <w:r w:rsidRPr="00773B0A">
        <w:rPr>
          <w:color w:val="808080"/>
          <w:kern w:val="0"/>
          <w:lang w:val="en-US" w:eastAsia="ru-RU"/>
        </w:rPr>
        <w:t>(</w:t>
      </w:r>
    </w:p>
    <w:p w14:paraId="74D9D95F"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[Id] [int] </w:t>
      </w:r>
      <w:proofErr w:type="gramStart"/>
      <w:r w:rsidRPr="00773B0A">
        <w:rPr>
          <w:color w:val="0000FF"/>
          <w:kern w:val="0"/>
          <w:lang w:val="en-US" w:eastAsia="ru-RU"/>
        </w:rPr>
        <w:t>IDENTITY</w:t>
      </w:r>
      <w:r w:rsidRPr="00773B0A">
        <w:rPr>
          <w:color w:val="808080"/>
          <w:kern w:val="0"/>
          <w:lang w:val="en-US" w:eastAsia="ru-RU"/>
        </w:rPr>
        <w:t>(</w:t>
      </w:r>
      <w:proofErr w:type="gramEnd"/>
      <w:r w:rsidRPr="00773B0A">
        <w:rPr>
          <w:color w:val="000000"/>
          <w:kern w:val="0"/>
          <w:lang w:val="en-US" w:eastAsia="ru-RU"/>
        </w:rPr>
        <w:t>1</w:t>
      </w:r>
      <w:r w:rsidRPr="00773B0A">
        <w:rPr>
          <w:color w:val="808080"/>
          <w:kern w:val="0"/>
          <w:lang w:val="en-US" w:eastAsia="ru-RU"/>
        </w:rPr>
        <w:t>,</w:t>
      </w:r>
      <w:r w:rsidRPr="00773B0A">
        <w:rPr>
          <w:color w:val="000000"/>
          <w:kern w:val="0"/>
          <w:lang w:val="en-US" w:eastAsia="ru-RU"/>
        </w:rPr>
        <w:t>1</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6474FCE2"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w:t>
      </w:r>
      <w:proofErr w:type="spellStart"/>
      <w:r w:rsidRPr="00773B0A">
        <w:rPr>
          <w:color w:val="000000"/>
          <w:kern w:val="0"/>
          <w:lang w:val="en-US" w:eastAsia="ru-RU"/>
        </w:rPr>
        <w:t>BirdNumber</w:t>
      </w:r>
      <w:proofErr w:type="spellEnd"/>
      <w:r w:rsidRPr="00773B0A">
        <w:rPr>
          <w:color w:val="000000"/>
          <w:kern w:val="0"/>
          <w:lang w:val="en-US" w:eastAsia="ru-RU"/>
        </w:rPr>
        <w:t>] [</w:t>
      </w:r>
      <w:proofErr w:type="spellStart"/>
      <w:r w:rsidRPr="00773B0A">
        <w:rPr>
          <w:color w:val="000000"/>
          <w:kern w:val="0"/>
          <w:lang w:val="en-US" w:eastAsia="ru-RU"/>
        </w:rPr>
        <w:t>nvarchar</w:t>
      </w:r>
      <w:proofErr w:type="spellEnd"/>
      <w:proofErr w:type="gramStart"/>
      <w:r w:rsidRPr="00773B0A">
        <w:rPr>
          <w:color w:val="000000"/>
          <w:kern w:val="0"/>
          <w:lang w:val="en-US" w:eastAsia="ru-RU"/>
        </w:rPr>
        <w:t>]</w:t>
      </w:r>
      <w:r w:rsidRPr="00773B0A">
        <w:rPr>
          <w:color w:val="808080"/>
          <w:kern w:val="0"/>
          <w:lang w:val="en-US" w:eastAsia="ru-RU"/>
        </w:rPr>
        <w:t>(</w:t>
      </w:r>
      <w:proofErr w:type="gramEnd"/>
      <w:r w:rsidRPr="00773B0A">
        <w:rPr>
          <w:color w:val="000000"/>
          <w:kern w:val="0"/>
          <w:lang w:val="en-US" w:eastAsia="ru-RU"/>
        </w:rPr>
        <w:t>50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77164F2D"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[Type] [</w:t>
      </w:r>
      <w:proofErr w:type="spellStart"/>
      <w:r w:rsidRPr="00773B0A">
        <w:rPr>
          <w:color w:val="000000"/>
          <w:kern w:val="0"/>
          <w:lang w:val="en-US" w:eastAsia="ru-RU"/>
        </w:rPr>
        <w:t>nvarchar</w:t>
      </w:r>
      <w:proofErr w:type="spellEnd"/>
      <w:proofErr w:type="gramStart"/>
      <w:r w:rsidRPr="00773B0A">
        <w:rPr>
          <w:color w:val="000000"/>
          <w:kern w:val="0"/>
          <w:lang w:val="en-US" w:eastAsia="ru-RU"/>
        </w:rPr>
        <w:t>]</w:t>
      </w:r>
      <w:r w:rsidRPr="00773B0A">
        <w:rPr>
          <w:color w:val="808080"/>
          <w:kern w:val="0"/>
          <w:lang w:val="en-US" w:eastAsia="ru-RU"/>
        </w:rPr>
        <w:t>(</w:t>
      </w:r>
      <w:proofErr w:type="gramEnd"/>
      <w:r w:rsidRPr="00773B0A">
        <w:rPr>
          <w:color w:val="000000"/>
          <w:kern w:val="0"/>
          <w:lang w:val="en-US" w:eastAsia="ru-RU"/>
        </w:rPr>
        <w:t>20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2DE872D3"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[Weight] [decimal</w:t>
      </w:r>
      <w:proofErr w:type="gramStart"/>
      <w:r w:rsidRPr="00773B0A">
        <w:rPr>
          <w:color w:val="000000"/>
          <w:kern w:val="0"/>
          <w:lang w:val="en-US" w:eastAsia="ru-RU"/>
        </w:rPr>
        <w:t>]</w:t>
      </w:r>
      <w:r w:rsidRPr="00773B0A">
        <w:rPr>
          <w:color w:val="808080"/>
          <w:kern w:val="0"/>
          <w:lang w:val="en-US" w:eastAsia="ru-RU"/>
        </w:rPr>
        <w:t>(</w:t>
      </w:r>
      <w:proofErr w:type="gramEnd"/>
      <w:r w:rsidRPr="00773B0A">
        <w:rPr>
          <w:color w:val="000000"/>
          <w:kern w:val="0"/>
          <w:lang w:val="en-US" w:eastAsia="ru-RU"/>
        </w:rPr>
        <w:t>5</w:t>
      </w:r>
      <w:r w:rsidRPr="00773B0A">
        <w:rPr>
          <w:color w:val="808080"/>
          <w:kern w:val="0"/>
          <w:lang w:val="en-US" w:eastAsia="ru-RU"/>
        </w:rPr>
        <w:t>,</w:t>
      </w:r>
      <w:r w:rsidRPr="00773B0A">
        <w:rPr>
          <w:color w:val="000000"/>
          <w:kern w:val="0"/>
          <w:lang w:val="en-US" w:eastAsia="ru-RU"/>
        </w:rPr>
        <w:t xml:space="preserve"> 2</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4989DDB2"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w:t>
      </w:r>
      <w:proofErr w:type="spellStart"/>
      <w:r w:rsidRPr="00773B0A">
        <w:rPr>
          <w:color w:val="000000"/>
          <w:kern w:val="0"/>
          <w:lang w:val="en-US" w:eastAsia="ru-RU"/>
        </w:rPr>
        <w:t>LastHealthCheck</w:t>
      </w:r>
      <w:proofErr w:type="spellEnd"/>
      <w:r w:rsidRPr="00773B0A">
        <w:rPr>
          <w:color w:val="000000"/>
          <w:kern w:val="0"/>
          <w:lang w:val="en-US" w:eastAsia="ru-RU"/>
        </w:rPr>
        <w:t>] [datetime</w:t>
      </w:r>
      <w:proofErr w:type="gramStart"/>
      <w:r w:rsidRPr="00773B0A">
        <w:rPr>
          <w:color w:val="000000"/>
          <w:kern w:val="0"/>
          <w:lang w:val="en-US" w:eastAsia="ru-RU"/>
        </w:rPr>
        <w:t>2]</w:t>
      </w:r>
      <w:r w:rsidRPr="00773B0A">
        <w:rPr>
          <w:color w:val="808080"/>
          <w:kern w:val="0"/>
          <w:lang w:val="en-US" w:eastAsia="ru-RU"/>
        </w:rPr>
        <w:t>(</w:t>
      </w:r>
      <w:proofErr w:type="gramEnd"/>
      <w:r w:rsidRPr="00773B0A">
        <w:rPr>
          <w:color w:val="000000"/>
          <w:kern w:val="0"/>
          <w:lang w:val="en-US" w:eastAsia="ru-RU"/>
        </w:rPr>
        <w:t>7</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490AD5B9"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[Status] [</w:t>
      </w:r>
      <w:proofErr w:type="spellStart"/>
      <w:r w:rsidRPr="00773B0A">
        <w:rPr>
          <w:color w:val="000000"/>
          <w:kern w:val="0"/>
          <w:lang w:val="en-US" w:eastAsia="ru-RU"/>
        </w:rPr>
        <w:t>nvarchar</w:t>
      </w:r>
      <w:proofErr w:type="spellEnd"/>
      <w:proofErr w:type="gramStart"/>
      <w:r w:rsidRPr="00773B0A">
        <w:rPr>
          <w:color w:val="000000"/>
          <w:kern w:val="0"/>
          <w:lang w:val="en-US" w:eastAsia="ru-RU"/>
        </w:rPr>
        <w:t>]</w:t>
      </w:r>
      <w:r w:rsidRPr="00773B0A">
        <w:rPr>
          <w:color w:val="808080"/>
          <w:kern w:val="0"/>
          <w:lang w:val="en-US" w:eastAsia="ru-RU"/>
        </w:rPr>
        <w:t>(</w:t>
      </w:r>
      <w:proofErr w:type="gramEnd"/>
      <w:r w:rsidRPr="00773B0A">
        <w:rPr>
          <w:color w:val="000000"/>
          <w:kern w:val="0"/>
          <w:lang w:val="en-US" w:eastAsia="ru-RU"/>
        </w:rPr>
        <w:t>20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3FB5EECD"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w:t>
      </w:r>
      <w:proofErr w:type="spellStart"/>
      <w:r w:rsidRPr="00773B0A">
        <w:rPr>
          <w:color w:val="000000"/>
          <w:kern w:val="0"/>
          <w:lang w:val="en-US" w:eastAsia="ru-RU"/>
        </w:rPr>
        <w:t>BatchId</w:t>
      </w:r>
      <w:proofErr w:type="spellEnd"/>
      <w:r w:rsidRPr="00773B0A">
        <w:rPr>
          <w:color w:val="000000"/>
          <w:kern w:val="0"/>
          <w:lang w:val="en-US" w:eastAsia="ru-RU"/>
        </w:rPr>
        <w:t xml:space="preserve">] [int]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41970B16"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w:t>
      </w:r>
      <w:proofErr w:type="spellStart"/>
      <w:r w:rsidRPr="00773B0A">
        <w:rPr>
          <w:color w:val="000000"/>
          <w:kern w:val="0"/>
          <w:lang w:val="en-US" w:eastAsia="ru-RU"/>
        </w:rPr>
        <w:t>CageId</w:t>
      </w:r>
      <w:proofErr w:type="spellEnd"/>
      <w:r w:rsidRPr="00773B0A">
        <w:rPr>
          <w:color w:val="000000"/>
          <w:kern w:val="0"/>
          <w:lang w:val="en-US" w:eastAsia="ru-RU"/>
        </w:rPr>
        <w:t xml:space="preserve">] [int]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5A9111F3"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w:t>
      </w:r>
      <w:proofErr w:type="spellStart"/>
      <w:r w:rsidRPr="00773B0A">
        <w:rPr>
          <w:color w:val="000000"/>
          <w:kern w:val="0"/>
          <w:lang w:val="en-US" w:eastAsia="ru-RU"/>
        </w:rPr>
        <w:t>PK_Birds</w:t>
      </w:r>
      <w:proofErr w:type="spellEnd"/>
      <w:r w:rsidRPr="00773B0A">
        <w:rPr>
          <w:color w:val="000000"/>
          <w:kern w:val="0"/>
          <w:lang w:val="en-US" w:eastAsia="ru-RU"/>
        </w:rPr>
        <w:t xml:space="preserve">] </w:t>
      </w:r>
      <w:r w:rsidRPr="00773B0A">
        <w:rPr>
          <w:color w:val="0000FF"/>
          <w:kern w:val="0"/>
          <w:lang w:val="en-US" w:eastAsia="ru-RU"/>
        </w:rPr>
        <w:t>PRIMARY</w:t>
      </w:r>
      <w:r w:rsidRPr="00773B0A">
        <w:rPr>
          <w:color w:val="000000"/>
          <w:kern w:val="0"/>
          <w:lang w:val="en-US" w:eastAsia="ru-RU"/>
        </w:rPr>
        <w:t xml:space="preserve"> </w:t>
      </w:r>
      <w:r w:rsidRPr="00773B0A">
        <w:rPr>
          <w:color w:val="0000FF"/>
          <w:kern w:val="0"/>
          <w:lang w:val="en-US" w:eastAsia="ru-RU"/>
        </w:rPr>
        <w:t>KEY</w:t>
      </w:r>
      <w:r w:rsidRPr="00773B0A">
        <w:rPr>
          <w:color w:val="000000"/>
          <w:kern w:val="0"/>
          <w:lang w:val="en-US" w:eastAsia="ru-RU"/>
        </w:rPr>
        <w:t xml:space="preserve"> </w:t>
      </w:r>
      <w:r w:rsidRPr="00773B0A">
        <w:rPr>
          <w:color w:val="0000FF"/>
          <w:kern w:val="0"/>
          <w:lang w:val="en-US" w:eastAsia="ru-RU"/>
        </w:rPr>
        <w:t>CLUSTERED</w:t>
      </w:r>
      <w:r w:rsidRPr="00773B0A">
        <w:rPr>
          <w:color w:val="000000"/>
          <w:kern w:val="0"/>
          <w:lang w:val="en-US" w:eastAsia="ru-RU"/>
        </w:rPr>
        <w:t xml:space="preserve"> </w:t>
      </w:r>
    </w:p>
    <w:p w14:paraId="0A6A71A5"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t>(</w:t>
      </w:r>
    </w:p>
    <w:p w14:paraId="30967CAB"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[Id] </w:t>
      </w:r>
      <w:r w:rsidRPr="00773B0A">
        <w:rPr>
          <w:color w:val="0000FF"/>
          <w:kern w:val="0"/>
          <w:lang w:val="en-US" w:eastAsia="ru-RU"/>
        </w:rPr>
        <w:t>ASC</w:t>
      </w:r>
    </w:p>
    <w:p w14:paraId="183968AA"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proofErr w:type="gramStart"/>
      <w:r w:rsidRPr="00773B0A">
        <w:rPr>
          <w:color w:val="808080"/>
          <w:kern w:val="0"/>
          <w:lang w:val="en-US" w:eastAsia="ru-RU"/>
        </w:rPr>
        <w:t>)</w:t>
      </w:r>
      <w:r w:rsidRPr="00773B0A">
        <w:rPr>
          <w:color w:val="0000FF"/>
          <w:kern w:val="0"/>
          <w:lang w:val="en-US" w:eastAsia="ru-RU"/>
        </w:rPr>
        <w:t>WITH</w:t>
      </w:r>
      <w:proofErr w:type="gramEnd"/>
      <w:r w:rsidRPr="00773B0A">
        <w:rPr>
          <w:color w:val="0000FF"/>
          <w:kern w:val="0"/>
          <w:lang w:val="en-US" w:eastAsia="ru-RU"/>
        </w:rPr>
        <w:t xml:space="preserve"> </w:t>
      </w:r>
      <w:r w:rsidRPr="00773B0A">
        <w:rPr>
          <w:color w:val="808080"/>
          <w:kern w:val="0"/>
          <w:lang w:val="en-US" w:eastAsia="ru-RU"/>
        </w:rPr>
        <w:t>(</w:t>
      </w:r>
      <w:r w:rsidRPr="00773B0A">
        <w:rPr>
          <w:color w:val="0000FF"/>
          <w:kern w:val="0"/>
          <w:lang w:val="en-US" w:eastAsia="ru-RU"/>
        </w:rPr>
        <w:t>PAD_INDEX</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STATISTICS_NORECOMPUTE</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IGNORE_DUP_KEY</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ALLOW_ROW_LOCKS</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ALLOW_PAGE_LOCKS</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OPTIMIZE_FOR_SEQUENTIAL_KEY</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000000"/>
          <w:kern w:val="0"/>
          <w:lang w:val="en-US" w:eastAsia="ru-RU"/>
        </w:rPr>
        <w:t xml:space="preserve"> [PRIMARY]</w:t>
      </w:r>
    </w:p>
    <w:p w14:paraId="6D71129A"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lastRenderedPageBreak/>
        <w:t>)</w:t>
      </w:r>
      <w:r w:rsidRPr="00773B0A">
        <w:rPr>
          <w:color w:val="000000"/>
          <w:kern w:val="0"/>
          <w:lang w:val="en-US" w:eastAsia="ru-RU"/>
        </w:rPr>
        <w:t xml:space="preserve"> </w:t>
      </w:r>
      <w:r w:rsidRPr="00773B0A">
        <w:rPr>
          <w:color w:val="0000FF"/>
          <w:kern w:val="0"/>
          <w:lang w:val="en-US" w:eastAsia="ru-RU"/>
        </w:rPr>
        <w:t>ON</w:t>
      </w:r>
      <w:r w:rsidRPr="00773B0A">
        <w:rPr>
          <w:color w:val="000000"/>
          <w:kern w:val="0"/>
          <w:lang w:val="en-US" w:eastAsia="ru-RU"/>
        </w:rPr>
        <w:t xml:space="preserve"> [PRIMARY]</w:t>
      </w:r>
    </w:p>
    <w:p w14:paraId="25E39DC6"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GO</w:t>
      </w:r>
    </w:p>
    <w:p w14:paraId="28288A46" w14:textId="77777777" w:rsidR="00892E76" w:rsidRPr="00892E76" w:rsidRDefault="00892E76" w:rsidP="00892E76">
      <w:pPr>
        <w:autoSpaceDE w:val="0"/>
        <w:autoSpaceDN w:val="0"/>
        <w:adjustRightInd w:val="0"/>
        <w:spacing w:line="240" w:lineRule="auto"/>
        <w:ind w:firstLine="0"/>
        <w:jc w:val="left"/>
        <w:rPr>
          <w:color w:val="000000"/>
          <w:kern w:val="0"/>
          <w:sz w:val="26"/>
          <w:szCs w:val="26"/>
          <w:lang w:val="en-US" w:eastAsia="ru-RU"/>
        </w:rPr>
      </w:pPr>
    </w:p>
    <w:p w14:paraId="364D7500"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ALTER</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w:t>
      </w:r>
      <w:proofErr w:type="spellStart"/>
      <w:r w:rsidRPr="00773B0A">
        <w:rPr>
          <w:color w:val="000000"/>
          <w:kern w:val="0"/>
          <w:lang w:val="en-US" w:eastAsia="ru-RU"/>
        </w:rPr>
        <w:t>dbo</w:t>
      </w:r>
      <w:proofErr w:type="spellEnd"/>
      <w:proofErr w:type="gramStart"/>
      <w:r w:rsidRPr="00773B0A">
        <w:rPr>
          <w:color w:val="000000"/>
          <w:kern w:val="0"/>
          <w:lang w:val="en-US" w:eastAsia="ru-RU"/>
        </w:rPr>
        <w:t>]</w:t>
      </w:r>
      <w:r w:rsidRPr="00773B0A">
        <w:rPr>
          <w:color w:val="808080"/>
          <w:kern w:val="0"/>
          <w:lang w:val="en-US" w:eastAsia="ru-RU"/>
        </w:rPr>
        <w:t>.</w:t>
      </w:r>
      <w:r w:rsidRPr="00773B0A">
        <w:rPr>
          <w:color w:val="000000"/>
          <w:kern w:val="0"/>
          <w:lang w:val="en-US" w:eastAsia="ru-RU"/>
        </w:rPr>
        <w:t>[</w:t>
      </w:r>
      <w:proofErr w:type="gramEnd"/>
      <w:r w:rsidRPr="00773B0A">
        <w:rPr>
          <w:color w:val="000000"/>
          <w:kern w:val="0"/>
          <w:lang w:val="en-US" w:eastAsia="ru-RU"/>
        </w:rPr>
        <w:t xml:space="preserve">Birds]  </w:t>
      </w:r>
      <w:r w:rsidRPr="00773B0A">
        <w:rPr>
          <w:color w:val="0000FF"/>
          <w:kern w:val="0"/>
          <w:lang w:val="en-US" w:eastAsia="ru-RU"/>
        </w:rPr>
        <w:t>WITH</w:t>
      </w:r>
      <w:r w:rsidRPr="00773B0A">
        <w:rPr>
          <w:color w:val="000000"/>
          <w:kern w:val="0"/>
          <w:lang w:val="en-US" w:eastAsia="ru-RU"/>
        </w:rPr>
        <w:t xml:space="preserve"> </w:t>
      </w:r>
      <w:r w:rsidRPr="00773B0A">
        <w:rPr>
          <w:color w:val="0000FF"/>
          <w:kern w:val="0"/>
          <w:lang w:val="en-US" w:eastAsia="ru-RU"/>
        </w:rPr>
        <w:t>CHECK</w:t>
      </w:r>
      <w:r w:rsidRPr="00773B0A">
        <w:rPr>
          <w:color w:val="000000"/>
          <w:kern w:val="0"/>
          <w:lang w:val="en-US" w:eastAsia="ru-RU"/>
        </w:rPr>
        <w:t xml:space="preserve"> </w:t>
      </w:r>
      <w:r w:rsidRPr="00773B0A">
        <w:rPr>
          <w:color w:val="0000FF"/>
          <w:kern w:val="0"/>
          <w:lang w:val="en-US" w:eastAsia="ru-RU"/>
        </w:rPr>
        <w:t>ADD</w:t>
      </w: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w:t>
      </w:r>
      <w:proofErr w:type="spellStart"/>
      <w:r w:rsidRPr="00773B0A">
        <w:rPr>
          <w:color w:val="000000"/>
          <w:kern w:val="0"/>
          <w:lang w:val="en-US" w:eastAsia="ru-RU"/>
        </w:rPr>
        <w:t>FK_Birds_Batches_BatchId</w:t>
      </w:r>
      <w:proofErr w:type="spellEnd"/>
      <w:r w:rsidRPr="00773B0A">
        <w:rPr>
          <w:color w:val="000000"/>
          <w:kern w:val="0"/>
          <w:lang w:val="en-US" w:eastAsia="ru-RU"/>
        </w:rPr>
        <w:t xml:space="preserve">] </w:t>
      </w:r>
      <w:r w:rsidRPr="00773B0A">
        <w:rPr>
          <w:color w:val="0000FF"/>
          <w:kern w:val="0"/>
          <w:lang w:val="en-US" w:eastAsia="ru-RU"/>
        </w:rPr>
        <w:t>FOREIGN</w:t>
      </w:r>
      <w:r w:rsidRPr="00773B0A">
        <w:rPr>
          <w:color w:val="000000"/>
          <w:kern w:val="0"/>
          <w:lang w:val="en-US" w:eastAsia="ru-RU"/>
        </w:rPr>
        <w:t xml:space="preserve"> </w:t>
      </w:r>
      <w:r w:rsidRPr="00773B0A">
        <w:rPr>
          <w:color w:val="0000FF"/>
          <w:kern w:val="0"/>
          <w:lang w:val="en-US" w:eastAsia="ru-RU"/>
        </w:rPr>
        <w:t>KEY</w:t>
      </w:r>
      <w:r w:rsidRPr="00773B0A">
        <w:rPr>
          <w:color w:val="808080"/>
          <w:kern w:val="0"/>
          <w:lang w:val="en-US" w:eastAsia="ru-RU"/>
        </w:rPr>
        <w:t>(</w:t>
      </w:r>
      <w:r w:rsidRPr="00773B0A">
        <w:rPr>
          <w:color w:val="000000"/>
          <w:kern w:val="0"/>
          <w:lang w:val="en-US" w:eastAsia="ru-RU"/>
        </w:rPr>
        <w:t>[</w:t>
      </w:r>
      <w:proofErr w:type="spellStart"/>
      <w:r w:rsidRPr="00773B0A">
        <w:rPr>
          <w:color w:val="000000"/>
          <w:kern w:val="0"/>
          <w:lang w:val="en-US" w:eastAsia="ru-RU"/>
        </w:rPr>
        <w:t>BatchId</w:t>
      </w:r>
      <w:proofErr w:type="spellEnd"/>
      <w:r w:rsidRPr="00773B0A">
        <w:rPr>
          <w:color w:val="000000"/>
          <w:kern w:val="0"/>
          <w:lang w:val="en-US" w:eastAsia="ru-RU"/>
        </w:rPr>
        <w:t>]</w:t>
      </w:r>
      <w:r w:rsidRPr="00773B0A">
        <w:rPr>
          <w:color w:val="808080"/>
          <w:kern w:val="0"/>
          <w:lang w:val="en-US" w:eastAsia="ru-RU"/>
        </w:rPr>
        <w:t>)</w:t>
      </w:r>
    </w:p>
    <w:p w14:paraId="548E451C"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REFERENCES</w:t>
      </w:r>
      <w:r w:rsidRPr="00773B0A">
        <w:rPr>
          <w:color w:val="000000"/>
          <w:kern w:val="0"/>
          <w:lang w:val="en-US" w:eastAsia="ru-RU"/>
        </w:rPr>
        <w:t xml:space="preserve"> [</w:t>
      </w:r>
      <w:proofErr w:type="spellStart"/>
      <w:r w:rsidRPr="00773B0A">
        <w:rPr>
          <w:color w:val="000000"/>
          <w:kern w:val="0"/>
          <w:lang w:val="en-US" w:eastAsia="ru-RU"/>
        </w:rPr>
        <w:t>dbo</w:t>
      </w:r>
      <w:proofErr w:type="spellEnd"/>
      <w:proofErr w:type="gramStart"/>
      <w:r w:rsidRPr="00773B0A">
        <w:rPr>
          <w:color w:val="000000"/>
          <w:kern w:val="0"/>
          <w:lang w:val="en-US" w:eastAsia="ru-RU"/>
        </w:rPr>
        <w:t>]</w:t>
      </w:r>
      <w:r w:rsidRPr="00773B0A">
        <w:rPr>
          <w:color w:val="808080"/>
          <w:kern w:val="0"/>
          <w:lang w:val="en-US" w:eastAsia="ru-RU"/>
        </w:rPr>
        <w:t>.</w:t>
      </w:r>
      <w:r w:rsidRPr="00773B0A">
        <w:rPr>
          <w:color w:val="000000"/>
          <w:kern w:val="0"/>
          <w:lang w:val="en-US" w:eastAsia="ru-RU"/>
        </w:rPr>
        <w:t>[</w:t>
      </w:r>
      <w:proofErr w:type="gramEnd"/>
      <w:r w:rsidRPr="00773B0A">
        <w:rPr>
          <w:color w:val="000000"/>
          <w:kern w:val="0"/>
          <w:lang w:val="en-US" w:eastAsia="ru-RU"/>
        </w:rPr>
        <w:t>Batches]</w:t>
      </w:r>
      <w:r w:rsidRPr="00773B0A">
        <w:rPr>
          <w:color w:val="0000FF"/>
          <w:kern w:val="0"/>
          <w:lang w:val="en-US" w:eastAsia="ru-RU"/>
        </w:rPr>
        <w:t xml:space="preserve"> </w:t>
      </w:r>
      <w:r w:rsidRPr="00773B0A">
        <w:rPr>
          <w:color w:val="808080"/>
          <w:kern w:val="0"/>
          <w:lang w:val="en-US" w:eastAsia="ru-RU"/>
        </w:rPr>
        <w:t>(</w:t>
      </w:r>
      <w:r w:rsidRPr="00773B0A">
        <w:rPr>
          <w:color w:val="000000"/>
          <w:kern w:val="0"/>
          <w:lang w:val="en-US" w:eastAsia="ru-RU"/>
        </w:rPr>
        <w:t>[Id]</w:t>
      </w:r>
      <w:r w:rsidRPr="00773B0A">
        <w:rPr>
          <w:color w:val="808080"/>
          <w:kern w:val="0"/>
          <w:lang w:val="en-US" w:eastAsia="ru-RU"/>
        </w:rPr>
        <w:t>)</w:t>
      </w:r>
    </w:p>
    <w:p w14:paraId="70FE2147"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ON</w:t>
      </w:r>
      <w:r w:rsidRPr="00773B0A">
        <w:rPr>
          <w:color w:val="000000"/>
          <w:kern w:val="0"/>
          <w:lang w:val="en-US" w:eastAsia="ru-RU"/>
        </w:rPr>
        <w:t xml:space="preserve"> </w:t>
      </w:r>
      <w:r w:rsidRPr="00773B0A">
        <w:rPr>
          <w:color w:val="0000FF"/>
          <w:kern w:val="0"/>
          <w:lang w:val="en-US" w:eastAsia="ru-RU"/>
        </w:rPr>
        <w:t>DELETE</w:t>
      </w:r>
      <w:r w:rsidRPr="00773B0A">
        <w:rPr>
          <w:color w:val="000000"/>
          <w:kern w:val="0"/>
          <w:lang w:val="en-US" w:eastAsia="ru-RU"/>
        </w:rPr>
        <w:t xml:space="preserve"> </w:t>
      </w:r>
      <w:r w:rsidRPr="00773B0A">
        <w:rPr>
          <w:color w:val="0000FF"/>
          <w:kern w:val="0"/>
          <w:lang w:val="en-US" w:eastAsia="ru-RU"/>
        </w:rPr>
        <w:t>CASCADE</w:t>
      </w:r>
    </w:p>
    <w:p w14:paraId="604FA663"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GO</w:t>
      </w:r>
    </w:p>
    <w:p w14:paraId="6AAF1F12"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p>
    <w:p w14:paraId="5B47E016"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ALTER</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w:t>
      </w:r>
      <w:proofErr w:type="spellStart"/>
      <w:r w:rsidRPr="00773B0A">
        <w:rPr>
          <w:color w:val="000000"/>
          <w:kern w:val="0"/>
          <w:lang w:val="en-US" w:eastAsia="ru-RU"/>
        </w:rPr>
        <w:t>dbo</w:t>
      </w:r>
      <w:proofErr w:type="spellEnd"/>
      <w:proofErr w:type="gramStart"/>
      <w:r w:rsidRPr="00773B0A">
        <w:rPr>
          <w:color w:val="000000"/>
          <w:kern w:val="0"/>
          <w:lang w:val="en-US" w:eastAsia="ru-RU"/>
        </w:rPr>
        <w:t>]</w:t>
      </w:r>
      <w:r w:rsidRPr="00773B0A">
        <w:rPr>
          <w:color w:val="808080"/>
          <w:kern w:val="0"/>
          <w:lang w:val="en-US" w:eastAsia="ru-RU"/>
        </w:rPr>
        <w:t>.</w:t>
      </w:r>
      <w:r w:rsidRPr="00773B0A">
        <w:rPr>
          <w:color w:val="000000"/>
          <w:kern w:val="0"/>
          <w:lang w:val="en-US" w:eastAsia="ru-RU"/>
        </w:rPr>
        <w:t>[</w:t>
      </w:r>
      <w:proofErr w:type="gramEnd"/>
      <w:r w:rsidRPr="00773B0A">
        <w:rPr>
          <w:color w:val="000000"/>
          <w:kern w:val="0"/>
          <w:lang w:val="en-US" w:eastAsia="ru-RU"/>
        </w:rPr>
        <w:t xml:space="preserve">Birds] </w:t>
      </w:r>
      <w:r w:rsidRPr="00773B0A">
        <w:rPr>
          <w:color w:val="0000FF"/>
          <w:kern w:val="0"/>
          <w:lang w:val="en-US" w:eastAsia="ru-RU"/>
        </w:rPr>
        <w:t>CHECK</w:t>
      </w: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w:t>
      </w:r>
      <w:proofErr w:type="spellStart"/>
      <w:r w:rsidRPr="00773B0A">
        <w:rPr>
          <w:color w:val="000000"/>
          <w:kern w:val="0"/>
          <w:lang w:val="en-US" w:eastAsia="ru-RU"/>
        </w:rPr>
        <w:t>FK_Birds_Batches_BatchId</w:t>
      </w:r>
      <w:proofErr w:type="spellEnd"/>
      <w:r w:rsidRPr="00773B0A">
        <w:rPr>
          <w:color w:val="000000"/>
          <w:kern w:val="0"/>
          <w:lang w:val="en-US" w:eastAsia="ru-RU"/>
        </w:rPr>
        <w:t>]</w:t>
      </w:r>
    </w:p>
    <w:p w14:paraId="6F6C9111"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GO</w:t>
      </w:r>
    </w:p>
    <w:p w14:paraId="33063AA7"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p>
    <w:p w14:paraId="1104EDB7"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ALTER</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w:t>
      </w:r>
      <w:proofErr w:type="spellStart"/>
      <w:r w:rsidRPr="00773B0A">
        <w:rPr>
          <w:color w:val="000000"/>
          <w:kern w:val="0"/>
          <w:lang w:val="en-US" w:eastAsia="ru-RU"/>
        </w:rPr>
        <w:t>dbo</w:t>
      </w:r>
      <w:proofErr w:type="spellEnd"/>
      <w:proofErr w:type="gramStart"/>
      <w:r w:rsidRPr="00773B0A">
        <w:rPr>
          <w:color w:val="000000"/>
          <w:kern w:val="0"/>
          <w:lang w:val="en-US" w:eastAsia="ru-RU"/>
        </w:rPr>
        <w:t>]</w:t>
      </w:r>
      <w:r w:rsidRPr="00773B0A">
        <w:rPr>
          <w:color w:val="808080"/>
          <w:kern w:val="0"/>
          <w:lang w:val="en-US" w:eastAsia="ru-RU"/>
        </w:rPr>
        <w:t>.</w:t>
      </w:r>
      <w:r w:rsidRPr="00773B0A">
        <w:rPr>
          <w:color w:val="000000"/>
          <w:kern w:val="0"/>
          <w:lang w:val="en-US" w:eastAsia="ru-RU"/>
        </w:rPr>
        <w:t>[</w:t>
      </w:r>
      <w:proofErr w:type="gramEnd"/>
      <w:r w:rsidRPr="00773B0A">
        <w:rPr>
          <w:color w:val="000000"/>
          <w:kern w:val="0"/>
          <w:lang w:val="en-US" w:eastAsia="ru-RU"/>
        </w:rPr>
        <w:t xml:space="preserve">Birds]  </w:t>
      </w:r>
      <w:r w:rsidRPr="00773B0A">
        <w:rPr>
          <w:color w:val="0000FF"/>
          <w:kern w:val="0"/>
          <w:lang w:val="en-US" w:eastAsia="ru-RU"/>
        </w:rPr>
        <w:t>WITH</w:t>
      </w:r>
      <w:r w:rsidRPr="00773B0A">
        <w:rPr>
          <w:color w:val="000000"/>
          <w:kern w:val="0"/>
          <w:lang w:val="en-US" w:eastAsia="ru-RU"/>
        </w:rPr>
        <w:t xml:space="preserve"> </w:t>
      </w:r>
      <w:r w:rsidRPr="00773B0A">
        <w:rPr>
          <w:color w:val="0000FF"/>
          <w:kern w:val="0"/>
          <w:lang w:val="en-US" w:eastAsia="ru-RU"/>
        </w:rPr>
        <w:t>CHECK</w:t>
      </w:r>
      <w:r w:rsidRPr="00773B0A">
        <w:rPr>
          <w:color w:val="000000"/>
          <w:kern w:val="0"/>
          <w:lang w:val="en-US" w:eastAsia="ru-RU"/>
        </w:rPr>
        <w:t xml:space="preserve"> </w:t>
      </w:r>
      <w:r w:rsidRPr="00773B0A">
        <w:rPr>
          <w:color w:val="0000FF"/>
          <w:kern w:val="0"/>
          <w:lang w:val="en-US" w:eastAsia="ru-RU"/>
        </w:rPr>
        <w:t>ADD</w:t>
      </w: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w:t>
      </w:r>
      <w:proofErr w:type="spellStart"/>
      <w:r w:rsidRPr="00773B0A">
        <w:rPr>
          <w:color w:val="000000"/>
          <w:kern w:val="0"/>
          <w:lang w:val="en-US" w:eastAsia="ru-RU"/>
        </w:rPr>
        <w:t>FK_Birds_Cages_CageId</w:t>
      </w:r>
      <w:proofErr w:type="spellEnd"/>
      <w:r w:rsidRPr="00773B0A">
        <w:rPr>
          <w:color w:val="000000"/>
          <w:kern w:val="0"/>
          <w:lang w:val="en-US" w:eastAsia="ru-RU"/>
        </w:rPr>
        <w:t xml:space="preserve">] </w:t>
      </w:r>
      <w:r w:rsidRPr="00773B0A">
        <w:rPr>
          <w:color w:val="0000FF"/>
          <w:kern w:val="0"/>
          <w:lang w:val="en-US" w:eastAsia="ru-RU"/>
        </w:rPr>
        <w:t>FOREIGN</w:t>
      </w:r>
      <w:r w:rsidRPr="00773B0A">
        <w:rPr>
          <w:color w:val="000000"/>
          <w:kern w:val="0"/>
          <w:lang w:val="en-US" w:eastAsia="ru-RU"/>
        </w:rPr>
        <w:t xml:space="preserve"> </w:t>
      </w:r>
      <w:r w:rsidRPr="00773B0A">
        <w:rPr>
          <w:color w:val="0000FF"/>
          <w:kern w:val="0"/>
          <w:lang w:val="en-US" w:eastAsia="ru-RU"/>
        </w:rPr>
        <w:t>KEY</w:t>
      </w:r>
      <w:r w:rsidRPr="00773B0A">
        <w:rPr>
          <w:color w:val="808080"/>
          <w:kern w:val="0"/>
          <w:lang w:val="en-US" w:eastAsia="ru-RU"/>
        </w:rPr>
        <w:t>(</w:t>
      </w:r>
      <w:r w:rsidRPr="00773B0A">
        <w:rPr>
          <w:color w:val="000000"/>
          <w:kern w:val="0"/>
          <w:lang w:val="en-US" w:eastAsia="ru-RU"/>
        </w:rPr>
        <w:t>[</w:t>
      </w:r>
      <w:proofErr w:type="spellStart"/>
      <w:r w:rsidRPr="00773B0A">
        <w:rPr>
          <w:color w:val="000000"/>
          <w:kern w:val="0"/>
          <w:lang w:val="en-US" w:eastAsia="ru-RU"/>
        </w:rPr>
        <w:t>CageId</w:t>
      </w:r>
      <w:proofErr w:type="spellEnd"/>
      <w:r w:rsidRPr="00773B0A">
        <w:rPr>
          <w:color w:val="000000"/>
          <w:kern w:val="0"/>
          <w:lang w:val="en-US" w:eastAsia="ru-RU"/>
        </w:rPr>
        <w:t>]</w:t>
      </w:r>
      <w:r w:rsidRPr="00773B0A">
        <w:rPr>
          <w:color w:val="808080"/>
          <w:kern w:val="0"/>
          <w:lang w:val="en-US" w:eastAsia="ru-RU"/>
        </w:rPr>
        <w:t>)</w:t>
      </w:r>
    </w:p>
    <w:p w14:paraId="05203F2E"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REFERENCES</w:t>
      </w:r>
      <w:r w:rsidRPr="00773B0A">
        <w:rPr>
          <w:color w:val="000000"/>
          <w:kern w:val="0"/>
          <w:lang w:val="en-US" w:eastAsia="ru-RU"/>
        </w:rPr>
        <w:t xml:space="preserve"> [</w:t>
      </w:r>
      <w:proofErr w:type="spellStart"/>
      <w:r w:rsidRPr="00773B0A">
        <w:rPr>
          <w:color w:val="000000"/>
          <w:kern w:val="0"/>
          <w:lang w:val="en-US" w:eastAsia="ru-RU"/>
        </w:rPr>
        <w:t>dbo</w:t>
      </w:r>
      <w:proofErr w:type="spellEnd"/>
      <w:proofErr w:type="gramStart"/>
      <w:r w:rsidRPr="00773B0A">
        <w:rPr>
          <w:color w:val="000000"/>
          <w:kern w:val="0"/>
          <w:lang w:val="en-US" w:eastAsia="ru-RU"/>
        </w:rPr>
        <w:t>]</w:t>
      </w:r>
      <w:r w:rsidRPr="00773B0A">
        <w:rPr>
          <w:color w:val="808080"/>
          <w:kern w:val="0"/>
          <w:lang w:val="en-US" w:eastAsia="ru-RU"/>
        </w:rPr>
        <w:t>.</w:t>
      </w:r>
      <w:r w:rsidRPr="00773B0A">
        <w:rPr>
          <w:color w:val="000000"/>
          <w:kern w:val="0"/>
          <w:lang w:val="en-US" w:eastAsia="ru-RU"/>
        </w:rPr>
        <w:t>[</w:t>
      </w:r>
      <w:proofErr w:type="gramEnd"/>
      <w:r w:rsidRPr="00773B0A">
        <w:rPr>
          <w:color w:val="000000"/>
          <w:kern w:val="0"/>
          <w:lang w:val="en-US" w:eastAsia="ru-RU"/>
        </w:rPr>
        <w:t>Cages]</w:t>
      </w:r>
      <w:r w:rsidRPr="00773B0A">
        <w:rPr>
          <w:color w:val="0000FF"/>
          <w:kern w:val="0"/>
          <w:lang w:val="en-US" w:eastAsia="ru-RU"/>
        </w:rPr>
        <w:t xml:space="preserve"> </w:t>
      </w:r>
      <w:r w:rsidRPr="00773B0A">
        <w:rPr>
          <w:color w:val="808080"/>
          <w:kern w:val="0"/>
          <w:lang w:val="en-US" w:eastAsia="ru-RU"/>
        </w:rPr>
        <w:t>(</w:t>
      </w:r>
      <w:r w:rsidRPr="00773B0A">
        <w:rPr>
          <w:color w:val="000000"/>
          <w:kern w:val="0"/>
          <w:lang w:val="en-US" w:eastAsia="ru-RU"/>
        </w:rPr>
        <w:t>[Id]</w:t>
      </w:r>
      <w:r w:rsidRPr="00773B0A">
        <w:rPr>
          <w:color w:val="808080"/>
          <w:kern w:val="0"/>
          <w:lang w:val="en-US" w:eastAsia="ru-RU"/>
        </w:rPr>
        <w:t>)</w:t>
      </w:r>
    </w:p>
    <w:p w14:paraId="412475F1"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ON</w:t>
      </w:r>
      <w:r w:rsidRPr="00773B0A">
        <w:rPr>
          <w:color w:val="000000"/>
          <w:kern w:val="0"/>
          <w:lang w:val="en-US" w:eastAsia="ru-RU"/>
        </w:rPr>
        <w:t xml:space="preserve"> </w:t>
      </w:r>
      <w:r w:rsidRPr="00773B0A">
        <w:rPr>
          <w:color w:val="0000FF"/>
          <w:kern w:val="0"/>
          <w:lang w:val="en-US" w:eastAsia="ru-RU"/>
        </w:rPr>
        <w:t>DELETE</w:t>
      </w:r>
      <w:r w:rsidRPr="00773B0A">
        <w:rPr>
          <w:color w:val="000000"/>
          <w:kern w:val="0"/>
          <w:lang w:val="en-US" w:eastAsia="ru-RU"/>
        </w:rPr>
        <w:t xml:space="preserve"> </w:t>
      </w:r>
      <w:r w:rsidRPr="00773B0A">
        <w:rPr>
          <w:color w:val="0000FF"/>
          <w:kern w:val="0"/>
          <w:lang w:val="en-US" w:eastAsia="ru-RU"/>
        </w:rPr>
        <w:t>CASCADE</w:t>
      </w:r>
    </w:p>
    <w:p w14:paraId="2ECD7B2A"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GO</w:t>
      </w:r>
    </w:p>
    <w:p w14:paraId="1BFAC138"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p>
    <w:p w14:paraId="7DD33557"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ALTER</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w:t>
      </w:r>
      <w:proofErr w:type="spellStart"/>
      <w:r w:rsidRPr="00773B0A">
        <w:rPr>
          <w:color w:val="000000"/>
          <w:kern w:val="0"/>
          <w:lang w:val="en-US" w:eastAsia="ru-RU"/>
        </w:rPr>
        <w:t>dbo</w:t>
      </w:r>
      <w:proofErr w:type="spellEnd"/>
      <w:proofErr w:type="gramStart"/>
      <w:r w:rsidRPr="00773B0A">
        <w:rPr>
          <w:color w:val="000000"/>
          <w:kern w:val="0"/>
          <w:lang w:val="en-US" w:eastAsia="ru-RU"/>
        </w:rPr>
        <w:t>]</w:t>
      </w:r>
      <w:r w:rsidRPr="00773B0A">
        <w:rPr>
          <w:color w:val="808080"/>
          <w:kern w:val="0"/>
          <w:lang w:val="en-US" w:eastAsia="ru-RU"/>
        </w:rPr>
        <w:t>.</w:t>
      </w:r>
      <w:r w:rsidRPr="00773B0A">
        <w:rPr>
          <w:color w:val="000000"/>
          <w:kern w:val="0"/>
          <w:lang w:val="en-US" w:eastAsia="ru-RU"/>
        </w:rPr>
        <w:t>[</w:t>
      </w:r>
      <w:proofErr w:type="gramEnd"/>
      <w:r w:rsidRPr="00773B0A">
        <w:rPr>
          <w:color w:val="000000"/>
          <w:kern w:val="0"/>
          <w:lang w:val="en-US" w:eastAsia="ru-RU"/>
        </w:rPr>
        <w:t xml:space="preserve">Birds] </w:t>
      </w:r>
      <w:r w:rsidRPr="00773B0A">
        <w:rPr>
          <w:color w:val="0000FF"/>
          <w:kern w:val="0"/>
          <w:lang w:val="en-US" w:eastAsia="ru-RU"/>
        </w:rPr>
        <w:t>CHECK</w:t>
      </w: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w:t>
      </w:r>
      <w:proofErr w:type="spellStart"/>
      <w:r w:rsidRPr="00773B0A">
        <w:rPr>
          <w:color w:val="000000"/>
          <w:kern w:val="0"/>
          <w:lang w:val="en-US" w:eastAsia="ru-RU"/>
        </w:rPr>
        <w:t>FK_Birds_Cages_CageId</w:t>
      </w:r>
      <w:proofErr w:type="spellEnd"/>
      <w:r w:rsidRPr="00773B0A">
        <w:rPr>
          <w:color w:val="000000"/>
          <w:kern w:val="0"/>
          <w:lang w:val="en-US" w:eastAsia="ru-RU"/>
        </w:rPr>
        <w:t>]</w:t>
      </w:r>
    </w:p>
    <w:p w14:paraId="2AB24D0F" w14:textId="77777777" w:rsidR="00892E76" w:rsidRPr="00773B0A" w:rsidRDefault="00892E76" w:rsidP="00892E76">
      <w:pPr>
        <w:pStyle w:val="Standard"/>
        <w:rPr>
          <w:rFonts w:ascii="Consolas" w:hAnsi="Consolas" w:cs="Consolas"/>
          <w:color w:val="0000FF"/>
          <w:kern w:val="0"/>
          <w:lang w:val="en-US" w:eastAsia="ru-RU"/>
        </w:rPr>
      </w:pPr>
      <w:r w:rsidRPr="00773B0A">
        <w:rPr>
          <w:rFonts w:ascii="Consolas" w:hAnsi="Consolas" w:cs="Consolas"/>
          <w:color w:val="0000FF"/>
          <w:kern w:val="0"/>
          <w:lang w:val="en-US" w:eastAsia="ru-RU"/>
        </w:rPr>
        <w:t>GO</w:t>
      </w:r>
    </w:p>
    <w:p w14:paraId="1542F512" w14:textId="77777777" w:rsidR="00146311" w:rsidRPr="00773B0A" w:rsidRDefault="00146311" w:rsidP="00892E76">
      <w:pPr>
        <w:pStyle w:val="Standard"/>
        <w:rPr>
          <w:rFonts w:ascii="Calibri" w:eastAsia="Times New Roman" w:hAnsi="Calibri" w:cs="Consolas"/>
          <w:color w:val="0000FF"/>
          <w:kern w:val="0"/>
          <w:lang w:val="en-US" w:eastAsia="ru-RU"/>
        </w:rPr>
      </w:pPr>
      <w:r w:rsidRPr="00773B0A">
        <w:rPr>
          <w:lang w:val="en-US"/>
        </w:rPr>
        <w:t xml:space="preserve">5. </w:t>
      </w:r>
      <w:r w:rsidRPr="00773B0A">
        <w:t>Таблица</w:t>
      </w:r>
      <w:r w:rsidRPr="00773B0A">
        <w:rPr>
          <w:lang w:val="en-US"/>
        </w:rPr>
        <w:t xml:space="preserve"> «</w:t>
      </w:r>
      <w:r w:rsidR="00EB59A4" w:rsidRPr="00773B0A">
        <w:rPr>
          <w:lang w:val="en-US"/>
        </w:rPr>
        <w:t>Batches</w:t>
      </w:r>
      <w:r w:rsidRPr="00773B0A">
        <w:rPr>
          <w:lang w:val="en-US"/>
        </w:rPr>
        <w:t>»</w:t>
      </w:r>
      <w:r w:rsidR="00EB59A4" w:rsidRPr="00773B0A">
        <w:rPr>
          <w:lang w:val="en-US"/>
        </w:rPr>
        <w:t xml:space="preserve"> (</w:t>
      </w:r>
      <w:r w:rsidR="00EB59A4" w:rsidRPr="00773B0A">
        <w:t>Партии</w:t>
      </w:r>
      <w:r w:rsidR="00EB59A4" w:rsidRPr="00773B0A">
        <w:rPr>
          <w:lang w:val="en-US"/>
        </w:rPr>
        <w:t>)</w:t>
      </w:r>
    </w:p>
    <w:p w14:paraId="44C064FE"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CREATE</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w:t>
      </w:r>
      <w:proofErr w:type="spellStart"/>
      <w:r w:rsidRPr="00773B0A">
        <w:rPr>
          <w:color w:val="000000"/>
          <w:kern w:val="0"/>
          <w:lang w:val="en-US" w:eastAsia="ru-RU"/>
        </w:rPr>
        <w:t>dbo</w:t>
      </w:r>
      <w:proofErr w:type="spellEnd"/>
      <w:proofErr w:type="gramStart"/>
      <w:r w:rsidRPr="00773B0A">
        <w:rPr>
          <w:color w:val="000000"/>
          <w:kern w:val="0"/>
          <w:lang w:val="en-US" w:eastAsia="ru-RU"/>
        </w:rPr>
        <w:t>]</w:t>
      </w:r>
      <w:r w:rsidRPr="00773B0A">
        <w:rPr>
          <w:color w:val="808080"/>
          <w:kern w:val="0"/>
          <w:lang w:val="en-US" w:eastAsia="ru-RU"/>
        </w:rPr>
        <w:t>.</w:t>
      </w:r>
      <w:r w:rsidRPr="00773B0A">
        <w:rPr>
          <w:color w:val="000000"/>
          <w:kern w:val="0"/>
          <w:lang w:val="en-US" w:eastAsia="ru-RU"/>
        </w:rPr>
        <w:t>[</w:t>
      </w:r>
      <w:proofErr w:type="gramEnd"/>
      <w:r w:rsidRPr="00773B0A">
        <w:rPr>
          <w:color w:val="000000"/>
          <w:kern w:val="0"/>
          <w:lang w:val="en-US" w:eastAsia="ru-RU"/>
        </w:rPr>
        <w:t>Batches]</w:t>
      </w:r>
      <w:r w:rsidRPr="00773B0A">
        <w:rPr>
          <w:color w:val="808080"/>
          <w:kern w:val="0"/>
          <w:lang w:val="en-US" w:eastAsia="ru-RU"/>
        </w:rPr>
        <w:t>(</w:t>
      </w:r>
    </w:p>
    <w:p w14:paraId="23EF399E"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[Id] [int] </w:t>
      </w:r>
      <w:proofErr w:type="gramStart"/>
      <w:r w:rsidRPr="00773B0A">
        <w:rPr>
          <w:color w:val="0000FF"/>
          <w:kern w:val="0"/>
          <w:lang w:val="en-US" w:eastAsia="ru-RU"/>
        </w:rPr>
        <w:t>IDENTITY</w:t>
      </w:r>
      <w:r w:rsidRPr="00773B0A">
        <w:rPr>
          <w:color w:val="808080"/>
          <w:kern w:val="0"/>
          <w:lang w:val="en-US" w:eastAsia="ru-RU"/>
        </w:rPr>
        <w:t>(</w:t>
      </w:r>
      <w:proofErr w:type="gramEnd"/>
      <w:r w:rsidRPr="00773B0A">
        <w:rPr>
          <w:color w:val="000000"/>
          <w:kern w:val="0"/>
          <w:lang w:val="en-US" w:eastAsia="ru-RU"/>
        </w:rPr>
        <w:t>1</w:t>
      </w:r>
      <w:r w:rsidRPr="00773B0A">
        <w:rPr>
          <w:color w:val="808080"/>
          <w:kern w:val="0"/>
          <w:lang w:val="en-US" w:eastAsia="ru-RU"/>
        </w:rPr>
        <w:t>,</w:t>
      </w:r>
      <w:r w:rsidRPr="00773B0A">
        <w:rPr>
          <w:color w:val="000000"/>
          <w:kern w:val="0"/>
          <w:lang w:val="en-US" w:eastAsia="ru-RU"/>
        </w:rPr>
        <w:t>1</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2B8237F8"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w:t>
      </w:r>
      <w:proofErr w:type="spellStart"/>
      <w:r w:rsidRPr="00773B0A">
        <w:rPr>
          <w:color w:val="000000"/>
          <w:kern w:val="0"/>
          <w:lang w:val="en-US" w:eastAsia="ru-RU"/>
        </w:rPr>
        <w:t>BatchNumber</w:t>
      </w:r>
      <w:proofErr w:type="spellEnd"/>
      <w:r w:rsidRPr="00773B0A">
        <w:rPr>
          <w:color w:val="000000"/>
          <w:kern w:val="0"/>
          <w:lang w:val="en-US" w:eastAsia="ru-RU"/>
        </w:rPr>
        <w:t>] [</w:t>
      </w:r>
      <w:proofErr w:type="spellStart"/>
      <w:r w:rsidRPr="00773B0A">
        <w:rPr>
          <w:color w:val="000000"/>
          <w:kern w:val="0"/>
          <w:lang w:val="en-US" w:eastAsia="ru-RU"/>
        </w:rPr>
        <w:t>nvarchar</w:t>
      </w:r>
      <w:proofErr w:type="spellEnd"/>
      <w:proofErr w:type="gramStart"/>
      <w:r w:rsidRPr="00773B0A">
        <w:rPr>
          <w:color w:val="000000"/>
          <w:kern w:val="0"/>
          <w:lang w:val="en-US" w:eastAsia="ru-RU"/>
        </w:rPr>
        <w:t>]</w:t>
      </w:r>
      <w:r w:rsidRPr="00773B0A">
        <w:rPr>
          <w:color w:val="808080"/>
          <w:kern w:val="0"/>
          <w:lang w:val="en-US" w:eastAsia="ru-RU"/>
        </w:rPr>
        <w:t>(</w:t>
      </w:r>
      <w:proofErr w:type="gramEnd"/>
      <w:r w:rsidRPr="00773B0A">
        <w:rPr>
          <w:color w:val="000000"/>
          <w:kern w:val="0"/>
          <w:lang w:val="en-US" w:eastAsia="ru-RU"/>
        </w:rPr>
        <w:t>50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3DA9E934"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w:t>
      </w:r>
      <w:proofErr w:type="spellStart"/>
      <w:r w:rsidRPr="00773B0A">
        <w:rPr>
          <w:color w:val="000000"/>
          <w:kern w:val="0"/>
          <w:lang w:val="en-US" w:eastAsia="ru-RU"/>
        </w:rPr>
        <w:t>HatchDate</w:t>
      </w:r>
      <w:proofErr w:type="spellEnd"/>
      <w:r w:rsidRPr="00773B0A">
        <w:rPr>
          <w:color w:val="000000"/>
          <w:kern w:val="0"/>
          <w:lang w:val="en-US" w:eastAsia="ru-RU"/>
        </w:rPr>
        <w:t>] [datetime</w:t>
      </w:r>
      <w:proofErr w:type="gramStart"/>
      <w:r w:rsidRPr="00773B0A">
        <w:rPr>
          <w:color w:val="000000"/>
          <w:kern w:val="0"/>
          <w:lang w:val="en-US" w:eastAsia="ru-RU"/>
        </w:rPr>
        <w:t>2]</w:t>
      </w:r>
      <w:r w:rsidRPr="00773B0A">
        <w:rPr>
          <w:color w:val="808080"/>
          <w:kern w:val="0"/>
          <w:lang w:val="en-US" w:eastAsia="ru-RU"/>
        </w:rPr>
        <w:t>(</w:t>
      </w:r>
      <w:proofErr w:type="gramEnd"/>
      <w:r w:rsidRPr="00773B0A">
        <w:rPr>
          <w:color w:val="000000"/>
          <w:kern w:val="0"/>
          <w:lang w:val="en-US" w:eastAsia="ru-RU"/>
        </w:rPr>
        <w:t>7</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3A644E00"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[Count] [int]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3511353C"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[Type] [</w:t>
      </w:r>
      <w:proofErr w:type="spellStart"/>
      <w:r w:rsidRPr="00773B0A">
        <w:rPr>
          <w:color w:val="000000"/>
          <w:kern w:val="0"/>
          <w:lang w:val="en-US" w:eastAsia="ru-RU"/>
        </w:rPr>
        <w:t>nvarchar</w:t>
      </w:r>
      <w:proofErr w:type="spellEnd"/>
      <w:proofErr w:type="gramStart"/>
      <w:r w:rsidRPr="00773B0A">
        <w:rPr>
          <w:color w:val="000000"/>
          <w:kern w:val="0"/>
          <w:lang w:val="en-US" w:eastAsia="ru-RU"/>
        </w:rPr>
        <w:t>]</w:t>
      </w:r>
      <w:r w:rsidRPr="00773B0A">
        <w:rPr>
          <w:color w:val="808080"/>
          <w:kern w:val="0"/>
          <w:lang w:val="en-US" w:eastAsia="ru-RU"/>
        </w:rPr>
        <w:t>(</w:t>
      </w:r>
      <w:proofErr w:type="gramEnd"/>
      <w:r w:rsidRPr="00773B0A">
        <w:rPr>
          <w:color w:val="000000"/>
          <w:kern w:val="0"/>
          <w:lang w:val="en-US" w:eastAsia="ru-RU"/>
        </w:rPr>
        <w:t>20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70341377"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w:t>
      </w:r>
      <w:proofErr w:type="spellStart"/>
      <w:r w:rsidRPr="00773B0A">
        <w:rPr>
          <w:color w:val="000000"/>
          <w:kern w:val="0"/>
          <w:lang w:val="en-US" w:eastAsia="ru-RU"/>
        </w:rPr>
        <w:t>IsArrived</w:t>
      </w:r>
      <w:proofErr w:type="spellEnd"/>
      <w:r w:rsidRPr="00773B0A">
        <w:rPr>
          <w:color w:val="000000"/>
          <w:kern w:val="0"/>
          <w:lang w:val="en-US" w:eastAsia="ru-RU"/>
        </w:rPr>
        <w:t xml:space="preserve">] [bit]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18DB9FD0"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[Source] [</w:t>
      </w:r>
      <w:proofErr w:type="spellStart"/>
      <w:r w:rsidRPr="00773B0A">
        <w:rPr>
          <w:color w:val="000000"/>
          <w:kern w:val="0"/>
          <w:lang w:val="en-US" w:eastAsia="ru-RU"/>
        </w:rPr>
        <w:t>nvarchar</w:t>
      </w:r>
      <w:proofErr w:type="spellEnd"/>
      <w:proofErr w:type="gramStart"/>
      <w:r w:rsidRPr="00773B0A">
        <w:rPr>
          <w:color w:val="000000"/>
          <w:kern w:val="0"/>
          <w:lang w:val="en-US" w:eastAsia="ru-RU"/>
        </w:rPr>
        <w:t>]</w:t>
      </w:r>
      <w:r w:rsidRPr="00773B0A">
        <w:rPr>
          <w:color w:val="808080"/>
          <w:kern w:val="0"/>
          <w:lang w:val="en-US" w:eastAsia="ru-RU"/>
        </w:rPr>
        <w:t>(</w:t>
      </w:r>
      <w:proofErr w:type="gramEnd"/>
      <w:r w:rsidRPr="00773B0A">
        <w:rPr>
          <w:color w:val="000000"/>
          <w:kern w:val="0"/>
          <w:lang w:val="en-US" w:eastAsia="ru-RU"/>
        </w:rPr>
        <w:t>20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3C8EB179"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w:t>
      </w:r>
      <w:proofErr w:type="spellStart"/>
      <w:r w:rsidRPr="00773B0A">
        <w:rPr>
          <w:color w:val="000000"/>
          <w:kern w:val="0"/>
          <w:lang w:val="en-US" w:eastAsia="ru-RU"/>
        </w:rPr>
        <w:t>ArrivalDate</w:t>
      </w:r>
      <w:proofErr w:type="spellEnd"/>
      <w:r w:rsidRPr="00773B0A">
        <w:rPr>
          <w:color w:val="000000"/>
          <w:kern w:val="0"/>
          <w:lang w:val="en-US" w:eastAsia="ru-RU"/>
        </w:rPr>
        <w:t>] [datetime</w:t>
      </w:r>
      <w:proofErr w:type="gramStart"/>
      <w:r w:rsidRPr="00773B0A">
        <w:rPr>
          <w:color w:val="000000"/>
          <w:kern w:val="0"/>
          <w:lang w:val="en-US" w:eastAsia="ru-RU"/>
        </w:rPr>
        <w:t>2]</w:t>
      </w:r>
      <w:r w:rsidRPr="00773B0A">
        <w:rPr>
          <w:color w:val="808080"/>
          <w:kern w:val="0"/>
          <w:lang w:val="en-US" w:eastAsia="ru-RU"/>
        </w:rPr>
        <w:t>(</w:t>
      </w:r>
      <w:proofErr w:type="gramEnd"/>
      <w:r w:rsidRPr="00773B0A">
        <w:rPr>
          <w:color w:val="000000"/>
          <w:kern w:val="0"/>
          <w:lang w:val="en-US" w:eastAsia="ru-RU"/>
        </w:rPr>
        <w:t>7</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NULL,</w:t>
      </w:r>
    </w:p>
    <w:p w14:paraId="493B50AA"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[Breed] [</w:t>
      </w:r>
      <w:proofErr w:type="spellStart"/>
      <w:r w:rsidRPr="00773B0A">
        <w:rPr>
          <w:color w:val="000000"/>
          <w:kern w:val="0"/>
          <w:lang w:val="en-US" w:eastAsia="ru-RU"/>
        </w:rPr>
        <w:t>nvarchar</w:t>
      </w:r>
      <w:proofErr w:type="spellEnd"/>
      <w:proofErr w:type="gramStart"/>
      <w:r w:rsidRPr="00773B0A">
        <w:rPr>
          <w:color w:val="000000"/>
          <w:kern w:val="0"/>
          <w:lang w:val="en-US" w:eastAsia="ru-RU"/>
        </w:rPr>
        <w:t>]</w:t>
      </w:r>
      <w:r w:rsidRPr="00773B0A">
        <w:rPr>
          <w:color w:val="808080"/>
          <w:kern w:val="0"/>
          <w:lang w:val="en-US" w:eastAsia="ru-RU"/>
        </w:rPr>
        <w:t>(</w:t>
      </w:r>
      <w:proofErr w:type="gramEnd"/>
      <w:r w:rsidRPr="00773B0A">
        <w:rPr>
          <w:color w:val="000000"/>
          <w:kern w:val="0"/>
          <w:lang w:val="en-US" w:eastAsia="ru-RU"/>
        </w:rPr>
        <w:t>50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03925E35"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w:t>
      </w:r>
      <w:proofErr w:type="spellStart"/>
      <w:r w:rsidRPr="00773B0A">
        <w:rPr>
          <w:color w:val="000000"/>
          <w:kern w:val="0"/>
          <w:lang w:val="en-US" w:eastAsia="ru-RU"/>
        </w:rPr>
        <w:t>PK_Batches</w:t>
      </w:r>
      <w:proofErr w:type="spellEnd"/>
      <w:r w:rsidRPr="00773B0A">
        <w:rPr>
          <w:color w:val="000000"/>
          <w:kern w:val="0"/>
          <w:lang w:val="en-US" w:eastAsia="ru-RU"/>
        </w:rPr>
        <w:t xml:space="preserve">] </w:t>
      </w:r>
      <w:r w:rsidRPr="00773B0A">
        <w:rPr>
          <w:color w:val="0000FF"/>
          <w:kern w:val="0"/>
          <w:lang w:val="en-US" w:eastAsia="ru-RU"/>
        </w:rPr>
        <w:t>PRIMARY</w:t>
      </w:r>
      <w:r w:rsidRPr="00773B0A">
        <w:rPr>
          <w:color w:val="000000"/>
          <w:kern w:val="0"/>
          <w:lang w:val="en-US" w:eastAsia="ru-RU"/>
        </w:rPr>
        <w:t xml:space="preserve"> </w:t>
      </w:r>
      <w:r w:rsidRPr="00773B0A">
        <w:rPr>
          <w:color w:val="0000FF"/>
          <w:kern w:val="0"/>
          <w:lang w:val="en-US" w:eastAsia="ru-RU"/>
        </w:rPr>
        <w:t>KEY</w:t>
      </w:r>
      <w:r w:rsidRPr="00773B0A">
        <w:rPr>
          <w:color w:val="000000"/>
          <w:kern w:val="0"/>
          <w:lang w:val="en-US" w:eastAsia="ru-RU"/>
        </w:rPr>
        <w:t xml:space="preserve"> </w:t>
      </w:r>
      <w:r w:rsidRPr="00773B0A">
        <w:rPr>
          <w:color w:val="0000FF"/>
          <w:kern w:val="0"/>
          <w:lang w:val="en-US" w:eastAsia="ru-RU"/>
        </w:rPr>
        <w:t>CLUSTERED</w:t>
      </w:r>
      <w:r w:rsidRPr="00773B0A">
        <w:rPr>
          <w:color w:val="000000"/>
          <w:kern w:val="0"/>
          <w:lang w:val="en-US" w:eastAsia="ru-RU"/>
        </w:rPr>
        <w:t xml:space="preserve"> </w:t>
      </w:r>
    </w:p>
    <w:p w14:paraId="2134BF91"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t>(</w:t>
      </w:r>
    </w:p>
    <w:p w14:paraId="7FA5ECDF"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[Id] </w:t>
      </w:r>
      <w:r w:rsidRPr="00773B0A">
        <w:rPr>
          <w:color w:val="0000FF"/>
          <w:kern w:val="0"/>
          <w:lang w:val="en-US" w:eastAsia="ru-RU"/>
        </w:rPr>
        <w:t>ASC</w:t>
      </w:r>
    </w:p>
    <w:p w14:paraId="1B7D26FE"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proofErr w:type="gramStart"/>
      <w:r w:rsidRPr="00773B0A">
        <w:rPr>
          <w:color w:val="808080"/>
          <w:kern w:val="0"/>
          <w:lang w:val="en-US" w:eastAsia="ru-RU"/>
        </w:rPr>
        <w:t>)</w:t>
      </w:r>
      <w:r w:rsidRPr="00773B0A">
        <w:rPr>
          <w:color w:val="0000FF"/>
          <w:kern w:val="0"/>
          <w:lang w:val="en-US" w:eastAsia="ru-RU"/>
        </w:rPr>
        <w:t>WITH</w:t>
      </w:r>
      <w:proofErr w:type="gramEnd"/>
      <w:r w:rsidRPr="00773B0A">
        <w:rPr>
          <w:color w:val="0000FF"/>
          <w:kern w:val="0"/>
          <w:lang w:val="en-US" w:eastAsia="ru-RU"/>
        </w:rPr>
        <w:t xml:space="preserve"> </w:t>
      </w:r>
      <w:r w:rsidRPr="00773B0A">
        <w:rPr>
          <w:color w:val="808080"/>
          <w:kern w:val="0"/>
          <w:lang w:val="en-US" w:eastAsia="ru-RU"/>
        </w:rPr>
        <w:t>(</w:t>
      </w:r>
      <w:r w:rsidRPr="00773B0A">
        <w:rPr>
          <w:color w:val="0000FF"/>
          <w:kern w:val="0"/>
          <w:lang w:val="en-US" w:eastAsia="ru-RU"/>
        </w:rPr>
        <w:t>PAD_INDEX</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STATISTICS_NORECOMPUTE</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IGNORE_DUP_KEY</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ALLOW_ROW_LOCKS</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ALLOW_PAGE_LOCKS</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OPTIMIZE_FOR_SEQUENTIAL_KEY</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000000"/>
          <w:kern w:val="0"/>
          <w:lang w:val="en-US" w:eastAsia="ru-RU"/>
        </w:rPr>
        <w:t xml:space="preserve"> [PRIMARY]</w:t>
      </w:r>
    </w:p>
    <w:p w14:paraId="2B4D9B0B" w14:textId="77777777" w:rsidR="00892E76" w:rsidRPr="00773B0A" w:rsidRDefault="00892E76" w:rsidP="00892E76">
      <w:pPr>
        <w:autoSpaceDE w:val="0"/>
        <w:autoSpaceDN w:val="0"/>
        <w:adjustRightInd w:val="0"/>
        <w:spacing w:line="240" w:lineRule="auto"/>
        <w:ind w:firstLine="0"/>
        <w:jc w:val="left"/>
        <w:rPr>
          <w:color w:val="000000"/>
          <w:kern w:val="0"/>
          <w:lang w:eastAsia="ru-RU"/>
        </w:rPr>
      </w:pPr>
      <w:r w:rsidRPr="00773B0A">
        <w:rPr>
          <w:color w:val="808080"/>
          <w:kern w:val="0"/>
          <w:lang w:eastAsia="ru-RU"/>
        </w:rPr>
        <w:t>)</w:t>
      </w:r>
      <w:r w:rsidRPr="00773B0A">
        <w:rPr>
          <w:color w:val="000000"/>
          <w:kern w:val="0"/>
          <w:lang w:eastAsia="ru-RU"/>
        </w:rPr>
        <w:t xml:space="preserve"> </w:t>
      </w:r>
      <w:r w:rsidRPr="00773B0A">
        <w:rPr>
          <w:color w:val="0000FF"/>
          <w:kern w:val="0"/>
          <w:lang w:eastAsia="ru-RU"/>
        </w:rPr>
        <w:t>ON</w:t>
      </w:r>
      <w:r w:rsidRPr="00773B0A">
        <w:rPr>
          <w:color w:val="000000"/>
          <w:kern w:val="0"/>
          <w:lang w:eastAsia="ru-RU"/>
        </w:rPr>
        <w:t xml:space="preserve"> [PRIMARY]</w:t>
      </w:r>
    </w:p>
    <w:p w14:paraId="5B41B462" w14:textId="77777777" w:rsidR="00CA554C" w:rsidRPr="00773B0A" w:rsidRDefault="00892E76" w:rsidP="00892E76">
      <w:pPr>
        <w:pStyle w:val="Standard"/>
        <w:spacing w:line="240" w:lineRule="auto"/>
        <w:ind w:firstLine="0"/>
        <w:jc w:val="left"/>
        <w:rPr>
          <w:rFonts w:eastAsia="Times New Roman"/>
          <w:color w:val="808080"/>
          <w:kern w:val="0"/>
          <w:lang w:eastAsia="ru-RU"/>
        </w:rPr>
      </w:pPr>
      <w:r w:rsidRPr="00773B0A">
        <w:rPr>
          <w:color w:val="0000FF"/>
          <w:kern w:val="0"/>
          <w:lang w:eastAsia="ru-RU"/>
        </w:rPr>
        <w:t>GO</w:t>
      </w:r>
    </w:p>
    <w:p w14:paraId="02B20712" w14:textId="77777777" w:rsidR="00146311" w:rsidRPr="00773B0A" w:rsidRDefault="00CA554C">
      <w:pPr>
        <w:pStyle w:val="Standard"/>
        <w:rPr>
          <w:rFonts w:ascii="Consolas" w:eastAsia="Times New Roman" w:hAnsi="Consolas" w:cs="Consolas"/>
          <w:color w:val="0000FF"/>
          <w:kern w:val="0"/>
          <w:lang w:eastAsia="ru-RU"/>
        </w:rPr>
      </w:pPr>
      <w:r w:rsidRPr="00773B0A">
        <w:t>6</w:t>
      </w:r>
      <w:r w:rsidR="00146311" w:rsidRPr="00773B0A">
        <w:t xml:space="preserve">. </w:t>
      </w:r>
      <w:r w:rsidR="00EB59A4" w:rsidRPr="00773B0A">
        <w:t>Таблица</w:t>
      </w:r>
      <w:r w:rsidR="00146311" w:rsidRPr="00773B0A">
        <w:t xml:space="preserve"> «</w:t>
      </w:r>
      <w:r w:rsidR="00EB59A4" w:rsidRPr="00773B0A">
        <w:rPr>
          <w:lang w:val="en-US"/>
        </w:rPr>
        <w:t>Assignments</w:t>
      </w:r>
      <w:r w:rsidR="00146311" w:rsidRPr="00773B0A">
        <w:t>»</w:t>
      </w:r>
      <w:r w:rsidR="00EB59A4" w:rsidRPr="00773B0A">
        <w:t xml:space="preserve"> (Задачи) Связующая таблица</w:t>
      </w:r>
      <w:r w:rsidR="00FB58D4" w:rsidRPr="00773B0A">
        <w:t>, соединяет две сущности «Сотрудник» и «Клетка»</w:t>
      </w:r>
    </w:p>
    <w:p w14:paraId="02C5ED7F"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CREATE</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w:t>
      </w:r>
      <w:proofErr w:type="spellStart"/>
      <w:r w:rsidRPr="00773B0A">
        <w:rPr>
          <w:color w:val="000000"/>
          <w:kern w:val="0"/>
          <w:lang w:val="en-US" w:eastAsia="ru-RU"/>
        </w:rPr>
        <w:t>dbo</w:t>
      </w:r>
      <w:proofErr w:type="spellEnd"/>
      <w:proofErr w:type="gramStart"/>
      <w:r w:rsidRPr="00773B0A">
        <w:rPr>
          <w:color w:val="000000"/>
          <w:kern w:val="0"/>
          <w:lang w:val="en-US" w:eastAsia="ru-RU"/>
        </w:rPr>
        <w:t>]</w:t>
      </w:r>
      <w:r w:rsidRPr="00773B0A">
        <w:rPr>
          <w:color w:val="808080"/>
          <w:kern w:val="0"/>
          <w:lang w:val="en-US" w:eastAsia="ru-RU"/>
        </w:rPr>
        <w:t>.</w:t>
      </w:r>
      <w:r w:rsidRPr="00773B0A">
        <w:rPr>
          <w:color w:val="000000"/>
          <w:kern w:val="0"/>
          <w:lang w:val="en-US" w:eastAsia="ru-RU"/>
        </w:rPr>
        <w:t>[</w:t>
      </w:r>
      <w:proofErr w:type="gramEnd"/>
      <w:r w:rsidRPr="00773B0A">
        <w:rPr>
          <w:color w:val="000000"/>
          <w:kern w:val="0"/>
          <w:lang w:val="en-US" w:eastAsia="ru-RU"/>
        </w:rPr>
        <w:t>Assignments]</w:t>
      </w:r>
      <w:r w:rsidRPr="00773B0A">
        <w:rPr>
          <w:color w:val="808080"/>
          <w:kern w:val="0"/>
          <w:lang w:val="en-US" w:eastAsia="ru-RU"/>
        </w:rPr>
        <w:t>(</w:t>
      </w:r>
    </w:p>
    <w:p w14:paraId="7E34DE34"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[Id] [int] </w:t>
      </w:r>
      <w:proofErr w:type="gramStart"/>
      <w:r w:rsidRPr="00773B0A">
        <w:rPr>
          <w:color w:val="0000FF"/>
          <w:kern w:val="0"/>
          <w:lang w:val="en-US" w:eastAsia="ru-RU"/>
        </w:rPr>
        <w:t>IDENTITY</w:t>
      </w:r>
      <w:r w:rsidRPr="00773B0A">
        <w:rPr>
          <w:color w:val="808080"/>
          <w:kern w:val="0"/>
          <w:lang w:val="en-US" w:eastAsia="ru-RU"/>
        </w:rPr>
        <w:t>(</w:t>
      </w:r>
      <w:proofErr w:type="gramEnd"/>
      <w:r w:rsidRPr="00773B0A">
        <w:rPr>
          <w:color w:val="000000"/>
          <w:kern w:val="0"/>
          <w:lang w:val="en-US" w:eastAsia="ru-RU"/>
        </w:rPr>
        <w:t>1</w:t>
      </w:r>
      <w:r w:rsidRPr="00773B0A">
        <w:rPr>
          <w:color w:val="808080"/>
          <w:kern w:val="0"/>
          <w:lang w:val="en-US" w:eastAsia="ru-RU"/>
        </w:rPr>
        <w:t>,</w:t>
      </w:r>
      <w:r w:rsidRPr="00773B0A">
        <w:rPr>
          <w:color w:val="000000"/>
          <w:kern w:val="0"/>
          <w:lang w:val="en-US" w:eastAsia="ru-RU"/>
        </w:rPr>
        <w:t>1</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4D3D6327"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lastRenderedPageBreak/>
        <w:tab/>
        <w:t>[Title] [</w:t>
      </w:r>
      <w:proofErr w:type="spellStart"/>
      <w:r w:rsidRPr="00773B0A">
        <w:rPr>
          <w:color w:val="000000"/>
          <w:kern w:val="0"/>
          <w:lang w:val="en-US" w:eastAsia="ru-RU"/>
        </w:rPr>
        <w:t>nvarchar</w:t>
      </w:r>
      <w:proofErr w:type="spellEnd"/>
      <w:proofErr w:type="gramStart"/>
      <w:r w:rsidRPr="00773B0A">
        <w:rPr>
          <w:color w:val="000000"/>
          <w:kern w:val="0"/>
          <w:lang w:val="en-US" w:eastAsia="ru-RU"/>
        </w:rPr>
        <w:t>]</w:t>
      </w:r>
      <w:r w:rsidRPr="00773B0A">
        <w:rPr>
          <w:color w:val="808080"/>
          <w:kern w:val="0"/>
          <w:lang w:val="en-US" w:eastAsia="ru-RU"/>
        </w:rPr>
        <w:t>(</w:t>
      </w:r>
      <w:proofErr w:type="gramEnd"/>
      <w:r w:rsidRPr="00773B0A">
        <w:rPr>
          <w:color w:val="000000"/>
          <w:kern w:val="0"/>
          <w:lang w:val="en-US" w:eastAsia="ru-RU"/>
        </w:rPr>
        <w:t>100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4711A184"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[Description] [</w:t>
      </w:r>
      <w:proofErr w:type="spellStart"/>
      <w:r w:rsidRPr="00773B0A">
        <w:rPr>
          <w:color w:val="000000"/>
          <w:kern w:val="0"/>
          <w:lang w:val="en-US" w:eastAsia="ru-RU"/>
        </w:rPr>
        <w:t>nvarchar</w:t>
      </w:r>
      <w:proofErr w:type="spellEnd"/>
      <w:proofErr w:type="gramStart"/>
      <w:r w:rsidRPr="00773B0A">
        <w:rPr>
          <w:color w:val="000000"/>
          <w:kern w:val="0"/>
          <w:lang w:val="en-US" w:eastAsia="ru-RU"/>
        </w:rPr>
        <w:t>]</w:t>
      </w:r>
      <w:r w:rsidRPr="00773B0A">
        <w:rPr>
          <w:color w:val="808080"/>
          <w:kern w:val="0"/>
          <w:lang w:val="en-US" w:eastAsia="ru-RU"/>
        </w:rPr>
        <w:t>(</w:t>
      </w:r>
      <w:proofErr w:type="gramEnd"/>
      <w:r w:rsidRPr="00773B0A">
        <w:rPr>
          <w:color w:val="000000"/>
          <w:kern w:val="0"/>
          <w:lang w:val="en-US" w:eastAsia="ru-RU"/>
        </w:rPr>
        <w:t>500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0A6E1056"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[StartDate] [datetime</w:t>
      </w:r>
      <w:proofErr w:type="gramStart"/>
      <w:r w:rsidRPr="00773B0A">
        <w:rPr>
          <w:color w:val="000000"/>
          <w:kern w:val="0"/>
          <w:lang w:val="en-US" w:eastAsia="ru-RU"/>
        </w:rPr>
        <w:t>2]</w:t>
      </w:r>
      <w:r w:rsidRPr="00773B0A">
        <w:rPr>
          <w:color w:val="808080"/>
          <w:kern w:val="0"/>
          <w:lang w:val="en-US" w:eastAsia="ru-RU"/>
        </w:rPr>
        <w:t>(</w:t>
      </w:r>
      <w:proofErr w:type="gramEnd"/>
      <w:r w:rsidRPr="00773B0A">
        <w:rPr>
          <w:color w:val="000000"/>
          <w:kern w:val="0"/>
          <w:lang w:val="en-US" w:eastAsia="ru-RU"/>
        </w:rPr>
        <w:t>7</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3B755C61"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w:t>
      </w:r>
      <w:proofErr w:type="spellStart"/>
      <w:r w:rsidRPr="00773B0A">
        <w:rPr>
          <w:color w:val="000000"/>
          <w:kern w:val="0"/>
          <w:lang w:val="en-US" w:eastAsia="ru-RU"/>
        </w:rPr>
        <w:t>EndDate</w:t>
      </w:r>
      <w:proofErr w:type="spellEnd"/>
      <w:r w:rsidRPr="00773B0A">
        <w:rPr>
          <w:color w:val="000000"/>
          <w:kern w:val="0"/>
          <w:lang w:val="en-US" w:eastAsia="ru-RU"/>
        </w:rPr>
        <w:t>] [datetime</w:t>
      </w:r>
      <w:proofErr w:type="gramStart"/>
      <w:r w:rsidRPr="00773B0A">
        <w:rPr>
          <w:color w:val="000000"/>
          <w:kern w:val="0"/>
          <w:lang w:val="en-US" w:eastAsia="ru-RU"/>
        </w:rPr>
        <w:t>2]</w:t>
      </w:r>
      <w:r w:rsidRPr="00773B0A">
        <w:rPr>
          <w:color w:val="808080"/>
          <w:kern w:val="0"/>
          <w:lang w:val="en-US" w:eastAsia="ru-RU"/>
        </w:rPr>
        <w:t>(</w:t>
      </w:r>
      <w:proofErr w:type="gramEnd"/>
      <w:r w:rsidRPr="00773B0A">
        <w:rPr>
          <w:color w:val="000000"/>
          <w:kern w:val="0"/>
          <w:lang w:val="en-US" w:eastAsia="ru-RU"/>
        </w:rPr>
        <w:t>7</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2065C45D"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w:t>
      </w:r>
      <w:proofErr w:type="spellStart"/>
      <w:r w:rsidRPr="00773B0A">
        <w:rPr>
          <w:color w:val="000000"/>
          <w:kern w:val="0"/>
          <w:lang w:val="en-US" w:eastAsia="ru-RU"/>
        </w:rPr>
        <w:t>CompletedDate</w:t>
      </w:r>
      <w:proofErr w:type="spellEnd"/>
      <w:r w:rsidRPr="00773B0A">
        <w:rPr>
          <w:color w:val="000000"/>
          <w:kern w:val="0"/>
          <w:lang w:val="en-US" w:eastAsia="ru-RU"/>
        </w:rPr>
        <w:t>] [datetime</w:t>
      </w:r>
      <w:proofErr w:type="gramStart"/>
      <w:r w:rsidRPr="00773B0A">
        <w:rPr>
          <w:color w:val="000000"/>
          <w:kern w:val="0"/>
          <w:lang w:val="en-US" w:eastAsia="ru-RU"/>
        </w:rPr>
        <w:t>2]</w:t>
      </w:r>
      <w:r w:rsidRPr="00773B0A">
        <w:rPr>
          <w:color w:val="808080"/>
          <w:kern w:val="0"/>
          <w:lang w:val="en-US" w:eastAsia="ru-RU"/>
        </w:rPr>
        <w:t>(</w:t>
      </w:r>
      <w:proofErr w:type="gramEnd"/>
      <w:r w:rsidRPr="00773B0A">
        <w:rPr>
          <w:color w:val="000000"/>
          <w:kern w:val="0"/>
          <w:lang w:val="en-US" w:eastAsia="ru-RU"/>
        </w:rPr>
        <w:t>7</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NULL,</w:t>
      </w:r>
    </w:p>
    <w:p w14:paraId="7B2AF66E"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[Status] [</w:t>
      </w:r>
      <w:proofErr w:type="spellStart"/>
      <w:r w:rsidRPr="00773B0A">
        <w:rPr>
          <w:color w:val="000000"/>
          <w:kern w:val="0"/>
          <w:lang w:val="en-US" w:eastAsia="ru-RU"/>
        </w:rPr>
        <w:t>nvarchar</w:t>
      </w:r>
      <w:proofErr w:type="spellEnd"/>
      <w:proofErr w:type="gramStart"/>
      <w:r w:rsidRPr="00773B0A">
        <w:rPr>
          <w:color w:val="000000"/>
          <w:kern w:val="0"/>
          <w:lang w:val="en-US" w:eastAsia="ru-RU"/>
        </w:rPr>
        <w:t>]</w:t>
      </w:r>
      <w:r w:rsidRPr="00773B0A">
        <w:rPr>
          <w:color w:val="808080"/>
          <w:kern w:val="0"/>
          <w:lang w:val="en-US" w:eastAsia="ru-RU"/>
        </w:rPr>
        <w:t>(</w:t>
      </w:r>
      <w:proofErr w:type="gramEnd"/>
      <w:r w:rsidRPr="00773B0A">
        <w:rPr>
          <w:color w:val="000000"/>
          <w:kern w:val="0"/>
          <w:lang w:val="en-US" w:eastAsia="ru-RU"/>
        </w:rPr>
        <w:t>20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3A3CC136"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[Priority] [</w:t>
      </w:r>
      <w:proofErr w:type="spellStart"/>
      <w:r w:rsidRPr="00773B0A">
        <w:rPr>
          <w:color w:val="000000"/>
          <w:kern w:val="0"/>
          <w:lang w:val="en-US" w:eastAsia="ru-RU"/>
        </w:rPr>
        <w:t>nvarchar</w:t>
      </w:r>
      <w:proofErr w:type="spellEnd"/>
      <w:proofErr w:type="gramStart"/>
      <w:r w:rsidRPr="00773B0A">
        <w:rPr>
          <w:color w:val="000000"/>
          <w:kern w:val="0"/>
          <w:lang w:val="en-US" w:eastAsia="ru-RU"/>
        </w:rPr>
        <w:t>]</w:t>
      </w:r>
      <w:r w:rsidRPr="00773B0A">
        <w:rPr>
          <w:color w:val="808080"/>
          <w:kern w:val="0"/>
          <w:lang w:val="en-US" w:eastAsia="ru-RU"/>
        </w:rPr>
        <w:t>(</w:t>
      </w:r>
      <w:proofErr w:type="gramEnd"/>
      <w:r w:rsidRPr="00773B0A">
        <w:rPr>
          <w:color w:val="000000"/>
          <w:kern w:val="0"/>
          <w:lang w:val="en-US" w:eastAsia="ru-RU"/>
        </w:rPr>
        <w:t>15</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47CD1A25"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w:t>
      </w:r>
      <w:proofErr w:type="spellStart"/>
      <w:r w:rsidRPr="00773B0A">
        <w:rPr>
          <w:color w:val="000000"/>
          <w:kern w:val="0"/>
          <w:lang w:val="en-US" w:eastAsia="ru-RU"/>
        </w:rPr>
        <w:t>WorkerId</w:t>
      </w:r>
      <w:proofErr w:type="spellEnd"/>
      <w:r w:rsidRPr="00773B0A">
        <w:rPr>
          <w:color w:val="000000"/>
          <w:kern w:val="0"/>
          <w:lang w:val="en-US" w:eastAsia="ru-RU"/>
        </w:rPr>
        <w:t xml:space="preserve">] [int]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2270DC01"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w:t>
      </w:r>
      <w:proofErr w:type="spellStart"/>
      <w:r w:rsidRPr="00773B0A">
        <w:rPr>
          <w:color w:val="000000"/>
          <w:kern w:val="0"/>
          <w:lang w:val="en-US" w:eastAsia="ru-RU"/>
        </w:rPr>
        <w:t>CageId</w:t>
      </w:r>
      <w:proofErr w:type="spellEnd"/>
      <w:r w:rsidRPr="00773B0A">
        <w:rPr>
          <w:color w:val="000000"/>
          <w:kern w:val="0"/>
          <w:lang w:val="en-US" w:eastAsia="ru-RU"/>
        </w:rPr>
        <w:t xml:space="preserve">] [int]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5EB4CEAE"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w:t>
      </w:r>
      <w:proofErr w:type="spellStart"/>
      <w:r w:rsidRPr="00773B0A">
        <w:rPr>
          <w:color w:val="000000"/>
          <w:kern w:val="0"/>
          <w:lang w:val="en-US" w:eastAsia="ru-RU"/>
        </w:rPr>
        <w:t>PK_Assignments</w:t>
      </w:r>
      <w:proofErr w:type="spellEnd"/>
      <w:r w:rsidRPr="00773B0A">
        <w:rPr>
          <w:color w:val="000000"/>
          <w:kern w:val="0"/>
          <w:lang w:val="en-US" w:eastAsia="ru-RU"/>
        </w:rPr>
        <w:t xml:space="preserve">] </w:t>
      </w:r>
      <w:r w:rsidRPr="00773B0A">
        <w:rPr>
          <w:color w:val="0000FF"/>
          <w:kern w:val="0"/>
          <w:lang w:val="en-US" w:eastAsia="ru-RU"/>
        </w:rPr>
        <w:t>PRIMARY</w:t>
      </w:r>
      <w:r w:rsidRPr="00773B0A">
        <w:rPr>
          <w:color w:val="000000"/>
          <w:kern w:val="0"/>
          <w:lang w:val="en-US" w:eastAsia="ru-RU"/>
        </w:rPr>
        <w:t xml:space="preserve"> </w:t>
      </w:r>
      <w:r w:rsidRPr="00773B0A">
        <w:rPr>
          <w:color w:val="0000FF"/>
          <w:kern w:val="0"/>
          <w:lang w:val="en-US" w:eastAsia="ru-RU"/>
        </w:rPr>
        <w:t>KEY</w:t>
      </w:r>
      <w:r w:rsidRPr="00773B0A">
        <w:rPr>
          <w:color w:val="000000"/>
          <w:kern w:val="0"/>
          <w:lang w:val="en-US" w:eastAsia="ru-RU"/>
        </w:rPr>
        <w:t xml:space="preserve"> </w:t>
      </w:r>
      <w:r w:rsidRPr="00773B0A">
        <w:rPr>
          <w:color w:val="0000FF"/>
          <w:kern w:val="0"/>
          <w:lang w:val="en-US" w:eastAsia="ru-RU"/>
        </w:rPr>
        <w:t>CLUSTERED</w:t>
      </w:r>
      <w:r w:rsidRPr="00773B0A">
        <w:rPr>
          <w:color w:val="000000"/>
          <w:kern w:val="0"/>
          <w:lang w:val="en-US" w:eastAsia="ru-RU"/>
        </w:rPr>
        <w:t xml:space="preserve"> </w:t>
      </w:r>
    </w:p>
    <w:p w14:paraId="5969CB84"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t>(</w:t>
      </w:r>
    </w:p>
    <w:p w14:paraId="4AB16CC8"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[Id] </w:t>
      </w:r>
      <w:r w:rsidRPr="00773B0A">
        <w:rPr>
          <w:color w:val="0000FF"/>
          <w:kern w:val="0"/>
          <w:lang w:val="en-US" w:eastAsia="ru-RU"/>
        </w:rPr>
        <w:t>ASC</w:t>
      </w:r>
    </w:p>
    <w:p w14:paraId="13A708BB"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proofErr w:type="gramStart"/>
      <w:r w:rsidRPr="00773B0A">
        <w:rPr>
          <w:color w:val="808080"/>
          <w:kern w:val="0"/>
          <w:lang w:val="en-US" w:eastAsia="ru-RU"/>
        </w:rPr>
        <w:t>)</w:t>
      </w:r>
      <w:r w:rsidRPr="00773B0A">
        <w:rPr>
          <w:color w:val="0000FF"/>
          <w:kern w:val="0"/>
          <w:lang w:val="en-US" w:eastAsia="ru-RU"/>
        </w:rPr>
        <w:t>WITH</w:t>
      </w:r>
      <w:proofErr w:type="gramEnd"/>
      <w:r w:rsidRPr="00773B0A">
        <w:rPr>
          <w:color w:val="0000FF"/>
          <w:kern w:val="0"/>
          <w:lang w:val="en-US" w:eastAsia="ru-RU"/>
        </w:rPr>
        <w:t xml:space="preserve"> </w:t>
      </w:r>
      <w:r w:rsidRPr="00773B0A">
        <w:rPr>
          <w:color w:val="808080"/>
          <w:kern w:val="0"/>
          <w:lang w:val="en-US" w:eastAsia="ru-RU"/>
        </w:rPr>
        <w:t>(</w:t>
      </w:r>
      <w:r w:rsidRPr="00773B0A">
        <w:rPr>
          <w:color w:val="0000FF"/>
          <w:kern w:val="0"/>
          <w:lang w:val="en-US" w:eastAsia="ru-RU"/>
        </w:rPr>
        <w:t>PAD_INDEX</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STATISTICS_NORECOMPUTE</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IGNORE_DUP_KEY</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ALLOW_ROW_LOCKS</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ALLOW_PAGE_LOCKS</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OPTIMIZE_FOR_SEQUENTIAL_KEY</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000000"/>
          <w:kern w:val="0"/>
          <w:lang w:val="en-US" w:eastAsia="ru-RU"/>
        </w:rPr>
        <w:t xml:space="preserve"> [PRIMARY]</w:t>
      </w:r>
    </w:p>
    <w:p w14:paraId="0A0699C5"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000000"/>
          <w:kern w:val="0"/>
          <w:lang w:val="en-US" w:eastAsia="ru-RU"/>
        </w:rPr>
        <w:t xml:space="preserve"> [PRIMARY]</w:t>
      </w:r>
    </w:p>
    <w:p w14:paraId="3A45D802"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GO</w:t>
      </w:r>
    </w:p>
    <w:p w14:paraId="247C9C78"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p>
    <w:p w14:paraId="5B8B75F8"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ALTER</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w:t>
      </w:r>
      <w:proofErr w:type="spellStart"/>
      <w:r w:rsidRPr="00773B0A">
        <w:rPr>
          <w:color w:val="000000"/>
          <w:kern w:val="0"/>
          <w:lang w:val="en-US" w:eastAsia="ru-RU"/>
        </w:rPr>
        <w:t>dbo</w:t>
      </w:r>
      <w:proofErr w:type="spellEnd"/>
      <w:proofErr w:type="gramStart"/>
      <w:r w:rsidRPr="00773B0A">
        <w:rPr>
          <w:color w:val="000000"/>
          <w:kern w:val="0"/>
          <w:lang w:val="en-US" w:eastAsia="ru-RU"/>
        </w:rPr>
        <w:t>]</w:t>
      </w:r>
      <w:r w:rsidRPr="00773B0A">
        <w:rPr>
          <w:color w:val="808080"/>
          <w:kern w:val="0"/>
          <w:lang w:val="en-US" w:eastAsia="ru-RU"/>
        </w:rPr>
        <w:t>.</w:t>
      </w:r>
      <w:r w:rsidRPr="00773B0A">
        <w:rPr>
          <w:color w:val="000000"/>
          <w:kern w:val="0"/>
          <w:lang w:val="en-US" w:eastAsia="ru-RU"/>
        </w:rPr>
        <w:t>[</w:t>
      </w:r>
      <w:proofErr w:type="gramEnd"/>
      <w:r w:rsidRPr="00773B0A">
        <w:rPr>
          <w:color w:val="000000"/>
          <w:kern w:val="0"/>
          <w:lang w:val="en-US" w:eastAsia="ru-RU"/>
        </w:rPr>
        <w:t xml:space="preserve">Assignments]  </w:t>
      </w:r>
      <w:r w:rsidRPr="00773B0A">
        <w:rPr>
          <w:color w:val="0000FF"/>
          <w:kern w:val="0"/>
          <w:lang w:val="en-US" w:eastAsia="ru-RU"/>
        </w:rPr>
        <w:t>WITH</w:t>
      </w:r>
      <w:r w:rsidRPr="00773B0A">
        <w:rPr>
          <w:color w:val="000000"/>
          <w:kern w:val="0"/>
          <w:lang w:val="en-US" w:eastAsia="ru-RU"/>
        </w:rPr>
        <w:t xml:space="preserve"> </w:t>
      </w:r>
      <w:r w:rsidRPr="00773B0A">
        <w:rPr>
          <w:color w:val="0000FF"/>
          <w:kern w:val="0"/>
          <w:lang w:val="en-US" w:eastAsia="ru-RU"/>
        </w:rPr>
        <w:t>CHECK</w:t>
      </w:r>
      <w:r w:rsidRPr="00773B0A">
        <w:rPr>
          <w:color w:val="000000"/>
          <w:kern w:val="0"/>
          <w:lang w:val="en-US" w:eastAsia="ru-RU"/>
        </w:rPr>
        <w:t xml:space="preserve"> </w:t>
      </w:r>
      <w:r w:rsidRPr="00773B0A">
        <w:rPr>
          <w:color w:val="0000FF"/>
          <w:kern w:val="0"/>
          <w:lang w:val="en-US" w:eastAsia="ru-RU"/>
        </w:rPr>
        <w:t>ADD</w:t>
      </w: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w:t>
      </w:r>
      <w:proofErr w:type="spellStart"/>
      <w:r w:rsidRPr="00773B0A">
        <w:rPr>
          <w:color w:val="000000"/>
          <w:kern w:val="0"/>
          <w:lang w:val="en-US" w:eastAsia="ru-RU"/>
        </w:rPr>
        <w:t>FK_Assignments_Cages_CageId</w:t>
      </w:r>
      <w:proofErr w:type="spellEnd"/>
      <w:r w:rsidRPr="00773B0A">
        <w:rPr>
          <w:color w:val="000000"/>
          <w:kern w:val="0"/>
          <w:lang w:val="en-US" w:eastAsia="ru-RU"/>
        </w:rPr>
        <w:t xml:space="preserve">] </w:t>
      </w:r>
      <w:r w:rsidRPr="00773B0A">
        <w:rPr>
          <w:color w:val="0000FF"/>
          <w:kern w:val="0"/>
          <w:lang w:val="en-US" w:eastAsia="ru-RU"/>
        </w:rPr>
        <w:t>FOREIGN</w:t>
      </w:r>
      <w:r w:rsidRPr="00773B0A">
        <w:rPr>
          <w:color w:val="000000"/>
          <w:kern w:val="0"/>
          <w:lang w:val="en-US" w:eastAsia="ru-RU"/>
        </w:rPr>
        <w:t xml:space="preserve"> </w:t>
      </w:r>
      <w:r w:rsidRPr="00773B0A">
        <w:rPr>
          <w:color w:val="0000FF"/>
          <w:kern w:val="0"/>
          <w:lang w:val="en-US" w:eastAsia="ru-RU"/>
        </w:rPr>
        <w:t>KEY</w:t>
      </w:r>
      <w:r w:rsidRPr="00773B0A">
        <w:rPr>
          <w:color w:val="808080"/>
          <w:kern w:val="0"/>
          <w:lang w:val="en-US" w:eastAsia="ru-RU"/>
        </w:rPr>
        <w:t>(</w:t>
      </w:r>
      <w:r w:rsidRPr="00773B0A">
        <w:rPr>
          <w:color w:val="000000"/>
          <w:kern w:val="0"/>
          <w:lang w:val="en-US" w:eastAsia="ru-RU"/>
        </w:rPr>
        <w:t>[</w:t>
      </w:r>
      <w:proofErr w:type="spellStart"/>
      <w:r w:rsidRPr="00773B0A">
        <w:rPr>
          <w:color w:val="000000"/>
          <w:kern w:val="0"/>
          <w:lang w:val="en-US" w:eastAsia="ru-RU"/>
        </w:rPr>
        <w:t>CageId</w:t>
      </w:r>
      <w:proofErr w:type="spellEnd"/>
      <w:r w:rsidRPr="00773B0A">
        <w:rPr>
          <w:color w:val="000000"/>
          <w:kern w:val="0"/>
          <w:lang w:val="en-US" w:eastAsia="ru-RU"/>
        </w:rPr>
        <w:t>]</w:t>
      </w:r>
      <w:r w:rsidRPr="00773B0A">
        <w:rPr>
          <w:color w:val="808080"/>
          <w:kern w:val="0"/>
          <w:lang w:val="en-US" w:eastAsia="ru-RU"/>
        </w:rPr>
        <w:t>)</w:t>
      </w:r>
    </w:p>
    <w:p w14:paraId="103984C9"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REFERENCES</w:t>
      </w:r>
      <w:r w:rsidRPr="00773B0A">
        <w:rPr>
          <w:color w:val="000000"/>
          <w:kern w:val="0"/>
          <w:lang w:val="en-US" w:eastAsia="ru-RU"/>
        </w:rPr>
        <w:t xml:space="preserve"> [</w:t>
      </w:r>
      <w:proofErr w:type="spellStart"/>
      <w:r w:rsidRPr="00773B0A">
        <w:rPr>
          <w:color w:val="000000"/>
          <w:kern w:val="0"/>
          <w:lang w:val="en-US" w:eastAsia="ru-RU"/>
        </w:rPr>
        <w:t>dbo</w:t>
      </w:r>
      <w:proofErr w:type="spellEnd"/>
      <w:proofErr w:type="gramStart"/>
      <w:r w:rsidRPr="00773B0A">
        <w:rPr>
          <w:color w:val="000000"/>
          <w:kern w:val="0"/>
          <w:lang w:val="en-US" w:eastAsia="ru-RU"/>
        </w:rPr>
        <w:t>]</w:t>
      </w:r>
      <w:r w:rsidRPr="00773B0A">
        <w:rPr>
          <w:color w:val="808080"/>
          <w:kern w:val="0"/>
          <w:lang w:val="en-US" w:eastAsia="ru-RU"/>
        </w:rPr>
        <w:t>.</w:t>
      </w:r>
      <w:r w:rsidRPr="00773B0A">
        <w:rPr>
          <w:color w:val="000000"/>
          <w:kern w:val="0"/>
          <w:lang w:val="en-US" w:eastAsia="ru-RU"/>
        </w:rPr>
        <w:t>[</w:t>
      </w:r>
      <w:proofErr w:type="gramEnd"/>
      <w:r w:rsidRPr="00773B0A">
        <w:rPr>
          <w:color w:val="000000"/>
          <w:kern w:val="0"/>
          <w:lang w:val="en-US" w:eastAsia="ru-RU"/>
        </w:rPr>
        <w:t>Cages]</w:t>
      </w:r>
      <w:r w:rsidRPr="00773B0A">
        <w:rPr>
          <w:color w:val="0000FF"/>
          <w:kern w:val="0"/>
          <w:lang w:val="en-US" w:eastAsia="ru-RU"/>
        </w:rPr>
        <w:t xml:space="preserve"> </w:t>
      </w:r>
      <w:r w:rsidRPr="00773B0A">
        <w:rPr>
          <w:color w:val="808080"/>
          <w:kern w:val="0"/>
          <w:lang w:val="en-US" w:eastAsia="ru-RU"/>
        </w:rPr>
        <w:t>(</w:t>
      </w:r>
      <w:r w:rsidRPr="00773B0A">
        <w:rPr>
          <w:color w:val="000000"/>
          <w:kern w:val="0"/>
          <w:lang w:val="en-US" w:eastAsia="ru-RU"/>
        </w:rPr>
        <w:t>[Id]</w:t>
      </w:r>
      <w:r w:rsidRPr="00773B0A">
        <w:rPr>
          <w:color w:val="808080"/>
          <w:kern w:val="0"/>
          <w:lang w:val="en-US" w:eastAsia="ru-RU"/>
        </w:rPr>
        <w:t>)</w:t>
      </w:r>
    </w:p>
    <w:p w14:paraId="09A7D6C2"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ON</w:t>
      </w:r>
      <w:r w:rsidRPr="00773B0A">
        <w:rPr>
          <w:color w:val="000000"/>
          <w:kern w:val="0"/>
          <w:lang w:val="en-US" w:eastAsia="ru-RU"/>
        </w:rPr>
        <w:t xml:space="preserve"> </w:t>
      </w:r>
      <w:r w:rsidRPr="00773B0A">
        <w:rPr>
          <w:color w:val="0000FF"/>
          <w:kern w:val="0"/>
          <w:lang w:val="en-US" w:eastAsia="ru-RU"/>
        </w:rPr>
        <w:t>DELETE</w:t>
      </w:r>
      <w:r w:rsidRPr="00773B0A">
        <w:rPr>
          <w:color w:val="000000"/>
          <w:kern w:val="0"/>
          <w:lang w:val="en-US" w:eastAsia="ru-RU"/>
        </w:rPr>
        <w:t xml:space="preserve"> </w:t>
      </w:r>
      <w:r w:rsidRPr="00773B0A">
        <w:rPr>
          <w:color w:val="0000FF"/>
          <w:kern w:val="0"/>
          <w:lang w:val="en-US" w:eastAsia="ru-RU"/>
        </w:rPr>
        <w:t>CASCADE</w:t>
      </w:r>
    </w:p>
    <w:p w14:paraId="06E68BC0"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GO</w:t>
      </w:r>
    </w:p>
    <w:p w14:paraId="558BEBDD"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p>
    <w:p w14:paraId="73E45014"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ALTER</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w:t>
      </w:r>
      <w:proofErr w:type="spellStart"/>
      <w:r w:rsidRPr="00773B0A">
        <w:rPr>
          <w:color w:val="000000"/>
          <w:kern w:val="0"/>
          <w:lang w:val="en-US" w:eastAsia="ru-RU"/>
        </w:rPr>
        <w:t>dbo</w:t>
      </w:r>
      <w:proofErr w:type="spellEnd"/>
      <w:proofErr w:type="gramStart"/>
      <w:r w:rsidRPr="00773B0A">
        <w:rPr>
          <w:color w:val="000000"/>
          <w:kern w:val="0"/>
          <w:lang w:val="en-US" w:eastAsia="ru-RU"/>
        </w:rPr>
        <w:t>]</w:t>
      </w:r>
      <w:r w:rsidRPr="00773B0A">
        <w:rPr>
          <w:color w:val="808080"/>
          <w:kern w:val="0"/>
          <w:lang w:val="en-US" w:eastAsia="ru-RU"/>
        </w:rPr>
        <w:t>.</w:t>
      </w:r>
      <w:r w:rsidRPr="00773B0A">
        <w:rPr>
          <w:color w:val="000000"/>
          <w:kern w:val="0"/>
          <w:lang w:val="en-US" w:eastAsia="ru-RU"/>
        </w:rPr>
        <w:t>[</w:t>
      </w:r>
      <w:proofErr w:type="gramEnd"/>
      <w:r w:rsidRPr="00773B0A">
        <w:rPr>
          <w:color w:val="000000"/>
          <w:kern w:val="0"/>
          <w:lang w:val="en-US" w:eastAsia="ru-RU"/>
        </w:rPr>
        <w:t xml:space="preserve">Assignments] </w:t>
      </w:r>
      <w:r w:rsidRPr="00773B0A">
        <w:rPr>
          <w:color w:val="0000FF"/>
          <w:kern w:val="0"/>
          <w:lang w:val="en-US" w:eastAsia="ru-RU"/>
        </w:rPr>
        <w:t>CHECK</w:t>
      </w: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w:t>
      </w:r>
      <w:proofErr w:type="spellStart"/>
      <w:r w:rsidRPr="00773B0A">
        <w:rPr>
          <w:color w:val="000000"/>
          <w:kern w:val="0"/>
          <w:lang w:val="en-US" w:eastAsia="ru-RU"/>
        </w:rPr>
        <w:t>FK_Assignments_Cages_CageId</w:t>
      </w:r>
      <w:proofErr w:type="spellEnd"/>
      <w:r w:rsidRPr="00773B0A">
        <w:rPr>
          <w:color w:val="000000"/>
          <w:kern w:val="0"/>
          <w:lang w:val="en-US" w:eastAsia="ru-RU"/>
        </w:rPr>
        <w:t>]</w:t>
      </w:r>
    </w:p>
    <w:p w14:paraId="18E10475"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GO</w:t>
      </w:r>
    </w:p>
    <w:p w14:paraId="0B74B348"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p>
    <w:p w14:paraId="170E7C2B"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ALTER</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w:t>
      </w:r>
      <w:proofErr w:type="spellStart"/>
      <w:r w:rsidRPr="00773B0A">
        <w:rPr>
          <w:color w:val="000000"/>
          <w:kern w:val="0"/>
          <w:lang w:val="en-US" w:eastAsia="ru-RU"/>
        </w:rPr>
        <w:t>dbo</w:t>
      </w:r>
      <w:proofErr w:type="spellEnd"/>
      <w:proofErr w:type="gramStart"/>
      <w:r w:rsidRPr="00773B0A">
        <w:rPr>
          <w:color w:val="000000"/>
          <w:kern w:val="0"/>
          <w:lang w:val="en-US" w:eastAsia="ru-RU"/>
        </w:rPr>
        <w:t>]</w:t>
      </w:r>
      <w:r w:rsidRPr="00773B0A">
        <w:rPr>
          <w:color w:val="808080"/>
          <w:kern w:val="0"/>
          <w:lang w:val="en-US" w:eastAsia="ru-RU"/>
        </w:rPr>
        <w:t>.</w:t>
      </w:r>
      <w:r w:rsidRPr="00773B0A">
        <w:rPr>
          <w:color w:val="000000"/>
          <w:kern w:val="0"/>
          <w:lang w:val="en-US" w:eastAsia="ru-RU"/>
        </w:rPr>
        <w:t>[</w:t>
      </w:r>
      <w:proofErr w:type="gramEnd"/>
      <w:r w:rsidRPr="00773B0A">
        <w:rPr>
          <w:color w:val="000000"/>
          <w:kern w:val="0"/>
          <w:lang w:val="en-US" w:eastAsia="ru-RU"/>
        </w:rPr>
        <w:t xml:space="preserve">Assignments]  </w:t>
      </w:r>
      <w:r w:rsidRPr="00773B0A">
        <w:rPr>
          <w:color w:val="0000FF"/>
          <w:kern w:val="0"/>
          <w:lang w:val="en-US" w:eastAsia="ru-RU"/>
        </w:rPr>
        <w:t>WITH</w:t>
      </w:r>
      <w:r w:rsidRPr="00773B0A">
        <w:rPr>
          <w:color w:val="000000"/>
          <w:kern w:val="0"/>
          <w:lang w:val="en-US" w:eastAsia="ru-RU"/>
        </w:rPr>
        <w:t xml:space="preserve"> </w:t>
      </w:r>
      <w:r w:rsidRPr="00773B0A">
        <w:rPr>
          <w:color w:val="0000FF"/>
          <w:kern w:val="0"/>
          <w:lang w:val="en-US" w:eastAsia="ru-RU"/>
        </w:rPr>
        <w:t>CHECK</w:t>
      </w:r>
      <w:r w:rsidRPr="00773B0A">
        <w:rPr>
          <w:color w:val="000000"/>
          <w:kern w:val="0"/>
          <w:lang w:val="en-US" w:eastAsia="ru-RU"/>
        </w:rPr>
        <w:t xml:space="preserve"> </w:t>
      </w:r>
      <w:r w:rsidRPr="00773B0A">
        <w:rPr>
          <w:color w:val="0000FF"/>
          <w:kern w:val="0"/>
          <w:lang w:val="en-US" w:eastAsia="ru-RU"/>
        </w:rPr>
        <w:t>ADD</w:t>
      </w: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w:t>
      </w:r>
      <w:proofErr w:type="spellStart"/>
      <w:r w:rsidRPr="00773B0A">
        <w:rPr>
          <w:color w:val="000000"/>
          <w:kern w:val="0"/>
          <w:lang w:val="en-US" w:eastAsia="ru-RU"/>
        </w:rPr>
        <w:t>FK_Assignments_Workers_WorkerId</w:t>
      </w:r>
      <w:proofErr w:type="spellEnd"/>
      <w:r w:rsidRPr="00773B0A">
        <w:rPr>
          <w:color w:val="000000"/>
          <w:kern w:val="0"/>
          <w:lang w:val="en-US" w:eastAsia="ru-RU"/>
        </w:rPr>
        <w:t xml:space="preserve">] </w:t>
      </w:r>
      <w:r w:rsidRPr="00773B0A">
        <w:rPr>
          <w:color w:val="0000FF"/>
          <w:kern w:val="0"/>
          <w:lang w:val="en-US" w:eastAsia="ru-RU"/>
        </w:rPr>
        <w:t>FOREIGN</w:t>
      </w:r>
      <w:r w:rsidRPr="00773B0A">
        <w:rPr>
          <w:color w:val="000000"/>
          <w:kern w:val="0"/>
          <w:lang w:val="en-US" w:eastAsia="ru-RU"/>
        </w:rPr>
        <w:t xml:space="preserve"> </w:t>
      </w:r>
      <w:r w:rsidRPr="00773B0A">
        <w:rPr>
          <w:color w:val="0000FF"/>
          <w:kern w:val="0"/>
          <w:lang w:val="en-US" w:eastAsia="ru-RU"/>
        </w:rPr>
        <w:t>KEY</w:t>
      </w:r>
      <w:r w:rsidRPr="00773B0A">
        <w:rPr>
          <w:color w:val="808080"/>
          <w:kern w:val="0"/>
          <w:lang w:val="en-US" w:eastAsia="ru-RU"/>
        </w:rPr>
        <w:t>(</w:t>
      </w:r>
      <w:r w:rsidRPr="00773B0A">
        <w:rPr>
          <w:color w:val="000000"/>
          <w:kern w:val="0"/>
          <w:lang w:val="en-US" w:eastAsia="ru-RU"/>
        </w:rPr>
        <w:t>[</w:t>
      </w:r>
      <w:proofErr w:type="spellStart"/>
      <w:r w:rsidRPr="00773B0A">
        <w:rPr>
          <w:color w:val="000000"/>
          <w:kern w:val="0"/>
          <w:lang w:val="en-US" w:eastAsia="ru-RU"/>
        </w:rPr>
        <w:t>WorkerId</w:t>
      </w:r>
      <w:proofErr w:type="spellEnd"/>
      <w:r w:rsidRPr="00773B0A">
        <w:rPr>
          <w:color w:val="000000"/>
          <w:kern w:val="0"/>
          <w:lang w:val="en-US" w:eastAsia="ru-RU"/>
        </w:rPr>
        <w:t>]</w:t>
      </w:r>
      <w:r w:rsidRPr="00773B0A">
        <w:rPr>
          <w:color w:val="808080"/>
          <w:kern w:val="0"/>
          <w:lang w:val="en-US" w:eastAsia="ru-RU"/>
        </w:rPr>
        <w:t>)</w:t>
      </w:r>
    </w:p>
    <w:p w14:paraId="21BE3B24"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REFERENCES</w:t>
      </w:r>
      <w:r w:rsidRPr="00773B0A">
        <w:rPr>
          <w:color w:val="000000"/>
          <w:kern w:val="0"/>
          <w:lang w:val="en-US" w:eastAsia="ru-RU"/>
        </w:rPr>
        <w:t xml:space="preserve"> [</w:t>
      </w:r>
      <w:proofErr w:type="spellStart"/>
      <w:r w:rsidRPr="00773B0A">
        <w:rPr>
          <w:color w:val="000000"/>
          <w:kern w:val="0"/>
          <w:lang w:val="en-US" w:eastAsia="ru-RU"/>
        </w:rPr>
        <w:t>dbo</w:t>
      </w:r>
      <w:proofErr w:type="spellEnd"/>
      <w:proofErr w:type="gramStart"/>
      <w:r w:rsidRPr="00773B0A">
        <w:rPr>
          <w:color w:val="000000"/>
          <w:kern w:val="0"/>
          <w:lang w:val="en-US" w:eastAsia="ru-RU"/>
        </w:rPr>
        <w:t>]</w:t>
      </w:r>
      <w:r w:rsidRPr="00773B0A">
        <w:rPr>
          <w:color w:val="808080"/>
          <w:kern w:val="0"/>
          <w:lang w:val="en-US" w:eastAsia="ru-RU"/>
        </w:rPr>
        <w:t>.</w:t>
      </w:r>
      <w:r w:rsidRPr="00773B0A">
        <w:rPr>
          <w:color w:val="000000"/>
          <w:kern w:val="0"/>
          <w:lang w:val="en-US" w:eastAsia="ru-RU"/>
        </w:rPr>
        <w:t>[</w:t>
      </w:r>
      <w:proofErr w:type="gramEnd"/>
      <w:r w:rsidRPr="00773B0A">
        <w:rPr>
          <w:color w:val="000000"/>
          <w:kern w:val="0"/>
          <w:lang w:val="en-US" w:eastAsia="ru-RU"/>
        </w:rPr>
        <w:t>Workers]</w:t>
      </w:r>
      <w:r w:rsidRPr="00773B0A">
        <w:rPr>
          <w:color w:val="0000FF"/>
          <w:kern w:val="0"/>
          <w:lang w:val="en-US" w:eastAsia="ru-RU"/>
        </w:rPr>
        <w:t xml:space="preserve"> </w:t>
      </w:r>
      <w:r w:rsidRPr="00773B0A">
        <w:rPr>
          <w:color w:val="808080"/>
          <w:kern w:val="0"/>
          <w:lang w:val="en-US" w:eastAsia="ru-RU"/>
        </w:rPr>
        <w:t>(</w:t>
      </w:r>
      <w:r w:rsidRPr="00773B0A">
        <w:rPr>
          <w:color w:val="000000"/>
          <w:kern w:val="0"/>
          <w:lang w:val="en-US" w:eastAsia="ru-RU"/>
        </w:rPr>
        <w:t>[Id]</w:t>
      </w:r>
      <w:r w:rsidRPr="00773B0A">
        <w:rPr>
          <w:color w:val="808080"/>
          <w:kern w:val="0"/>
          <w:lang w:val="en-US" w:eastAsia="ru-RU"/>
        </w:rPr>
        <w:t>)</w:t>
      </w:r>
    </w:p>
    <w:p w14:paraId="19EF8C6D"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ON</w:t>
      </w:r>
      <w:r w:rsidRPr="00773B0A">
        <w:rPr>
          <w:color w:val="000000"/>
          <w:kern w:val="0"/>
          <w:lang w:val="en-US" w:eastAsia="ru-RU"/>
        </w:rPr>
        <w:t xml:space="preserve"> </w:t>
      </w:r>
      <w:r w:rsidRPr="00773B0A">
        <w:rPr>
          <w:color w:val="0000FF"/>
          <w:kern w:val="0"/>
          <w:lang w:val="en-US" w:eastAsia="ru-RU"/>
        </w:rPr>
        <w:t>DELETE</w:t>
      </w:r>
      <w:r w:rsidRPr="00773B0A">
        <w:rPr>
          <w:color w:val="000000"/>
          <w:kern w:val="0"/>
          <w:lang w:val="en-US" w:eastAsia="ru-RU"/>
        </w:rPr>
        <w:t xml:space="preserve"> </w:t>
      </w:r>
      <w:r w:rsidRPr="00773B0A">
        <w:rPr>
          <w:color w:val="0000FF"/>
          <w:kern w:val="0"/>
          <w:lang w:val="en-US" w:eastAsia="ru-RU"/>
        </w:rPr>
        <w:t>CASCADE</w:t>
      </w:r>
    </w:p>
    <w:p w14:paraId="15EAFBDB"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GO</w:t>
      </w:r>
    </w:p>
    <w:p w14:paraId="72CCB442"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p>
    <w:p w14:paraId="322C2E8E"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ALTER</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w:t>
      </w:r>
      <w:proofErr w:type="spellStart"/>
      <w:r w:rsidRPr="00773B0A">
        <w:rPr>
          <w:color w:val="000000"/>
          <w:kern w:val="0"/>
          <w:lang w:val="en-US" w:eastAsia="ru-RU"/>
        </w:rPr>
        <w:t>dbo</w:t>
      </w:r>
      <w:proofErr w:type="spellEnd"/>
      <w:proofErr w:type="gramStart"/>
      <w:r w:rsidRPr="00773B0A">
        <w:rPr>
          <w:color w:val="000000"/>
          <w:kern w:val="0"/>
          <w:lang w:val="en-US" w:eastAsia="ru-RU"/>
        </w:rPr>
        <w:t>]</w:t>
      </w:r>
      <w:r w:rsidRPr="00773B0A">
        <w:rPr>
          <w:color w:val="808080"/>
          <w:kern w:val="0"/>
          <w:lang w:val="en-US" w:eastAsia="ru-RU"/>
        </w:rPr>
        <w:t>.</w:t>
      </w:r>
      <w:r w:rsidRPr="00773B0A">
        <w:rPr>
          <w:color w:val="000000"/>
          <w:kern w:val="0"/>
          <w:lang w:val="en-US" w:eastAsia="ru-RU"/>
        </w:rPr>
        <w:t>[</w:t>
      </w:r>
      <w:proofErr w:type="gramEnd"/>
      <w:r w:rsidRPr="00773B0A">
        <w:rPr>
          <w:color w:val="000000"/>
          <w:kern w:val="0"/>
          <w:lang w:val="en-US" w:eastAsia="ru-RU"/>
        </w:rPr>
        <w:t xml:space="preserve">Assignments] </w:t>
      </w:r>
      <w:r w:rsidRPr="00773B0A">
        <w:rPr>
          <w:color w:val="0000FF"/>
          <w:kern w:val="0"/>
          <w:lang w:val="en-US" w:eastAsia="ru-RU"/>
        </w:rPr>
        <w:t>CHECK</w:t>
      </w: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w:t>
      </w:r>
      <w:proofErr w:type="spellStart"/>
      <w:r w:rsidRPr="00773B0A">
        <w:rPr>
          <w:color w:val="000000"/>
          <w:kern w:val="0"/>
          <w:lang w:val="en-US" w:eastAsia="ru-RU"/>
        </w:rPr>
        <w:t>FK_Assignments_Workers_WorkerId</w:t>
      </w:r>
      <w:proofErr w:type="spellEnd"/>
      <w:r w:rsidRPr="00773B0A">
        <w:rPr>
          <w:color w:val="000000"/>
          <w:kern w:val="0"/>
          <w:lang w:val="en-US" w:eastAsia="ru-RU"/>
        </w:rPr>
        <w:t>]</w:t>
      </w:r>
    </w:p>
    <w:p w14:paraId="6402CAAF" w14:textId="77777777" w:rsidR="00FB58D4" w:rsidRPr="00773B0A" w:rsidRDefault="00FB58D4" w:rsidP="00FB58D4">
      <w:pPr>
        <w:autoSpaceDE w:val="0"/>
        <w:autoSpaceDN w:val="0"/>
        <w:adjustRightInd w:val="0"/>
        <w:spacing w:line="240" w:lineRule="auto"/>
        <w:ind w:firstLine="0"/>
        <w:jc w:val="left"/>
        <w:rPr>
          <w:color w:val="000000"/>
          <w:kern w:val="0"/>
          <w:lang w:eastAsia="ru-RU"/>
        </w:rPr>
      </w:pPr>
      <w:r w:rsidRPr="00773B0A">
        <w:rPr>
          <w:color w:val="0000FF"/>
          <w:kern w:val="0"/>
          <w:lang w:eastAsia="ru-RU"/>
        </w:rPr>
        <w:t>GO</w:t>
      </w:r>
    </w:p>
    <w:p w14:paraId="5A269841" w14:textId="77777777" w:rsidR="00FB58D4" w:rsidRPr="00773B0A" w:rsidRDefault="00FB58D4" w:rsidP="00FB58D4">
      <w:pPr>
        <w:autoSpaceDE w:val="0"/>
        <w:autoSpaceDN w:val="0"/>
        <w:adjustRightInd w:val="0"/>
        <w:spacing w:line="240" w:lineRule="auto"/>
        <w:ind w:firstLine="0"/>
        <w:jc w:val="left"/>
        <w:rPr>
          <w:rFonts w:ascii="Consolas" w:hAnsi="Consolas" w:cs="Consolas"/>
          <w:color w:val="000000"/>
          <w:kern w:val="0"/>
          <w:lang w:eastAsia="ru-RU"/>
        </w:rPr>
      </w:pPr>
    </w:p>
    <w:p w14:paraId="15ABD90C" w14:textId="77777777" w:rsidR="00146311" w:rsidRPr="00773B0A" w:rsidRDefault="00146311">
      <w:pPr>
        <w:pStyle w:val="Standard"/>
        <w:ind w:firstLine="0"/>
      </w:pPr>
      <w:r w:rsidRPr="00773B0A">
        <w:t>Хранимые процедуры и функции:</w:t>
      </w:r>
    </w:p>
    <w:p w14:paraId="7CB25641" w14:textId="77777777" w:rsidR="00146311" w:rsidRPr="00773B0A" w:rsidRDefault="00146311">
      <w:pPr>
        <w:pStyle w:val="Standard"/>
        <w:numPr>
          <w:ilvl w:val="0"/>
          <w:numId w:val="21"/>
        </w:numPr>
        <w:tabs>
          <w:tab w:val="left" w:pos="0"/>
        </w:tabs>
        <w:rPr>
          <w:rFonts w:ascii="Consolas" w:eastAsia="Times New Roman" w:hAnsi="Consolas" w:cs="Consolas"/>
          <w:color w:val="0000FF"/>
          <w:kern w:val="0"/>
          <w:lang w:eastAsia="ru-RU"/>
        </w:rPr>
      </w:pPr>
      <w:r w:rsidRPr="00773B0A">
        <w:t xml:space="preserve">Процедура </w:t>
      </w:r>
      <w:r w:rsidR="00FB58D4" w:rsidRPr="00773B0A">
        <w:t>вычисляет, насколько заполнена клетка птицами (в процентах) с учётом типа птиц.</w:t>
      </w:r>
    </w:p>
    <w:p w14:paraId="60A404F5" w14:textId="77777777" w:rsidR="00146311" w:rsidRPr="00773B0A" w:rsidRDefault="00146311" w:rsidP="00FB58D4">
      <w:pPr>
        <w:pStyle w:val="Standard"/>
        <w:spacing w:line="240" w:lineRule="auto"/>
        <w:ind w:left="360" w:firstLine="0"/>
        <w:jc w:val="left"/>
        <w:rPr>
          <w:rFonts w:ascii="Consolas" w:eastAsia="Consolas" w:hAnsi="Consolas" w:cs="Consolas"/>
          <w:kern w:val="0"/>
          <w:lang w:eastAsia="ru-RU"/>
        </w:rPr>
      </w:pPr>
      <w:r w:rsidRPr="00773B0A">
        <w:rPr>
          <w:rFonts w:ascii="Consolas" w:eastAsia="Consolas" w:hAnsi="Consolas" w:cs="Consolas"/>
          <w:kern w:val="0"/>
          <w:lang w:eastAsia="ru-RU"/>
        </w:rPr>
        <w:t xml:space="preserve">    </w:t>
      </w:r>
    </w:p>
    <w:p w14:paraId="0F5F02E6" w14:textId="77777777" w:rsidR="009719DC" w:rsidRPr="00773B0A" w:rsidRDefault="009719DC" w:rsidP="009719DC">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use</w:t>
      </w:r>
      <w:r w:rsidRPr="00773B0A">
        <w:rPr>
          <w:color w:val="000000"/>
          <w:kern w:val="0"/>
          <w:lang w:val="en-US" w:eastAsia="ru-RU"/>
        </w:rPr>
        <w:t xml:space="preserve"> </w:t>
      </w:r>
      <w:proofErr w:type="spellStart"/>
      <w:r w:rsidRPr="00773B0A">
        <w:rPr>
          <w:color w:val="000000"/>
          <w:kern w:val="0"/>
          <w:lang w:val="en-US" w:eastAsia="ru-RU"/>
        </w:rPr>
        <w:t>PoultryFarm</w:t>
      </w:r>
      <w:proofErr w:type="spellEnd"/>
    </w:p>
    <w:p w14:paraId="4AFEE781" w14:textId="77777777" w:rsidR="009719DC" w:rsidRPr="00773B0A" w:rsidRDefault="009719DC" w:rsidP="009719DC">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lastRenderedPageBreak/>
        <w:t>go</w:t>
      </w:r>
    </w:p>
    <w:p w14:paraId="30041150"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FF"/>
          <w:kern w:val="0"/>
          <w:lang w:val="en-US" w:eastAsia="ru-RU"/>
        </w:rPr>
        <w:t>CREATE</w:t>
      </w:r>
      <w:r w:rsidRPr="009719DC">
        <w:rPr>
          <w:color w:val="000000"/>
          <w:kern w:val="0"/>
          <w:lang w:val="en-US" w:eastAsia="ru-RU"/>
        </w:rPr>
        <w:t xml:space="preserve"> </w:t>
      </w:r>
      <w:r w:rsidRPr="009719DC">
        <w:rPr>
          <w:color w:val="808080"/>
          <w:kern w:val="0"/>
          <w:lang w:val="en-US" w:eastAsia="ru-RU"/>
        </w:rPr>
        <w:t>OR</w:t>
      </w:r>
      <w:r w:rsidRPr="009719DC">
        <w:rPr>
          <w:color w:val="000000"/>
          <w:kern w:val="0"/>
          <w:lang w:val="en-US" w:eastAsia="ru-RU"/>
        </w:rPr>
        <w:t xml:space="preserve"> </w:t>
      </w:r>
      <w:r w:rsidRPr="009719DC">
        <w:rPr>
          <w:color w:val="0000FF"/>
          <w:kern w:val="0"/>
          <w:lang w:val="en-US" w:eastAsia="ru-RU"/>
        </w:rPr>
        <w:t>ALTER</w:t>
      </w:r>
      <w:r w:rsidRPr="009719DC">
        <w:rPr>
          <w:color w:val="000000"/>
          <w:kern w:val="0"/>
          <w:lang w:val="en-US" w:eastAsia="ru-RU"/>
        </w:rPr>
        <w:t xml:space="preserve"> </w:t>
      </w:r>
      <w:r w:rsidRPr="009719DC">
        <w:rPr>
          <w:color w:val="0000FF"/>
          <w:kern w:val="0"/>
          <w:lang w:val="en-US" w:eastAsia="ru-RU"/>
        </w:rPr>
        <w:t>PROCEDURE</w:t>
      </w:r>
      <w:r w:rsidRPr="009719DC">
        <w:rPr>
          <w:color w:val="000000"/>
          <w:kern w:val="0"/>
          <w:lang w:val="en-US" w:eastAsia="ru-RU"/>
        </w:rPr>
        <w:t xml:space="preserve"> </w:t>
      </w:r>
      <w:proofErr w:type="spellStart"/>
      <w:r w:rsidRPr="009719DC">
        <w:rPr>
          <w:color w:val="000000"/>
          <w:kern w:val="0"/>
          <w:lang w:val="en-US" w:eastAsia="ru-RU"/>
        </w:rPr>
        <w:t>GetCageOccupancyPercentage</w:t>
      </w:r>
      <w:proofErr w:type="spellEnd"/>
    </w:p>
    <w:p w14:paraId="2718EE8C"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@CageId </w:t>
      </w:r>
      <w:r w:rsidRPr="009719DC">
        <w:rPr>
          <w:color w:val="0000FF"/>
          <w:kern w:val="0"/>
          <w:lang w:val="en-US" w:eastAsia="ru-RU"/>
        </w:rPr>
        <w:t>INT</w:t>
      </w:r>
    </w:p>
    <w:p w14:paraId="02844B74"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FF"/>
          <w:kern w:val="0"/>
          <w:lang w:val="en-US" w:eastAsia="ru-RU"/>
        </w:rPr>
        <w:t>AS</w:t>
      </w:r>
    </w:p>
    <w:p w14:paraId="284F4568"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FF"/>
          <w:kern w:val="0"/>
          <w:lang w:val="en-US" w:eastAsia="ru-RU"/>
        </w:rPr>
        <w:t>BEGIN</w:t>
      </w:r>
    </w:p>
    <w:p w14:paraId="04267D54"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DECLARE</w:t>
      </w:r>
      <w:r w:rsidRPr="009719DC">
        <w:rPr>
          <w:color w:val="000000"/>
          <w:kern w:val="0"/>
          <w:lang w:val="en-US" w:eastAsia="ru-RU"/>
        </w:rPr>
        <w:t xml:space="preserve"> @BirdsCount </w:t>
      </w:r>
      <w:r w:rsidRPr="009719DC">
        <w:rPr>
          <w:color w:val="0000FF"/>
          <w:kern w:val="0"/>
          <w:lang w:val="en-US" w:eastAsia="ru-RU"/>
        </w:rPr>
        <w:t>INT</w:t>
      </w:r>
      <w:r w:rsidRPr="009719DC">
        <w:rPr>
          <w:color w:val="808080"/>
          <w:kern w:val="0"/>
          <w:lang w:val="en-US" w:eastAsia="ru-RU"/>
        </w:rPr>
        <w:t>;</w:t>
      </w:r>
    </w:p>
    <w:p w14:paraId="53A2C220"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DECLARE</w:t>
      </w:r>
      <w:r w:rsidRPr="009719DC">
        <w:rPr>
          <w:color w:val="000000"/>
          <w:kern w:val="0"/>
          <w:lang w:val="en-US" w:eastAsia="ru-RU"/>
        </w:rPr>
        <w:t xml:space="preserve"> @Capacity </w:t>
      </w:r>
      <w:r w:rsidRPr="009719DC">
        <w:rPr>
          <w:color w:val="0000FF"/>
          <w:kern w:val="0"/>
          <w:lang w:val="en-US" w:eastAsia="ru-RU"/>
        </w:rPr>
        <w:t>INT</w:t>
      </w:r>
      <w:r w:rsidRPr="009719DC">
        <w:rPr>
          <w:color w:val="808080"/>
          <w:kern w:val="0"/>
          <w:lang w:val="en-US" w:eastAsia="ru-RU"/>
        </w:rPr>
        <w:t>;</w:t>
      </w:r>
    </w:p>
    <w:p w14:paraId="25FE31D3"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DECLARE</w:t>
      </w:r>
      <w:r w:rsidRPr="009719DC">
        <w:rPr>
          <w:color w:val="000000"/>
          <w:kern w:val="0"/>
          <w:lang w:val="en-US" w:eastAsia="ru-RU"/>
        </w:rPr>
        <w:t xml:space="preserve"> @OccupancyPercentage </w:t>
      </w:r>
      <w:r w:rsidRPr="009719DC">
        <w:rPr>
          <w:color w:val="0000FF"/>
          <w:kern w:val="0"/>
          <w:lang w:val="en-US" w:eastAsia="ru-RU"/>
        </w:rPr>
        <w:t>INT</w:t>
      </w:r>
      <w:r w:rsidRPr="009719DC">
        <w:rPr>
          <w:color w:val="808080"/>
          <w:kern w:val="0"/>
          <w:lang w:val="en-US" w:eastAsia="ru-RU"/>
        </w:rPr>
        <w:t>;</w:t>
      </w:r>
    </w:p>
    <w:p w14:paraId="23CA2A38"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val="en-US" w:eastAsia="ru-RU"/>
        </w:rPr>
        <w:t xml:space="preserve">    </w:t>
      </w:r>
      <w:r w:rsidRPr="009719DC">
        <w:rPr>
          <w:color w:val="0000FF"/>
          <w:kern w:val="0"/>
          <w:lang w:eastAsia="ru-RU"/>
        </w:rPr>
        <w:t>DECLARE</w:t>
      </w:r>
      <w:r w:rsidRPr="009719DC">
        <w:rPr>
          <w:color w:val="000000"/>
          <w:kern w:val="0"/>
          <w:lang w:eastAsia="ru-RU"/>
        </w:rPr>
        <w:t xml:space="preserve"> @EffectiveCapacity </w:t>
      </w:r>
      <w:r w:rsidRPr="009719DC">
        <w:rPr>
          <w:color w:val="0000FF"/>
          <w:kern w:val="0"/>
          <w:lang w:eastAsia="ru-RU"/>
        </w:rPr>
        <w:t>INT</w:t>
      </w:r>
      <w:r w:rsidRPr="009719DC">
        <w:rPr>
          <w:color w:val="808080"/>
          <w:kern w:val="0"/>
          <w:lang w:eastAsia="ru-RU"/>
        </w:rPr>
        <w:t>;</w:t>
      </w:r>
    </w:p>
    <w:p w14:paraId="1DC27386"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eastAsia="ru-RU"/>
        </w:rPr>
        <w:t xml:space="preserve">    </w:t>
      </w:r>
    </w:p>
    <w:p w14:paraId="47D6929A"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eastAsia="ru-RU"/>
        </w:rPr>
        <w:t xml:space="preserve">    </w:t>
      </w:r>
      <w:r w:rsidRPr="009719DC">
        <w:rPr>
          <w:color w:val="008000"/>
          <w:kern w:val="0"/>
          <w:lang w:eastAsia="ru-RU"/>
        </w:rPr>
        <w:t>-- Получаем вместимость клетки</w:t>
      </w:r>
    </w:p>
    <w:p w14:paraId="0DC2FD42"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eastAsia="ru-RU"/>
        </w:rPr>
        <w:t xml:space="preserve">    </w:t>
      </w:r>
      <w:r w:rsidRPr="009719DC">
        <w:rPr>
          <w:color w:val="0000FF"/>
          <w:kern w:val="0"/>
          <w:lang w:val="en-US" w:eastAsia="ru-RU"/>
        </w:rPr>
        <w:t>SELECT</w:t>
      </w:r>
      <w:r w:rsidRPr="009719DC">
        <w:rPr>
          <w:color w:val="000000"/>
          <w:kern w:val="0"/>
          <w:lang w:val="en-US" w:eastAsia="ru-RU"/>
        </w:rPr>
        <w:t xml:space="preserve"> @Capacity </w:t>
      </w:r>
      <w:r w:rsidRPr="009719DC">
        <w:rPr>
          <w:color w:val="808080"/>
          <w:kern w:val="0"/>
          <w:lang w:val="en-US" w:eastAsia="ru-RU"/>
        </w:rPr>
        <w:t>=</w:t>
      </w:r>
      <w:r w:rsidRPr="009719DC">
        <w:rPr>
          <w:color w:val="000000"/>
          <w:kern w:val="0"/>
          <w:lang w:val="en-US" w:eastAsia="ru-RU"/>
        </w:rPr>
        <w:t xml:space="preserve"> Capacity </w:t>
      </w:r>
    </w:p>
    <w:p w14:paraId="0C7A8241"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FROM</w:t>
      </w:r>
      <w:r w:rsidRPr="009719DC">
        <w:rPr>
          <w:color w:val="000000"/>
          <w:kern w:val="0"/>
          <w:lang w:val="en-US" w:eastAsia="ru-RU"/>
        </w:rPr>
        <w:t xml:space="preserve"> Cages </w:t>
      </w:r>
    </w:p>
    <w:p w14:paraId="52E3B0B5"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WHERE</w:t>
      </w:r>
      <w:r w:rsidRPr="009719DC">
        <w:rPr>
          <w:color w:val="000000"/>
          <w:kern w:val="0"/>
          <w:lang w:val="en-US" w:eastAsia="ru-RU"/>
        </w:rPr>
        <w:t xml:space="preserve"> Id </w:t>
      </w:r>
      <w:r w:rsidRPr="009719DC">
        <w:rPr>
          <w:color w:val="808080"/>
          <w:kern w:val="0"/>
          <w:lang w:val="en-US" w:eastAsia="ru-RU"/>
        </w:rPr>
        <w:t>=</w:t>
      </w:r>
      <w:r w:rsidRPr="009719DC">
        <w:rPr>
          <w:color w:val="000000"/>
          <w:kern w:val="0"/>
          <w:lang w:val="en-US" w:eastAsia="ru-RU"/>
        </w:rPr>
        <w:t xml:space="preserve"> @CageId</w:t>
      </w:r>
      <w:r w:rsidRPr="009719DC">
        <w:rPr>
          <w:color w:val="808080"/>
          <w:kern w:val="0"/>
          <w:lang w:val="en-US" w:eastAsia="ru-RU"/>
        </w:rPr>
        <w:t>;</w:t>
      </w:r>
    </w:p>
    <w:p w14:paraId="03FEF955"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p>
    <w:p w14:paraId="67AFE2BB" w14:textId="77777777" w:rsidR="009719DC" w:rsidRPr="001C683E"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val="en-US" w:eastAsia="ru-RU"/>
        </w:rPr>
        <w:t xml:space="preserve">    </w:t>
      </w:r>
      <w:r w:rsidRPr="001C683E">
        <w:rPr>
          <w:color w:val="008000"/>
          <w:kern w:val="0"/>
          <w:lang w:eastAsia="ru-RU"/>
        </w:rPr>
        <w:t xml:space="preserve">-- </w:t>
      </w:r>
      <w:r w:rsidRPr="009719DC">
        <w:rPr>
          <w:color w:val="008000"/>
          <w:kern w:val="0"/>
          <w:lang w:eastAsia="ru-RU"/>
        </w:rPr>
        <w:t>Считаем</w:t>
      </w:r>
      <w:r w:rsidRPr="001C683E">
        <w:rPr>
          <w:color w:val="008000"/>
          <w:kern w:val="0"/>
          <w:lang w:eastAsia="ru-RU"/>
        </w:rPr>
        <w:t xml:space="preserve"> </w:t>
      </w:r>
      <w:r w:rsidRPr="009719DC">
        <w:rPr>
          <w:color w:val="008000"/>
          <w:kern w:val="0"/>
          <w:lang w:eastAsia="ru-RU"/>
        </w:rPr>
        <w:t>только</w:t>
      </w:r>
      <w:r w:rsidRPr="001C683E">
        <w:rPr>
          <w:color w:val="008000"/>
          <w:kern w:val="0"/>
          <w:lang w:eastAsia="ru-RU"/>
        </w:rPr>
        <w:t xml:space="preserve"> </w:t>
      </w:r>
      <w:r w:rsidRPr="009719DC">
        <w:rPr>
          <w:color w:val="008000"/>
          <w:kern w:val="0"/>
          <w:lang w:eastAsia="ru-RU"/>
        </w:rPr>
        <w:t>живых</w:t>
      </w:r>
      <w:r w:rsidRPr="001C683E">
        <w:rPr>
          <w:color w:val="008000"/>
          <w:kern w:val="0"/>
          <w:lang w:eastAsia="ru-RU"/>
        </w:rPr>
        <w:t xml:space="preserve"> </w:t>
      </w:r>
      <w:r w:rsidRPr="009719DC">
        <w:rPr>
          <w:color w:val="008000"/>
          <w:kern w:val="0"/>
          <w:lang w:eastAsia="ru-RU"/>
        </w:rPr>
        <w:t>птиц</w:t>
      </w:r>
    </w:p>
    <w:p w14:paraId="619A0A41" w14:textId="77777777" w:rsidR="009719DC" w:rsidRPr="001C683E" w:rsidRDefault="009719DC" w:rsidP="009719DC">
      <w:pPr>
        <w:autoSpaceDE w:val="0"/>
        <w:autoSpaceDN w:val="0"/>
        <w:adjustRightInd w:val="0"/>
        <w:spacing w:line="240" w:lineRule="auto"/>
        <w:ind w:firstLine="0"/>
        <w:jc w:val="left"/>
        <w:rPr>
          <w:color w:val="000000"/>
          <w:kern w:val="0"/>
          <w:lang w:eastAsia="ru-RU"/>
        </w:rPr>
      </w:pPr>
      <w:r w:rsidRPr="001C683E">
        <w:rPr>
          <w:color w:val="000000"/>
          <w:kern w:val="0"/>
          <w:lang w:eastAsia="ru-RU"/>
        </w:rPr>
        <w:t xml:space="preserve">    </w:t>
      </w:r>
      <w:r w:rsidRPr="00FD1772">
        <w:rPr>
          <w:color w:val="0000FF"/>
          <w:kern w:val="0"/>
          <w:lang w:val="en-US" w:eastAsia="ru-RU"/>
        </w:rPr>
        <w:t>SELECT</w:t>
      </w:r>
      <w:r w:rsidRPr="001C683E">
        <w:rPr>
          <w:color w:val="000000"/>
          <w:kern w:val="0"/>
          <w:lang w:eastAsia="ru-RU"/>
        </w:rPr>
        <w:t xml:space="preserve"> @</w:t>
      </w:r>
      <w:proofErr w:type="spellStart"/>
      <w:r w:rsidRPr="00FD1772">
        <w:rPr>
          <w:color w:val="000000"/>
          <w:kern w:val="0"/>
          <w:lang w:val="en-US" w:eastAsia="ru-RU"/>
        </w:rPr>
        <w:t>BirdsCount</w:t>
      </w:r>
      <w:proofErr w:type="spellEnd"/>
      <w:r w:rsidRPr="001C683E">
        <w:rPr>
          <w:color w:val="000000"/>
          <w:kern w:val="0"/>
          <w:lang w:eastAsia="ru-RU"/>
        </w:rPr>
        <w:t xml:space="preserve"> </w:t>
      </w:r>
      <w:r w:rsidRPr="001C683E">
        <w:rPr>
          <w:color w:val="808080"/>
          <w:kern w:val="0"/>
          <w:lang w:eastAsia="ru-RU"/>
        </w:rPr>
        <w:t>=</w:t>
      </w:r>
      <w:r w:rsidRPr="001C683E">
        <w:rPr>
          <w:color w:val="000000"/>
          <w:kern w:val="0"/>
          <w:lang w:eastAsia="ru-RU"/>
        </w:rPr>
        <w:t xml:space="preserve"> </w:t>
      </w:r>
      <w:proofErr w:type="gramStart"/>
      <w:r w:rsidRPr="00FD1772">
        <w:rPr>
          <w:color w:val="FF00FF"/>
          <w:kern w:val="0"/>
          <w:lang w:val="en-US" w:eastAsia="ru-RU"/>
        </w:rPr>
        <w:t>COUNT</w:t>
      </w:r>
      <w:r w:rsidRPr="001C683E">
        <w:rPr>
          <w:color w:val="808080"/>
          <w:kern w:val="0"/>
          <w:lang w:eastAsia="ru-RU"/>
        </w:rPr>
        <w:t>(</w:t>
      </w:r>
      <w:proofErr w:type="gramEnd"/>
      <w:r w:rsidRPr="001C683E">
        <w:rPr>
          <w:color w:val="808080"/>
          <w:kern w:val="0"/>
          <w:lang w:eastAsia="ru-RU"/>
        </w:rPr>
        <w:t>*)</w:t>
      </w:r>
      <w:r w:rsidRPr="001C683E">
        <w:rPr>
          <w:color w:val="000000"/>
          <w:kern w:val="0"/>
          <w:lang w:eastAsia="ru-RU"/>
        </w:rPr>
        <w:t xml:space="preserve"> </w:t>
      </w:r>
    </w:p>
    <w:p w14:paraId="6D885626"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1C683E">
        <w:rPr>
          <w:color w:val="000000"/>
          <w:kern w:val="0"/>
          <w:lang w:eastAsia="ru-RU"/>
        </w:rPr>
        <w:t xml:space="preserve">    </w:t>
      </w:r>
      <w:r w:rsidRPr="009719DC">
        <w:rPr>
          <w:color w:val="0000FF"/>
          <w:kern w:val="0"/>
          <w:lang w:val="en-US" w:eastAsia="ru-RU"/>
        </w:rPr>
        <w:t>FROM</w:t>
      </w:r>
      <w:r w:rsidRPr="009719DC">
        <w:rPr>
          <w:color w:val="000000"/>
          <w:kern w:val="0"/>
          <w:lang w:val="en-US" w:eastAsia="ru-RU"/>
        </w:rPr>
        <w:t xml:space="preserve"> Birds </w:t>
      </w:r>
    </w:p>
    <w:p w14:paraId="225DD748"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WHERE</w:t>
      </w:r>
      <w:r w:rsidRPr="009719DC">
        <w:rPr>
          <w:color w:val="000000"/>
          <w:kern w:val="0"/>
          <w:lang w:val="en-US" w:eastAsia="ru-RU"/>
        </w:rPr>
        <w:t xml:space="preserve"> </w:t>
      </w:r>
      <w:proofErr w:type="spellStart"/>
      <w:r w:rsidRPr="009719DC">
        <w:rPr>
          <w:color w:val="000000"/>
          <w:kern w:val="0"/>
          <w:lang w:val="en-US" w:eastAsia="ru-RU"/>
        </w:rPr>
        <w:t>CageId</w:t>
      </w:r>
      <w:proofErr w:type="spellEnd"/>
      <w:r w:rsidRPr="009719DC">
        <w:rPr>
          <w:color w:val="000000"/>
          <w:kern w:val="0"/>
          <w:lang w:val="en-US" w:eastAsia="ru-RU"/>
        </w:rPr>
        <w:t xml:space="preserve"> </w:t>
      </w:r>
      <w:r w:rsidRPr="009719DC">
        <w:rPr>
          <w:color w:val="808080"/>
          <w:kern w:val="0"/>
          <w:lang w:val="en-US" w:eastAsia="ru-RU"/>
        </w:rPr>
        <w:t>=</w:t>
      </w:r>
      <w:r w:rsidRPr="009719DC">
        <w:rPr>
          <w:color w:val="000000"/>
          <w:kern w:val="0"/>
          <w:lang w:val="en-US" w:eastAsia="ru-RU"/>
        </w:rPr>
        <w:t xml:space="preserve"> @CageId </w:t>
      </w:r>
    </w:p>
    <w:p w14:paraId="0518B928" w14:textId="77777777" w:rsidR="009719DC" w:rsidRPr="0069030E"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val="en-US" w:eastAsia="ru-RU"/>
        </w:rPr>
        <w:t xml:space="preserve">    </w:t>
      </w:r>
      <w:r w:rsidRPr="009719DC">
        <w:rPr>
          <w:color w:val="808080"/>
          <w:kern w:val="0"/>
          <w:lang w:val="en-US" w:eastAsia="ru-RU"/>
        </w:rPr>
        <w:t>AND</w:t>
      </w:r>
      <w:r w:rsidRPr="009719DC">
        <w:rPr>
          <w:color w:val="000000"/>
          <w:kern w:val="0"/>
          <w:lang w:val="en-US" w:eastAsia="ru-RU"/>
        </w:rPr>
        <w:t xml:space="preserve"> </w:t>
      </w:r>
      <w:proofErr w:type="gramStart"/>
      <w:r w:rsidRPr="009719DC">
        <w:rPr>
          <w:color w:val="0000FF"/>
          <w:kern w:val="0"/>
          <w:lang w:val="en-US" w:eastAsia="ru-RU"/>
        </w:rPr>
        <w:t>Status</w:t>
      </w:r>
      <w:r w:rsidRPr="009719DC">
        <w:rPr>
          <w:color w:val="000000"/>
          <w:kern w:val="0"/>
          <w:lang w:val="en-US" w:eastAsia="ru-RU"/>
        </w:rPr>
        <w:t xml:space="preserve"> </w:t>
      </w:r>
      <w:r w:rsidRPr="009719DC">
        <w:rPr>
          <w:color w:val="808080"/>
          <w:kern w:val="0"/>
          <w:lang w:val="en-US" w:eastAsia="ru-RU"/>
        </w:rPr>
        <w:t>!</w:t>
      </w:r>
      <w:proofErr w:type="gramEnd"/>
      <w:r w:rsidRPr="009719DC">
        <w:rPr>
          <w:color w:val="808080"/>
          <w:kern w:val="0"/>
          <w:lang w:val="en-US" w:eastAsia="ru-RU"/>
        </w:rPr>
        <w:t>=</w:t>
      </w:r>
      <w:r w:rsidRPr="009719DC">
        <w:rPr>
          <w:color w:val="000000"/>
          <w:kern w:val="0"/>
          <w:lang w:val="en-US" w:eastAsia="ru-RU"/>
        </w:rPr>
        <w:t xml:space="preserve"> </w:t>
      </w:r>
      <w:r w:rsidRPr="0069030E">
        <w:rPr>
          <w:color w:val="FF0000"/>
          <w:kern w:val="0"/>
          <w:lang w:eastAsia="ru-RU"/>
        </w:rPr>
        <w:t>'</w:t>
      </w:r>
      <w:r w:rsidRPr="009719DC">
        <w:rPr>
          <w:color w:val="FF0000"/>
          <w:kern w:val="0"/>
          <w:lang w:eastAsia="ru-RU"/>
        </w:rPr>
        <w:t>Умерла</w:t>
      </w:r>
      <w:r w:rsidRPr="0069030E">
        <w:rPr>
          <w:color w:val="FF0000"/>
          <w:kern w:val="0"/>
          <w:lang w:eastAsia="ru-RU"/>
        </w:rPr>
        <w:t>'</w:t>
      </w:r>
      <w:r w:rsidRPr="0069030E">
        <w:rPr>
          <w:color w:val="808080"/>
          <w:kern w:val="0"/>
          <w:lang w:eastAsia="ru-RU"/>
        </w:rPr>
        <w:t>;</w:t>
      </w:r>
    </w:p>
    <w:p w14:paraId="2083D866" w14:textId="77777777" w:rsidR="009719DC" w:rsidRPr="0069030E" w:rsidRDefault="009719DC" w:rsidP="009719DC">
      <w:pPr>
        <w:autoSpaceDE w:val="0"/>
        <w:autoSpaceDN w:val="0"/>
        <w:adjustRightInd w:val="0"/>
        <w:spacing w:line="240" w:lineRule="auto"/>
        <w:ind w:firstLine="0"/>
        <w:jc w:val="left"/>
        <w:rPr>
          <w:color w:val="000000"/>
          <w:kern w:val="0"/>
          <w:lang w:eastAsia="ru-RU"/>
        </w:rPr>
      </w:pPr>
      <w:r w:rsidRPr="0069030E">
        <w:rPr>
          <w:color w:val="000000"/>
          <w:kern w:val="0"/>
          <w:lang w:eastAsia="ru-RU"/>
        </w:rPr>
        <w:t xml:space="preserve">    </w:t>
      </w:r>
    </w:p>
    <w:p w14:paraId="7D11829D"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69030E">
        <w:rPr>
          <w:color w:val="000000"/>
          <w:kern w:val="0"/>
          <w:lang w:eastAsia="ru-RU"/>
        </w:rPr>
        <w:t xml:space="preserve">    </w:t>
      </w:r>
      <w:r w:rsidRPr="009719DC">
        <w:rPr>
          <w:color w:val="008000"/>
          <w:kern w:val="0"/>
          <w:lang w:eastAsia="ru-RU"/>
        </w:rPr>
        <w:t>-- Определяем основной тип птиц в клетке</w:t>
      </w:r>
    </w:p>
    <w:p w14:paraId="23CCBEC4"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eastAsia="ru-RU"/>
        </w:rPr>
        <w:t xml:space="preserve">    </w:t>
      </w:r>
      <w:r w:rsidRPr="009719DC">
        <w:rPr>
          <w:color w:val="0000FF"/>
          <w:kern w:val="0"/>
          <w:lang w:val="en-US" w:eastAsia="ru-RU"/>
        </w:rPr>
        <w:t>DECLARE</w:t>
      </w:r>
      <w:r w:rsidRPr="009719DC">
        <w:rPr>
          <w:color w:val="000000"/>
          <w:kern w:val="0"/>
          <w:lang w:val="en-US" w:eastAsia="ru-RU"/>
        </w:rPr>
        <w:t xml:space="preserve"> @MainBirdType </w:t>
      </w:r>
      <w:proofErr w:type="gramStart"/>
      <w:r w:rsidRPr="009719DC">
        <w:rPr>
          <w:color w:val="0000FF"/>
          <w:kern w:val="0"/>
          <w:lang w:val="en-US" w:eastAsia="ru-RU"/>
        </w:rPr>
        <w:t>NVARCHAR</w:t>
      </w:r>
      <w:r w:rsidRPr="009719DC">
        <w:rPr>
          <w:color w:val="808080"/>
          <w:kern w:val="0"/>
          <w:lang w:val="en-US" w:eastAsia="ru-RU"/>
        </w:rPr>
        <w:t>(</w:t>
      </w:r>
      <w:proofErr w:type="gramEnd"/>
      <w:r w:rsidRPr="009719DC">
        <w:rPr>
          <w:color w:val="000000"/>
          <w:kern w:val="0"/>
          <w:lang w:val="en-US" w:eastAsia="ru-RU"/>
        </w:rPr>
        <w:t>20</w:t>
      </w:r>
      <w:r w:rsidRPr="009719DC">
        <w:rPr>
          <w:color w:val="808080"/>
          <w:kern w:val="0"/>
          <w:lang w:val="en-US" w:eastAsia="ru-RU"/>
        </w:rPr>
        <w:t>);</w:t>
      </w:r>
    </w:p>
    <w:p w14:paraId="00BF3741"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p>
    <w:p w14:paraId="42B7681E"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SELECT</w:t>
      </w:r>
      <w:r w:rsidRPr="009719DC">
        <w:rPr>
          <w:color w:val="000000"/>
          <w:kern w:val="0"/>
          <w:lang w:val="en-US" w:eastAsia="ru-RU"/>
        </w:rPr>
        <w:t xml:space="preserve"> </w:t>
      </w:r>
      <w:r w:rsidRPr="009719DC">
        <w:rPr>
          <w:color w:val="0000FF"/>
          <w:kern w:val="0"/>
          <w:lang w:val="en-US" w:eastAsia="ru-RU"/>
        </w:rPr>
        <w:t>TOP</w:t>
      </w:r>
      <w:r w:rsidRPr="009719DC">
        <w:rPr>
          <w:color w:val="000000"/>
          <w:kern w:val="0"/>
          <w:lang w:val="en-US" w:eastAsia="ru-RU"/>
        </w:rPr>
        <w:t xml:space="preserve"> 1 @MainBirdType </w:t>
      </w:r>
      <w:r w:rsidRPr="009719DC">
        <w:rPr>
          <w:color w:val="808080"/>
          <w:kern w:val="0"/>
          <w:lang w:val="en-US" w:eastAsia="ru-RU"/>
        </w:rPr>
        <w:t>=</w:t>
      </w:r>
      <w:r w:rsidRPr="009719DC">
        <w:rPr>
          <w:color w:val="000000"/>
          <w:kern w:val="0"/>
          <w:lang w:val="en-US" w:eastAsia="ru-RU"/>
        </w:rPr>
        <w:t xml:space="preserve"> </w:t>
      </w:r>
      <w:r w:rsidRPr="009719DC">
        <w:rPr>
          <w:color w:val="0000FF"/>
          <w:kern w:val="0"/>
          <w:lang w:val="en-US" w:eastAsia="ru-RU"/>
        </w:rPr>
        <w:t>Type</w:t>
      </w:r>
      <w:r w:rsidRPr="009719DC">
        <w:rPr>
          <w:color w:val="000000"/>
          <w:kern w:val="0"/>
          <w:lang w:val="en-US" w:eastAsia="ru-RU"/>
        </w:rPr>
        <w:t xml:space="preserve"> </w:t>
      </w:r>
    </w:p>
    <w:p w14:paraId="112226E3"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FROM</w:t>
      </w:r>
      <w:r w:rsidRPr="009719DC">
        <w:rPr>
          <w:color w:val="000000"/>
          <w:kern w:val="0"/>
          <w:lang w:val="en-US" w:eastAsia="ru-RU"/>
        </w:rPr>
        <w:t xml:space="preserve"> Birds </w:t>
      </w:r>
    </w:p>
    <w:p w14:paraId="663A8530"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WHERE</w:t>
      </w:r>
      <w:r w:rsidRPr="009719DC">
        <w:rPr>
          <w:color w:val="000000"/>
          <w:kern w:val="0"/>
          <w:lang w:val="en-US" w:eastAsia="ru-RU"/>
        </w:rPr>
        <w:t xml:space="preserve"> </w:t>
      </w:r>
      <w:proofErr w:type="spellStart"/>
      <w:r w:rsidRPr="009719DC">
        <w:rPr>
          <w:color w:val="000000"/>
          <w:kern w:val="0"/>
          <w:lang w:val="en-US" w:eastAsia="ru-RU"/>
        </w:rPr>
        <w:t>CageId</w:t>
      </w:r>
      <w:proofErr w:type="spellEnd"/>
      <w:r w:rsidRPr="009719DC">
        <w:rPr>
          <w:color w:val="000000"/>
          <w:kern w:val="0"/>
          <w:lang w:val="en-US" w:eastAsia="ru-RU"/>
        </w:rPr>
        <w:t xml:space="preserve"> </w:t>
      </w:r>
      <w:r w:rsidRPr="009719DC">
        <w:rPr>
          <w:color w:val="808080"/>
          <w:kern w:val="0"/>
          <w:lang w:val="en-US" w:eastAsia="ru-RU"/>
        </w:rPr>
        <w:t>=</w:t>
      </w:r>
      <w:r w:rsidRPr="009719DC">
        <w:rPr>
          <w:color w:val="000000"/>
          <w:kern w:val="0"/>
          <w:lang w:val="en-US" w:eastAsia="ru-RU"/>
        </w:rPr>
        <w:t xml:space="preserve"> @CageId </w:t>
      </w:r>
    </w:p>
    <w:p w14:paraId="6E148183"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GROUP</w:t>
      </w:r>
      <w:r w:rsidRPr="009719DC">
        <w:rPr>
          <w:color w:val="000000"/>
          <w:kern w:val="0"/>
          <w:lang w:val="en-US" w:eastAsia="ru-RU"/>
        </w:rPr>
        <w:t xml:space="preserve"> </w:t>
      </w:r>
      <w:r w:rsidRPr="009719DC">
        <w:rPr>
          <w:color w:val="0000FF"/>
          <w:kern w:val="0"/>
          <w:lang w:val="en-US" w:eastAsia="ru-RU"/>
        </w:rPr>
        <w:t>BY</w:t>
      </w:r>
      <w:r w:rsidRPr="009719DC">
        <w:rPr>
          <w:color w:val="000000"/>
          <w:kern w:val="0"/>
          <w:lang w:val="en-US" w:eastAsia="ru-RU"/>
        </w:rPr>
        <w:t xml:space="preserve"> </w:t>
      </w:r>
      <w:r w:rsidRPr="009719DC">
        <w:rPr>
          <w:color w:val="0000FF"/>
          <w:kern w:val="0"/>
          <w:lang w:val="en-US" w:eastAsia="ru-RU"/>
        </w:rPr>
        <w:t>Type</w:t>
      </w:r>
      <w:r w:rsidRPr="009719DC">
        <w:rPr>
          <w:color w:val="000000"/>
          <w:kern w:val="0"/>
          <w:lang w:val="en-US" w:eastAsia="ru-RU"/>
        </w:rPr>
        <w:t xml:space="preserve"> </w:t>
      </w:r>
    </w:p>
    <w:p w14:paraId="23B98131"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val="en-US" w:eastAsia="ru-RU"/>
        </w:rPr>
        <w:t xml:space="preserve">    </w:t>
      </w:r>
      <w:r w:rsidRPr="009719DC">
        <w:rPr>
          <w:color w:val="0000FF"/>
          <w:kern w:val="0"/>
          <w:lang w:eastAsia="ru-RU"/>
        </w:rPr>
        <w:t>ORDER</w:t>
      </w:r>
      <w:r w:rsidRPr="009719DC">
        <w:rPr>
          <w:color w:val="000000"/>
          <w:kern w:val="0"/>
          <w:lang w:eastAsia="ru-RU"/>
        </w:rPr>
        <w:t xml:space="preserve"> </w:t>
      </w:r>
      <w:r w:rsidRPr="009719DC">
        <w:rPr>
          <w:color w:val="0000FF"/>
          <w:kern w:val="0"/>
          <w:lang w:eastAsia="ru-RU"/>
        </w:rPr>
        <w:t>BY</w:t>
      </w:r>
      <w:r w:rsidRPr="009719DC">
        <w:rPr>
          <w:color w:val="000000"/>
          <w:kern w:val="0"/>
          <w:lang w:eastAsia="ru-RU"/>
        </w:rPr>
        <w:t xml:space="preserve"> </w:t>
      </w:r>
      <w:proofErr w:type="gramStart"/>
      <w:r w:rsidRPr="009719DC">
        <w:rPr>
          <w:color w:val="FF00FF"/>
          <w:kern w:val="0"/>
          <w:lang w:eastAsia="ru-RU"/>
        </w:rPr>
        <w:t>COUNT</w:t>
      </w:r>
      <w:r w:rsidRPr="009719DC">
        <w:rPr>
          <w:color w:val="808080"/>
          <w:kern w:val="0"/>
          <w:lang w:eastAsia="ru-RU"/>
        </w:rPr>
        <w:t>(</w:t>
      </w:r>
      <w:proofErr w:type="gramEnd"/>
      <w:r w:rsidRPr="009719DC">
        <w:rPr>
          <w:color w:val="808080"/>
          <w:kern w:val="0"/>
          <w:lang w:eastAsia="ru-RU"/>
        </w:rPr>
        <w:t>*)</w:t>
      </w:r>
      <w:r w:rsidRPr="009719DC">
        <w:rPr>
          <w:color w:val="000000"/>
          <w:kern w:val="0"/>
          <w:lang w:eastAsia="ru-RU"/>
        </w:rPr>
        <w:t xml:space="preserve"> </w:t>
      </w:r>
      <w:r w:rsidRPr="009719DC">
        <w:rPr>
          <w:color w:val="0000FF"/>
          <w:kern w:val="0"/>
          <w:lang w:eastAsia="ru-RU"/>
        </w:rPr>
        <w:t>DESC</w:t>
      </w:r>
      <w:r w:rsidRPr="009719DC">
        <w:rPr>
          <w:color w:val="808080"/>
          <w:kern w:val="0"/>
          <w:lang w:eastAsia="ru-RU"/>
        </w:rPr>
        <w:t>;</w:t>
      </w:r>
    </w:p>
    <w:p w14:paraId="1E9DFF5B"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eastAsia="ru-RU"/>
        </w:rPr>
        <w:t xml:space="preserve">    </w:t>
      </w:r>
    </w:p>
    <w:p w14:paraId="2E5A15A2"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eastAsia="ru-RU"/>
        </w:rPr>
        <w:t xml:space="preserve">    </w:t>
      </w:r>
      <w:r w:rsidRPr="009719DC">
        <w:rPr>
          <w:color w:val="008000"/>
          <w:kern w:val="0"/>
          <w:lang w:eastAsia="ru-RU"/>
        </w:rPr>
        <w:t>-- Корректируем вместимость в зависимости от типа птиц</w:t>
      </w:r>
    </w:p>
    <w:p w14:paraId="50FCBDF2"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eastAsia="ru-RU"/>
        </w:rPr>
        <w:t xml:space="preserve">    </w:t>
      </w:r>
      <w:r w:rsidRPr="009719DC">
        <w:rPr>
          <w:color w:val="0000FF"/>
          <w:kern w:val="0"/>
          <w:lang w:val="en-US" w:eastAsia="ru-RU"/>
        </w:rPr>
        <w:t>SET</w:t>
      </w:r>
      <w:r w:rsidRPr="009719DC">
        <w:rPr>
          <w:color w:val="000000"/>
          <w:kern w:val="0"/>
          <w:lang w:val="en-US" w:eastAsia="ru-RU"/>
        </w:rPr>
        <w:t xml:space="preserve"> @EffectiveCapacity </w:t>
      </w:r>
      <w:r w:rsidRPr="009719DC">
        <w:rPr>
          <w:color w:val="808080"/>
          <w:kern w:val="0"/>
          <w:lang w:val="en-US" w:eastAsia="ru-RU"/>
        </w:rPr>
        <w:t>=</w:t>
      </w:r>
      <w:r w:rsidRPr="009719DC">
        <w:rPr>
          <w:color w:val="000000"/>
          <w:kern w:val="0"/>
          <w:lang w:val="en-US" w:eastAsia="ru-RU"/>
        </w:rPr>
        <w:t xml:space="preserve"> @Capacity</w:t>
      </w:r>
      <w:r w:rsidRPr="009719DC">
        <w:rPr>
          <w:color w:val="808080"/>
          <w:kern w:val="0"/>
          <w:lang w:val="en-US" w:eastAsia="ru-RU"/>
        </w:rPr>
        <w:t>;</w:t>
      </w:r>
    </w:p>
    <w:p w14:paraId="0B0FBB71"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p>
    <w:p w14:paraId="75969F4F"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IF</w:t>
      </w:r>
      <w:r w:rsidRPr="009719DC">
        <w:rPr>
          <w:color w:val="000000"/>
          <w:kern w:val="0"/>
          <w:lang w:val="en-US" w:eastAsia="ru-RU"/>
        </w:rPr>
        <w:t xml:space="preserve"> @MainBirdType </w:t>
      </w:r>
      <w:r w:rsidRPr="009719DC">
        <w:rPr>
          <w:color w:val="808080"/>
          <w:kern w:val="0"/>
          <w:lang w:val="en-US" w:eastAsia="ru-RU"/>
        </w:rPr>
        <w:t>=</w:t>
      </w:r>
      <w:r w:rsidRPr="009719DC">
        <w:rPr>
          <w:color w:val="000000"/>
          <w:kern w:val="0"/>
          <w:lang w:val="en-US" w:eastAsia="ru-RU"/>
        </w:rPr>
        <w:t xml:space="preserve"> </w:t>
      </w:r>
      <w:r w:rsidRPr="009719DC">
        <w:rPr>
          <w:color w:val="FF0000"/>
          <w:kern w:val="0"/>
          <w:lang w:val="en-US" w:eastAsia="ru-RU"/>
        </w:rPr>
        <w:t>'</w:t>
      </w:r>
      <w:r w:rsidRPr="009719DC">
        <w:rPr>
          <w:color w:val="FF0000"/>
          <w:kern w:val="0"/>
          <w:lang w:eastAsia="ru-RU"/>
        </w:rPr>
        <w:t>Гусь</w:t>
      </w:r>
      <w:r w:rsidRPr="009719DC">
        <w:rPr>
          <w:color w:val="FF0000"/>
          <w:kern w:val="0"/>
          <w:lang w:val="en-US" w:eastAsia="ru-RU"/>
        </w:rPr>
        <w:t>'</w:t>
      </w:r>
    </w:p>
    <w:p w14:paraId="2E6AA1EC"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SET</w:t>
      </w:r>
      <w:r w:rsidRPr="009719DC">
        <w:rPr>
          <w:color w:val="000000"/>
          <w:kern w:val="0"/>
          <w:lang w:val="en-US" w:eastAsia="ru-RU"/>
        </w:rPr>
        <w:t xml:space="preserve"> @EffectiveCapacity </w:t>
      </w:r>
      <w:r w:rsidRPr="009719DC">
        <w:rPr>
          <w:color w:val="808080"/>
          <w:kern w:val="0"/>
          <w:lang w:val="en-US" w:eastAsia="ru-RU"/>
        </w:rPr>
        <w:t>=</w:t>
      </w:r>
      <w:r w:rsidRPr="009719DC">
        <w:rPr>
          <w:color w:val="000000"/>
          <w:kern w:val="0"/>
          <w:lang w:val="en-US" w:eastAsia="ru-RU"/>
        </w:rPr>
        <w:t xml:space="preserve"> @Capacity </w:t>
      </w:r>
      <w:r w:rsidRPr="009719DC">
        <w:rPr>
          <w:color w:val="808080"/>
          <w:kern w:val="0"/>
          <w:lang w:val="en-US" w:eastAsia="ru-RU"/>
        </w:rPr>
        <w:t>*</w:t>
      </w:r>
      <w:r w:rsidRPr="009719DC">
        <w:rPr>
          <w:color w:val="000000"/>
          <w:kern w:val="0"/>
          <w:lang w:val="en-US" w:eastAsia="ru-RU"/>
        </w:rPr>
        <w:t xml:space="preserve"> 0.7</w:t>
      </w:r>
      <w:r w:rsidRPr="009719DC">
        <w:rPr>
          <w:color w:val="808080"/>
          <w:kern w:val="0"/>
          <w:lang w:val="en-US" w:eastAsia="ru-RU"/>
        </w:rPr>
        <w:t>;</w:t>
      </w:r>
    </w:p>
    <w:p w14:paraId="4BD296E7"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ELSE</w:t>
      </w:r>
      <w:r w:rsidRPr="009719DC">
        <w:rPr>
          <w:color w:val="000000"/>
          <w:kern w:val="0"/>
          <w:lang w:val="en-US" w:eastAsia="ru-RU"/>
        </w:rPr>
        <w:t xml:space="preserve"> </w:t>
      </w:r>
      <w:r w:rsidRPr="009719DC">
        <w:rPr>
          <w:color w:val="0000FF"/>
          <w:kern w:val="0"/>
          <w:lang w:val="en-US" w:eastAsia="ru-RU"/>
        </w:rPr>
        <w:t>IF</w:t>
      </w:r>
      <w:r w:rsidRPr="009719DC">
        <w:rPr>
          <w:color w:val="000000"/>
          <w:kern w:val="0"/>
          <w:lang w:val="en-US" w:eastAsia="ru-RU"/>
        </w:rPr>
        <w:t xml:space="preserve"> @MainBirdType </w:t>
      </w:r>
      <w:r w:rsidRPr="009719DC">
        <w:rPr>
          <w:color w:val="808080"/>
          <w:kern w:val="0"/>
          <w:lang w:val="en-US" w:eastAsia="ru-RU"/>
        </w:rPr>
        <w:t>=</w:t>
      </w:r>
      <w:r w:rsidRPr="009719DC">
        <w:rPr>
          <w:color w:val="000000"/>
          <w:kern w:val="0"/>
          <w:lang w:val="en-US" w:eastAsia="ru-RU"/>
        </w:rPr>
        <w:t xml:space="preserve"> </w:t>
      </w:r>
      <w:r w:rsidRPr="009719DC">
        <w:rPr>
          <w:color w:val="FF0000"/>
          <w:kern w:val="0"/>
          <w:lang w:val="en-US" w:eastAsia="ru-RU"/>
        </w:rPr>
        <w:t>'</w:t>
      </w:r>
      <w:r w:rsidRPr="009719DC">
        <w:rPr>
          <w:color w:val="FF0000"/>
          <w:kern w:val="0"/>
          <w:lang w:eastAsia="ru-RU"/>
        </w:rPr>
        <w:t>Индейка</w:t>
      </w:r>
      <w:r w:rsidRPr="009719DC">
        <w:rPr>
          <w:color w:val="FF0000"/>
          <w:kern w:val="0"/>
          <w:lang w:val="en-US" w:eastAsia="ru-RU"/>
        </w:rPr>
        <w:t>'</w:t>
      </w:r>
    </w:p>
    <w:p w14:paraId="68F3F049"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SET</w:t>
      </w:r>
      <w:r w:rsidRPr="009719DC">
        <w:rPr>
          <w:color w:val="000000"/>
          <w:kern w:val="0"/>
          <w:lang w:val="en-US" w:eastAsia="ru-RU"/>
        </w:rPr>
        <w:t xml:space="preserve"> @EffectiveCapacity </w:t>
      </w:r>
      <w:r w:rsidRPr="009719DC">
        <w:rPr>
          <w:color w:val="808080"/>
          <w:kern w:val="0"/>
          <w:lang w:val="en-US" w:eastAsia="ru-RU"/>
        </w:rPr>
        <w:t>=</w:t>
      </w:r>
      <w:r w:rsidRPr="009719DC">
        <w:rPr>
          <w:color w:val="000000"/>
          <w:kern w:val="0"/>
          <w:lang w:val="en-US" w:eastAsia="ru-RU"/>
        </w:rPr>
        <w:t xml:space="preserve"> @Capacity </w:t>
      </w:r>
      <w:r w:rsidRPr="009719DC">
        <w:rPr>
          <w:color w:val="808080"/>
          <w:kern w:val="0"/>
          <w:lang w:val="en-US" w:eastAsia="ru-RU"/>
        </w:rPr>
        <w:t>*</w:t>
      </w:r>
      <w:r w:rsidRPr="009719DC">
        <w:rPr>
          <w:color w:val="000000"/>
          <w:kern w:val="0"/>
          <w:lang w:val="en-US" w:eastAsia="ru-RU"/>
        </w:rPr>
        <w:t xml:space="preserve"> 0.8</w:t>
      </w:r>
      <w:r w:rsidRPr="009719DC">
        <w:rPr>
          <w:color w:val="808080"/>
          <w:kern w:val="0"/>
          <w:lang w:val="en-US" w:eastAsia="ru-RU"/>
        </w:rPr>
        <w:t>;</w:t>
      </w:r>
    </w:p>
    <w:p w14:paraId="71560E96"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ELSE</w:t>
      </w:r>
      <w:r w:rsidRPr="009719DC">
        <w:rPr>
          <w:color w:val="000000"/>
          <w:kern w:val="0"/>
          <w:lang w:val="en-US" w:eastAsia="ru-RU"/>
        </w:rPr>
        <w:t xml:space="preserve"> </w:t>
      </w:r>
      <w:r w:rsidRPr="009719DC">
        <w:rPr>
          <w:color w:val="0000FF"/>
          <w:kern w:val="0"/>
          <w:lang w:val="en-US" w:eastAsia="ru-RU"/>
        </w:rPr>
        <w:t>IF</w:t>
      </w:r>
      <w:r w:rsidRPr="009719DC">
        <w:rPr>
          <w:color w:val="000000"/>
          <w:kern w:val="0"/>
          <w:lang w:val="en-US" w:eastAsia="ru-RU"/>
        </w:rPr>
        <w:t xml:space="preserve"> @MainBirdType </w:t>
      </w:r>
      <w:r w:rsidRPr="009719DC">
        <w:rPr>
          <w:color w:val="808080"/>
          <w:kern w:val="0"/>
          <w:lang w:val="en-US" w:eastAsia="ru-RU"/>
        </w:rPr>
        <w:t>=</w:t>
      </w:r>
      <w:r w:rsidRPr="009719DC">
        <w:rPr>
          <w:color w:val="000000"/>
          <w:kern w:val="0"/>
          <w:lang w:val="en-US" w:eastAsia="ru-RU"/>
        </w:rPr>
        <w:t xml:space="preserve"> </w:t>
      </w:r>
      <w:r w:rsidRPr="009719DC">
        <w:rPr>
          <w:color w:val="FF0000"/>
          <w:kern w:val="0"/>
          <w:lang w:val="en-US" w:eastAsia="ru-RU"/>
        </w:rPr>
        <w:t>'</w:t>
      </w:r>
      <w:r w:rsidRPr="009719DC">
        <w:rPr>
          <w:color w:val="FF0000"/>
          <w:kern w:val="0"/>
          <w:lang w:eastAsia="ru-RU"/>
        </w:rPr>
        <w:t>Утка</w:t>
      </w:r>
      <w:r w:rsidRPr="009719DC">
        <w:rPr>
          <w:color w:val="FF0000"/>
          <w:kern w:val="0"/>
          <w:lang w:val="en-US" w:eastAsia="ru-RU"/>
        </w:rPr>
        <w:t>'</w:t>
      </w:r>
    </w:p>
    <w:p w14:paraId="0D7A8A2E"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val="en-US" w:eastAsia="ru-RU"/>
        </w:rPr>
        <w:t xml:space="preserve">        </w:t>
      </w:r>
      <w:r w:rsidRPr="009719DC">
        <w:rPr>
          <w:color w:val="0000FF"/>
          <w:kern w:val="0"/>
          <w:lang w:eastAsia="ru-RU"/>
        </w:rPr>
        <w:t>SET</w:t>
      </w:r>
      <w:r w:rsidRPr="009719DC">
        <w:rPr>
          <w:color w:val="000000"/>
          <w:kern w:val="0"/>
          <w:lang w:eastAsia="ru-RU"/>
        </w:rPr>
        <w:t xml:space="preserve"> @EffectiveCapacity </w:t>
      </w:r>
      <w:r w:rsidRPr="009719DC">
        <w:rPr>
          <w:color w:val="808080"/>
          <w:kern w:val="0"/>
          <w:lang w:eastAsia="ru-RU"/>
        </w:rPr>
        <w:t>=</w:t>
      </w:r>
      <w:r w:rsidRPr="009719DC">
        <w:rPr>
          <w:color w:val="000000"/>
          <w:kern w:val="0"/>
          <w:lang w:eastAsia="ru-RU"/>
        </w:rPr>
        <w:t xml:space="preserve"> @Capacity </w:t>
      </w:r>
      <w:r w:rsidRPr="009719DC">
        <w:rPr>
          <w:color w:val="808080"/>
          <w:kern w:val="0"/>
          <w:lang w:eastAsia="ru-RU"/>
        </w:rPr>
        <w:t>*</w:t>
      </w:r>
      <w:r w:rsidRPr="009719DC">
        <w:rPr>
          <w:color w:val="000000"/>
          <w:kern w:val="0"/>
          <w:lang w:eastAsia="ru-RU"/>
        </w:rPr>
        <w:t xml:space="preserve"> 0.9</w:t>
      </w:r>
      <w:r w:rsidRPr="009719DC">
        <w:rPr>
          <w:color w:val="808080"/>
          <w:kern w:val="0"/>
          <w:lang w:eastAsia="ru-RU"/>
        </w:rPr>
        <w:t>;</w:t>
      </w:r>
    </w:p>
    <w:p w14:paraId="3113B997"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eastAsia="ru-RU"/>
        </w:rPr>
        <w:t xml:space="preserve">    </w:t>
      </w:r>
    </w:p>
    <w:p w14:paraId="5CC39624"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eastAsia="ru-RU"/>
        </w:rPr>
        <w:t xml:space="preserve">    </w:t>
      </w:r>
      <w:r w:rsidRPr="009719DC">
        <w:rPr>
          <w:color w:val="008000"/>
          <w:kern w:val="0"/>
          <w:lang w:eastAsia="ru-RU"/>
        </w:rPr>
        <w:t>-- Расчет процента заполнения</w:t>
      </w:r>
    </w:p>
    <w:p w14:paraId="5663DD6F"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eastAsia="ru-RU"/>
        </w:rPr>
        <w:t xml:space="preserve">    </w:t>
      </w:r>
      <w:r w:rsidRPr="009719DC">
        <w:rPr>
          <w:color w:val="0000FF"/>
          <w:kern w:val="0"/>
          <w:lang w:val="en-US" w:eastAsia="ru-RU"/>
        </w:rPr>
        <w:t>IF</w:t>
      </w:r>
      <w:r w:rsidRPr="009719DC">
        <w:rPr>
          <w:color w:val="000000"/>
          <w:kern w:val="0"/>
          <w:lang w:val="en-US" w:eastAsia="ru-RU"/>
        </w:rPr>
        <w:t xml:space="preserve"> @EffectiveCapacity </w:t>
      </w:r>
      <w:r w:rsidRPr="009719DC">
        <w:rPr>
          <w:color w:val="808080"/>
          <w:kern w:val="0"/>
          <w:lang w:val="en-US" w:eastAsia="ru-RU"/>
        </w:rPr>
        <w:t>&gt;</w:t>
      </w:r>
      <w:r w:rsidRPr="009719DC">
        <w:rPr>
          <w:color w:val="000000"/>
          <w:kern w:val="0"/>
          <w:lang w:val="en-US" w:eastAsia="ru-RU"/>
        </w:rPr>
        <w:t xml:space="preserve"> 0</w:t>
      </w:r>
    </w:p>
    <w:p w14:paraId="5032DCEA"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SET</w:t>
      </w:r>
      <w:r w:rsidRPr="009719DC">
        <w:rPr>
          <w:color w:val="000000"/>
          <w:kern w:val="0"/>
          <w:lang w:val="en-US" w:eastAsia="ru-RU"/>
        </w:rPr>
        <w:t xml:space="preserve"> @OccupancyPercentage </w:t>
      </w:r>
      <w:r w:rsidRPr="009719DC">
        <w:rPr>
          <w:color w:val="808080"/>
          <w:kern w:val="0"/>
          <w:lang w:val="en-US" w:eastAsia="ru-RU"/>
        </w:rPr>
        <w:t>=</w:t>
      </w:r>
      <w:r w:rsidRPr="009719DC">
        <w:rPr>
          <w:color w:val="0000FF"/>
          <w:kern w:val="0"/>
          <w:lang w:val="en-US" w:eastAsia="ru-RU"/>
        </w:rPr>
        <w:t xml:space="preserve"> </w:t>
      </w:r>
      <w:r w:rsidRPr="009719DC">
        <w:rPr>
          <w:color w:val="808080"/>
          <w:kern w:val="0"/>
          <w:lang w:val="en-US" w:eastAsia="ru-RU"/>
        </w:rPr>
        <w:t>(</w:t>
      </w:r>
      <w:r w:rsidRPr="009719DC">
        <w:rPr>
          <w:color w:val="000000"/>
          <w:kern w:val="0"/>
          <w:lang w:val="en-US" w:eastAsia="ru-RU"/>
        </w:rPr>
        <w:t xml:space="preserve">@BirdsCount </w:t>
      </w:r>
      <w:r w:rsidRPr="009719DC">
        <w:rPr>
          <w:color w:val="808080"/>
          <w:kern w:val="0"/>
          <w:lang w:val="en-US" w:eastAsia="ru-RU"/>
        </w:rPr>
        <w:t>*</w:t>
      </w:r>
      <w:r w:rsidRPr="009719DC">
        <w:rPr>
          <w:color w:val="000000"/>
          <w:kern w:val="0"/>
          <w:lang w:val="en-US" w:eastAsia="ru-RU"/>
        </w:rPr>
        <w:t xml:space="preserve"> 100</w:t>
      </w:r>
      <w:r w:rsidRPr="009719DC">
        <w:rPr>
          <w:color w:val="808080"/>
          <w:kern w:val="0"/>
          <w:lang w:val="en-US" w:eastAsia="ru-RU"/>
        </w:rPr>
        <w:t>)</w:t>
      </w:r>
      <w:r w:rsidRPr="009719DC">
        <w:rPr>
          <w:color w:val="000000"/>
          <w:kern w:val="0"/>
          <w:lang w:val="en-US" w:eastAsia="ru-RU"/>
        </w:rPr>
        <w:t xml:space="preserve"> </w:t>
      </w:r>
      <w:r w:rsidRPr="009719DC">
        <w:rPr>
          <w:color w:val="808080"/>
          <w:kern w:val="0"/>
          <w:lang w:val="en-US" w:eastAsia="ru-RU"/>
        </w:rPr>
        <w:t>/</w:t>
      </w:r>
      <w:r w:rsidRPr="009719DC">
        <w:rPr>
          <w:color w:val="000000"/>
          <w:kern w:val="0"/>
          <w:lang w:val="en-US" w:eastAsia="ru-RU"/>
        </w:rPr>
        <w:t xml:space="preserve"> @EffectiveCapacity</w:t>
      </w:r>
      <w:r w:rsidRPr="009719DC">
        <w:rPr>
          <w:color w:val="808080"/>
          <w:kern w:val="0"/>
          <w:lang w:val="en-US" w:eastAsia="ru-RU"/>
        </w:rPr>
        <w:t>;</w:t>
      </w:r>
    </w:p>
    <w:p w14:paraId="4A51E4EF"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val="en-US" w:eastAsia="ru-RU"/>
        </w:rPr>
        <w:t xml:space="preserve">    </w:t>
      </w:r>
      <w:r w:rsidRPr="009719DC">
        <w:rPr>
          <w:color w:val="0000FF"/>
          <w:kern w:val="0"/>
          <w:lang w:eastAsia="ru-RU"/>
        </w:rPr>
        <w:t>ELSE</w:t>
      </w:r>
    </w:p>
    <w:p w14:paraId="42C87C31"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eastAsia="ru-RU"/>
        </w:rPr>
        <w:t xml:space="preserve">        </w:t>
      </w:r>
      <w:r w:rsidRPr="009719DC">
        <w:rPr>
          <w:color w:val="0000FF"/>
          <w:kern w:val="0"/>
          <w:lang w:eastAsia="ru-RU"/>
        </w:rPr>
        <w:t>SET</w:t>
      </w:r>
      <w:r w:rsidRPr="009719DC">
        <w:rPr>
          <w:color w:val="000000"/>
          <w:kern w:val="0"/>
          <w:lang w:eastAsia="ru-RU"/>
        </w:rPr>
        <w:t xml:space="preserve"> @OccupancyPercentage </w:t>
      </w:r>
      <w:r w:rsidRPr="009719DC">
        <w:rPr>
          <w:color w:val="808080"/>
          <w:kern w:val="0"/>
          <w:lang w:eastAsia="ru-RU"/>
        </w:rPr>
        <w:t>=</w:t>
      </w:r>
      <w:r w:rsidRPr="009719DC">
        <w:rPr>
          <w:color w:val="000000"/>
          <w:kern w:val="0"/>
          <w:lang w:eastAsia="ru-RU"/>
        </w:rPr>
        <w:t xml:space="preserve"> 0</w:t>
      </w:r>
      <w:r w:rsidRPr="009719DC">
        <w:rPr>
          <w:color w:val="808080"/>
          <w:kern w:val="0"/>
          <w:lang w:eastAsia="ru-RU"/>
        </w:rPr>
        <w:t>;</w:t>
      </w:r>
    </w:p>
    <w:p w14:paraId="205135B3"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eastAsia="ru-RU"/>
        </w:rPr>
        <w:lastRenderedPageBreak/>
        <w:t xml:space="preserve">    </w:t>
      </w:r>
    </w:p>
    <w:p w14:paraId="6685DBF5"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eastAsia="ru-RU"/>
        </w:rPr>
        <w:t xml:space="preserve">    </w:t>
      </w:r>
      <w:r w:rsidRPr="009719DC">
        <w:rPr>
          <w:color w:val="008000"/>
          <w:kern w:val="0"/>
          <w:lang w:eastAsia="ru-RU"/>
        </w:rPr>
        <w:t>-- Ограничиваем максимальный процент</w:t>
      </w:r>
    </w:p>
    <w:p w14:paraId="38542E3B"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eastAsia="ru-RU"/>
        </w:rPr>
        <w:t xml:space="preserve">    </w:t>
      </w:r>
      <w:r w:rsidRPr="009719DC">
        <w:rPr>
          <w:color w:val="0000FF"/>
          <w:kern w:val="0"/>
          <w:lang w:val="en-US" w:eastAsia="ru-RU"/>
        </w:rPr>
        <w:t>IF</w:t>
      </w:r>
      <w:r w:rsidRPr="009719DC">
        <w:rPr>
          <w:color w:val="000000"/>
          <w:kern w:val="0"/>
          <w:lang w:val="en-US" w:eastAsia="ru-RU"/>
        </w:rPr>
        <w:t xml:space="preserve"> @OccupancyPercentage </w:t>
      </w:r>
      <w:r w:rsidRPr="009719DC">
        <w:rPr>
          <w:color w:val="808080"/>
          <w:kern w:val="0"/>
          <w:lang w:val="en-US" w:eastAsia="ru-RU"/>
        </w:rPr>
        <w:t>&gt;</w:t>
      </w:r>
      <w:r w:rsidRPr="009719DC">
        <w:rPr>
          <w:color w:val="000000"/>
          <w:kern w:val="0"/>
          <w:lang w:val="en-US" w:eastAsia="ru-RU"/>
        </w:rPr>
        <w:t xml:space="preserve"> 200</w:t>
      </w:r>
    </w:p>
    <w:p w14:paraId="107E5A50"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SET</w:t>
      </w:r>
      <w:r w:rsidRPr="009719DC">
        <w:rPr>
          <w:color w:val="000000"/>
          <w:kern w:val="0"/>
          <w:lang w:val="en-US" w:eastAsia="ru-RU"/>
        </w:rPr>
        <w:t xml:space="preserve"> @OccupancyPercentage </w:t>
      </w:r>
      <w:r w:rsidRPr="009719DC">
        <w:rPr>
          <w:color w:val="808080"/>
          <w:kern w:val="0"/>
          <w:lang w:val="en-US" w:eastAsia="ru-RU"/>
        </w:rPr>
        <w:t>=</w:t>
      </w:r>
      <w:r w:rsidRPr="009719DC">
        <w:rPr>
          <w:color w:val="000000"/>
          <w:kern w:val="0"/>
          <w:lang w:val="en-US" w:eastAsia="ru-RU"/>
        </w:rPr>
        <w:t xml:space="preserve"> 200</w:t>
      </w:r>
      <w:r w:rsidRPr="009719DC">
        <w:rPr>
          <w:color w:val="808080"/>
          <w:kern w:val="0"/>
          <w:lang w:val="en-US" w:eastAsia="ru-RU"/>
        </w:rPr>
        <w:t>;</w:t>
      </w:r>
    </w:p>
    <w:p w14:paraId="5A5B7079"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p>
    <w:p w14:paraId="00F6C1C1"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SELECT</w:t>
      </w:r>
      <w:r w:rsidRPr="009719DC">
        <w:rPr>
          <w:color w:val="000000"/>
          <w:kern w:val="0"/>
          <w:lang w:val="en-US" w:eastAsia="ru-RU"/>
        </w:rPr>
        <w:t xml:space="preserve"> @OccupancyPercentage </w:t>
      </w:r>
      <w:r w:rsidRPr="009719DC">
        <w:rPr>
          <w:color w:val="0000FF"/>
          <w:kern w:val="0"/>
          <w:lang w:val="en-US" w:eastAsia="ru-RU"/>
        </w:rPr>
        <w:t>AS</w:t>
      </w:r>
      <w:r w:rsidRPr="009719DC">
        <w:rPr>
          <w:color w:val="000000"/>
          <w:kern w:val="0"/>
          <w:lang w:val="en-US" w:eastAsia="ru-RU"/>
        </w:rPr>
        <w:t xml:space="preserve"> </w:t>
      </w:r>
      <w:proofErr w:type="spellStart"/>
      <w:r w:rsidRPr="009719DC">
        <w:rPr>
          <w:color w:val="000000"/>
          <w:kern w:val="0"/>
          <w:lang w:val="en-US" w:eastAsia="ru-RU"/>
        </w:rPr>
        <w:t>OccupancyPercentage</w:t>
      </w:r>
      <w:proofErr w:type="spellEnd"/>
      <w:r w:rsidRPr="009719DC">
        <w:rPr>
          <w:color w:val="808080"/>
          <w:kern w:val="0"/>
          <w:lang w:val="en-US" w:eastAsia="ru-RU"/>
        </w:rPr>
        <w:t>;</w:t>
      </w:r>
    </w:p>
    <w:p w14:paraId="1573BCE4"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FF"/>
          <w:kern w:val="0"/>
          <w:lang w:eastAsia="ru-RU"/>
        </w:rPr>
        <w:t>END</w:t>
      </w:r>
    </w:p>
    <w:p w14:paraId="14223E04" w14:textId="77777777" w:rsidR="00146311" w:rsidRPr="009719DC" w:rsidRDefault="009719DC" w:rsidP="009719DC">
      <w:pPr>
        <w:pStyle w:val="Standard"/>
        <w:spacing w:line="240" w:lineRule="auto"/>
        <w:ind w:left="360" w:firstLine="0"/>
        <w:jc w:val="left"/>
        <w:rPr>
          <w:rFonts w:eastAsia="Times New Roman"/>
          <w:color w:val="0000FF"/>
          <w:kern w:val="0"/>
          <w:lang w:eastAsia="ru-RU"/>
        </w:rPr>
      </w:pPr>
      <w:r w:rsidRPr="009719DC">
        <w:rPr>
          <w:color w:val="0000FF"/>
          <w:kern w:val="0"/>
          <w:lang w:eastAsia="ru-RU"/>
        </w:rPr>
        <w:t>GO</w:t>
      </w:r>
      <w:r w:rsidR="00146311" w:rsidRPr="009719DC">
        <w:rPr>
          <w:rFonts w:eastAsia="Consolas"/>
          <w:kern w:val="0"/>
          <w:lang w:eastAsia="ru-RU"/>
        </w:rPr>
        <w:t xml:space="preserve">    </w:t>
      </w:r>
    </w:p>
    <w:p w14:paraId="264D8D63" w14:textId="77777777" w:rsidR="00833386" w:rsidRDefault="00833386">
      <w:pPr>
        <w:pStyle w:val="afffff3"/>
      </w:pPr>
      <w:bookmarkStart w:id="22" w:name="__RefHeading___Toc25048"/>
      <w:bookmarkEnd w:id="22"/>
    </w:p>
    <w:p w14:paraId="13798351" w14:textId="77777777" w:rsidR="00833386" w:rsidRDefault="00833386">
      <w:pPr>
        <w:pStyle w:val="afffff3"/>
      </w:pPr>
    </w:p>
    <w:p w14:paraId="633A0482" w14:textId="77777777" w:rsidR="00833386" w:rsidRDefault="00833386">
      <w:pPr>
        <w:pStyle w:val="afffff3"/>
      </w:pPr>
    </w:p>
    <w:p w14:paraId="7C0741AE" w14:textId="77777777" w:rsidR="00833386" w:rsidRDefault="00833386">
      <w:pPr>
        <w:pStyle w:val="afffff3"/>
      </w:pPr>
    </w:p>
    <w:p w14:paraId="00EF42E9" w14:textId="77777777" w:rsidR="00833386" w:rsidRDefault="00833386">
      <w:pPr>
        <w:pStyle w:val="afffff3"/>
      </w:pPr>
    </w:p>
    <w:p w14:paraId="2B60C3AF" w14:textId="77777777" w:rsidR="00833386" w:rsidRDefault="00833386">
      <w:pPr>
        <w:pStyle w:val="afffff3"/>
      </w:pPr>
    </w:p>
    <w:p w14:paraId="40C039CD" w14:textId="77777777" w:rsidR="00833386" w:rsidRDefault="00833386">
      <w:pPr>
        <w:pStyle w:val="afffff3"/>
      </w:pPr>
    </w:p>
    <w:p w14:paraId="3994D9FE" w14:textId="77777777" w:rsidR="00833386" w:rsidRDefault="00833386">
      <w:pPr>
        <w:pStyle w:val="afffff3"/>
      </w:pPr>
    </w:p>
    <w:p w14:paraId="00B1CD80" w14:textId="2976472A" w:rsidR="00146311" w:rsidRPr="000A1904" w:rsidRDefault="00146311">
      <w:pPr>
        <w:pStyle w:val="afffff3"/>
      </w:pPr>
      <w:r>
        <w:lastRenderedPageBreak/>
        <w:t>3 Прикладное программное обеспечение системы</w:t>
      </w:r>
    </w:p>
    <w:p w14:paraId="40255F82" w14:textId="77777777" w:rsidR="00146311" w:rsidRDefault="00146311">
      <w:pPr>
        <w:pStyle w:val="2a"/>
        <w:rPr>
          <w:rFonts w:ascii="Times New Roman" w:hAnsi="Times New Roman"/>
          <w:szCs w:val="27"/>
        </w:rPr>
      </w:pPr>
      <w:bookmarkStart w:id="23" w:name="__RefHeading___Toc14378"/>
      <w:bookmarkEnd w:id="23"/>
      <w:r w:rsidRPr="000A1904">
        <w:t xml:space="preserve">3.1 </w:t>
      </w:r>
      <w:r>
        <w:t>Общая характеристика прикладного программного обеспечения</w:t>
      </w:r>
    </w:p>
    <w:p w14:paraId="74CDE2AB" w14:textId="77777777" w:rsidR="00146311" w:rsidRDefault="00146311">
      <w:pPr>
        <w:pStyle w:val="2a"/>
        <w:numPr>
          <w:ilvl w:val="0"/>
          <w:numId w:val="22"/>
        </w:numPr>
        <w:tabs>
          <w:tab w:val="left" w:pos="0"/>
        </w:tabs>
        <w:spacing w:before="0" w:after="0"/>
        <w:ind w:left="941" w:hanging="363"/>
        <w:jc w:val="both"/>
        <w:rPr>
          <w:rFonts w:ascii="Times New Roman" w:hAnsi="Times New Roman"/>
          <w:szCs w:val="27"/>
        </w:rPr>
      </w:pPr>
      <w:r>
        <w:rPr>
          <w:rFonts w:ascii="Times New Roman" w:hAnsi="Times New Roman"/>
          <w:szCs w:val="27"/>
        </w:rPr>
        <w:t>Инструментальная среда разработки</w:t>
      </w:r>
      <w:r>
        <w:rPr>
          <w:rFonts w:ascii="Times New Roman" w:hAnsi="Times New Roman"/>
          <w:szCs w:val="28"/>
        </w:rPr>
        <w:t>:</w:t>
      </w:r>
      <w:r>
        <w:rPr>
          <w:rFonts w:ascii="Times New Roman" w:hAnsi="Times New Roman"/>
          <w:szCs w:val="26"/>
        </w:rPr>
        <w:t xml:space="preserve"> </w:t>
      </w:r>
      <w:r>
        <w:rPr>
          <w:rFonts w:ascii="Times New Roman" w:hAnsi="Times New Roman"/>
          <w:szCs w:val="26"/>
          <w:lang w:val="en-US"/>
        </w:rPr>
        <w:t>Microsoft</w:t>
      </w:r>
      <w:r>
        <w:rPr>
          <w:rFonts w:ascii="Times New Roman" w:hAnsi="Times New Roman"/>
          <w:szCs w:val="26"/>
        </w:rPr>
        <w:t xml:space="preserve"> Visual Studio Community 2022.</w:t>
      </w:r>
    </w:p>
    <w:p w14:paraId="197D9F0D" w14:textId="77777777" w:rsidR="00146311" w:rsidRDefault="00146311">
      <w:pPr>
        <w:pStyle w:val="2a"/>
        <w:numPr>
          <w:ilvl w:val="0"/>
          <w:numId w:val="23"/>
        </w:numPr>
        <w:tabs>
          <w:tab w:val="left" w:pos="0"/>
        </w:tabs>
        <w:spacing w:before="0" w:after="0"/>
        <w:ind w:left="941" w:hanging="363"/>
        <w:jc w:val="both"/>
        <w:rPr>
          <w:rFonts w:ascii="Times New Roman" w:hAnsi="Times New Roman"/>
          <w:szCs w:val="27"/>
        </w:rPr>
      </w:pPr>
      <w:r>
        <w:rPr>
          <w:rFonts w:ascii="Times New Roman" w:hAnsi="Times New Roman"/>
          <w:szCs w:val="27"/>
        </w:rPr>
        <w:t>СУБД</w:t>
      </w:r>
      <w:r>
        <w:rPr>
          <w:rFonts w:ascii="Times New Roman" w:hAnsi="Times New Roman"/>
          <w:szCs w:val="26"/>
        </w:rPr>
        <w:t xml:space="preserve">: Microsoft SQL Server </w:t>
      </w:r>
      <w:r>
        <w:rPr>
          <w:rFonts w:ascii="Times New Roman" w:hAnsi="Times New Roman"/>
          <w:szCs w:val="26"/>
          <w:lang w:val="en-US"/>
        </w:rPr>
        <w:t>2022</w:t>
      </w:r>
      <w:r>
        <w:rPr>
          <w:rFonts w:ascii="Times New Roman" w:hAnsi="Times New Roman"/>
          <w:szCs w:val="26"/>
        </w:rPr>
        <w:t>.</w:t>
      </w:r>
    </w:p>
    <w:p w14:paraId="034B82FA" w14:textId="77777777" w:rsidR="00146311" w:rsidRDefault="00146311">
      <w:pPr>
        <w:pStyle w:val="2a"/>
        <w:numPr>
          <w:ilvl w:val="0"/>
          <w:numId w:val="23"/>
        </w:numPr>
        <w:tabs>
          <w:tab w:val="left" w:pos="0"/>
        </w:tabs>
        <w:spacing w:before="0" w:after="0"/>
        <w:ind w:left="941" w:hanging="363"/>
        <w:jc w:val="both"/>
        <w:rPr>
          <w:rFonts w:ascii="Times New Roman" w:hAnsi="Times New Roman"/>
          <w:szCs w:val="27"/>
        </w:rPr>
      </w:pPr>
      <w:r>
        <w:rPr>
          <w:rFonts w:ascii="Times New Roman" w:hAnsi="Times New Roman"/>
          <w:szCs w:val="27"/>
        </w:rPr>
        <w:t>Технология разработки</w:t>
      </w:r>
      <w:r>
        <w:rPr>
          <w:rFonts w:ascii="Times New Roman" w:hAnsi="Times New Roman"/>
          <w:szCs w:val="26"/>
        </w:rPr>
        <w:t>: ASP.NET MVC.</w:t>
      </w:r>
    </w:p>
    <w:p w14:paraId="02EC6EB7" w14:textId="77777777" w:rsidR="00146311" w:rsidRDefault="00146311">
      <w:pPr>
        <w:pStyle w:val="2a"/>
        <w:numPr>
          <w:ilvl w:val="0"/>
          <w:numId w:val="23"/>
        </w:numPr>
        <w:tabs>
          <w:tab w:val="left" w:pos="0"/>
        </w:tabs>
        <w:spacing w:before="0" w:after="0"/>
        <w:ind w:left="941" w:hanging="363"/>
        <w:jc w:val="both"/>
        <w:rPr>
          <w:rFonts w:ascii="Times New Roman" w:hAnsi="Times New Roman"/>
          <w:szCs w:val="27"/>
        </w:rPr>
      </w:pPr>
      <w:r>
        <w:rPr>
          <w:rFonts w:ascii="Times New Roman" w:hAnsi="Times New Roman"/>
          <w:szCs w:val="27"/>
        </w:rPr>
        <w:t>Технология доступа к данным</w:t>
      </w:r>
      <w:r>
        <w:rPr>
          <w:rFonts w:ascii="Times New Roman" w:hAnsi="Times New Roman"/>
          <w:szCs w:val="26"/>
        </w:rPr>
        <w:t xml:space="preserve">: ADO.NET </w:t>
      </w:r>
      <w:proofErr w:type="spellStart"/>
      <w:r>
        <w:rPr>
          <w:rFonts w:ascii="Times New Roman" w:hAnsi="Times New Roman"/>
          <w:szCs w:val="26"/>
        </w:rPr>
        <w:t>Entity</w:t>
      </w:r>
      <w:proofErr w:type="spellEnd"/>
      <w:r>
        <w:rPr>
          <w:rFonts w:ascii="Times New Roman" w:hAnsi="Times New Roman"/>
          <w:szCs w:val="26"/>
        </w:rPr>
        <w:t xml:space="preserve"> Framework. </w:t>
      </w:r>
    </w:p>
    <w:p w14:paraId="4360174F" w14:textId="77777777" w:rsidR="00146311" w:rsidRDefault="00146311">
      <w:pPr>
        <w:pStyle w:val="2a"/>
        <w:numPr>
          <w:ilvl w:val="0"/>
          <w:numId w:val="23"/>
        </w:numPr>
        <w:tabs>
          <w:tab w:val="left" w:pos="0"/>
        </w:tabs>
        <w:spacing w:before="0" w:after="0"/>
        <w:ind w:left="941" w:hanging="363"/>
        <w:jc w:val="both"/>
      </w:pPr>
      <w:r>
        <w:rPr>
          <w:rFonts w:ascii="Times New Roman" w:hAnsi="Times New Roman"/>
          <w:szCs w:val="27"/>
        </w:rPr>
        <w:t>Моделирование</w:t>
      </w:r>
      <w:r>
        <w:rPr>
          <w:rFonts w:ascii="Times New Roman" w:hAnsi="Times New Roman"/>
          <w:szCs w:val="26"/>
        </w:rPr>
        <w:t xml:space="preserve"> данных выполнено с помощью средства автоматизации </w:t>
      </w:r>
      <w:r>
        <w:rPr>
          <w:rFonts w:ascii="Times New Roman" w:hAnsi="Times New Roman"/>
          <w:szCs w:val="26"/>
        </w:rPr>
        <w:br/>
      </w:r>
      <w:proofErr w:type="spellStart"/>
      <w:r>
        <w:rPr>
          <w:rFonts w:ascii="Times New Roman" w:hAnsi="Times New Roman"/>
          <w:szCs w:val="26"/>
        </w:rPr>
        <w:t>ERConstructor</w:t>
      </w:r>
      <w:proofErr w:type="spellEnd"/>
      <w:r>
        <w:rPr>
          <w:rFonts w:ascii="Times New Roman" w:hAnsi="Times New Roman"/>
          <w:szCs w:val="26"/>
        </w:rPr>
        <w:t xml:space="preserve"> 2.0. </w:t>
      </w:r>
    </w:p>
    <w:p w14:paraId="586AFE58" w14:textId="77777777" w:rsidR="00146311" w:rsidRDefault="00146311">
      <w:pPr>
        <w:pStyle w:val="Standard"/>
        <w:rPr>
          <w:lang w:eastAsia="ru-RU"/>
        </w:rPr>
      </w:pPr>
      <w:r>
        <w:rPr>
          <w:lang w:eastAsia="ru-RU"/>
        </w:rPr>
        <w:t>В таблицах есть возможность добавлять, редактировать, просматривать и удалять записи.</w:t>
      </w:r>
    </w:p>
    <w:p w14:paraId="1BAC6790" w14:textId="77777777" w:rsidR="00146311" w:rsidRDefault="00146311">
      <w:pPr>
        <w:pStyle w:val="Standard"/>
        <w:ind w:left="567" w:firstLine="0"/>
        <w:rPr>
          <w:lang w:eastAsia="ru-RU"/>
        </w:rPr>
      </w:pPr>
      <w:r>
        <w:rPr>
          <w:lang w:eastAsia="ru-RU"/>
        </w:rPr>
        <w:t>Аутентификация:</w:t>
      </w:r>
    </w:p>
    <w:p w14:paraId="400DC0E0" w14:textId="77777777" w:rsidR="00146311" w:rsidRDefault="00146311">
      <w:pPr>
        <w:pStyle w:val="Standard"/>
        <w:rPr>
          <w:lang w:eastAsia="ru-RU"/>
        </w:rPr>
      </w:pPr>
      <w:r>
        <w:rPr>
          <w:lang w:eastAsia="ru-RU"/>
        </w:rPr>
        <w:t xml:space="preserve">Пользователю предлагается войти в систему. При входе на сайт у пользователя есть две точки входа в качестве </w:t>
      </w:r>
      <w:r w:rsidR="009719DC">
        <w:rPr>
          <w:lang w:eastAsia="ru-RU"/>
        </w:rPr>
        <w:t>а</w:t>
      </w:r>
      <w:r>
        <w:rPr>
          <w:lang w:eastAsia="ru-RU"/>
        </w:rPr>
        <w:t xml:space="preserve">дминистратора и </w:t>
      </w:r>
      <w:r w:rsidR="009719DC">
        <w:rPr>
          <w:lang w:eastAsia="ru-RU"/>
        </w:rPr>
        <w:t>пользователя</w:t>
      </w:r>
      <w:r>
        <w:rPr>
          <w:lang w:eastAsia="ru-RU"/>
        </w:rPr>
        <w:t xml:space="preserve">, в зависимости от выбранной роли, пользователь получает определенные привилегии доступа. Если он выбрал Администратора, то ему предоставляется список возможностей </w:t>
      </w:r>
      <w:proofErr w:type="gramStart"/>
      <w:r>
        <w:rPr>
          <w:lang w:eastAsia="ru-RU"/>
        </w:rPr>
        <w:t>администратора(</w:t>
      </w:r>
      <w:proofErr w:type="gramEnd"/>
      <w:r>
        <w:rPr>
          <w:lang w:eastAsia="ru-RU"/>
        </w:rPr>
        <w:t xml:space="preserve">просмотр, добавление, изменение и удаление данных). </w:t>
      </w:r>
      <w:r w:rsidR="009719DC">
        <w:rPr>
          <w:lang w:eastAsia="ru-RU"/>
        </w:rPr>
        <w:t>В ином случае</w:t>
      </w:r>
      <w:r>
        <w:rPr>
          <w:lang w:eastAsia="ru-RU"/>
        </w:rPr>
        <w:t xml:space="preserve"> он является </w:t>
      </w:r>
      <w:r w:rsidR="009719DC">
        <w:rPr>
          <w:lang w:eastAsia="ru-RU"/>
        </w:rPr>
        <w:t>пользователем</w:t>
      </w:r>
      <w:r>
        <w:rPr>
          <w:lang w:eastAsia="ru-RU"/>
        </w:rPr>
        <w:t>, у которого доступ к системе ограничен</w:t>
      </w:r>
    </w:p>
    <w:p w14:paraId="6AAD28BD" w14:textId="77777777" w:rsidR="00146311" w:rsidRDefault="00146311">
      <w:pPr>
        <w:pStyle w:val="Standard"/>
        <w:ind w:firstLine="0"/>
        <w:rPr>
          <w:lang w:eastAsia="ru-RU"/>
        </w:rPr>
      </w:pPr>
      <w:r>
        <w:rPr>
          <w:lang w:eastAsia="ru-RU"/>
        </w:rPr>
        <w:tab/>
        <w:t>База данных содержит:</w:t>
      </w:r>
    </w:p>
    <w:p w14:paraId="1000D2EC" w14:textId="77777777" w:rsidR="00146311" w:rsidRDefault="00146311">
      <w:pPr>
        <w:pStyle w:val="Standard"/>
        <w:numPr>
          <w:ilvl w:val="0"/>
          <w:numId w:val="24"/>
        </w:numPr>
        <w:tabs>
          <w:tab w:val="left" w:pos="0"/>
        </w:tabs>
        <w:rPr>
          <w:lang w:eastAsia="ru-RU"/>
        </w:rPr>
      </w:pPr>
      <w:r>
        <w:rPr>
          <w:lang w:eastAsia="ru-RU"/>
        </w:rPr>
        <w:t xml:space="preserve">Количество таблиц: </w:t>
      </w:r>
      <w:r w:rsidR="00763D5D">
        <w:rPr>
          <w:lang w:eastAsia="ru-RU"/>
        </w:rPr>
        <w:t>6</w:t>
      </w:r>
    </w:p>
    <w:p w14:paraId="0AA86FAB" w14:textId="0EC2F18E" w:rsidR="00146311" w:rsidRDefault="00146311">
      <w:pPr>
        <w:pStyle w:val="Standard"/>
        <w:numPr>
          <w:ilvl w:val="0"/>
          <w:numId w:val="25"/>
        </w:numPr>
        <w:tabs>
          <w:tab w:val="left" w:pos="0"/>
        </w:tabs>
        <w:rPr>
          <w:lang w:eastAsia="ru-RU"/>
        </w:rPr>
      </w:pPr>
      <w:r>
        <w:rPr>
          <w:lang w:eastAsia="ru-RU"/>
        </w:rPr>
        <w:t>Количество атрибутов: 3</w:t>
      </w:r>
      <w:r w:rsidR="0095620E">
        <w:rPr>
          <w:lang w:val="en-US" w:eastAsia="ru-RU"/>
        </w:rPr>
        <w:t>8</w:t>
      </w:r>
    </w:p>
    <w:p w14:paraId="7AD0B4FB" w14:textId="77777777" w:rsidR="00146311" w:rsidRDefault="00146311">
      <w:pPr>
        <w:pStyle w:val="Standard"/>
        <w:numPr>
          <w:ilvl w:val="0"/>
          <w:numId w:val="25"/>
        </w:numPr>
        <w:tabs>
          <w:tab w:val="left" w:pos="0"/>
        </w:tabs>
        <w:rPr>
          <w:lang w:eastAsia="ru-RU"/>
        </w:rPr>
      </w:pPr>
      <w:r>
        <w:rPr>
          <w:lang w:eastAsia="ru-RU"/>
        </w:rPr>
        <w:t>Количество типов связей: 2</w:t>
      </w:r>
    </w:p>
    <w:p w14:paraId="33BBF46D" w14:textId="77777777" w:rsidR="00EC449C" w:rsidRDefault="00146311" w:rsidP="00EC449C">
      <w:pPr>
        <w:pStyle w:val="Standard"/>
        <w:numPr>
          <w:ilvl w:val="0"/>
          <w:numId w:val="25"/>
        </w:numPr>
        <w:tabs>
          <w:tab w:val="left" w:pos="0"/>
        </w:tabs>
      </w:pPr>
      <w:r>
        <w:rPr>
          <w:lang w:eastAsia="ru-RU"/>
        </w:rPr>
        <w:t>Количество хранимых процедур: 1.</w:t>
      </w:r>
    </w:p>
    <w:p w14:paraId="4C9CBB29" w14:textId="0A8DFD2C" w:rsidR="00146311" w:rsidRDefault="00146311" w:rsidP="00EC449C">
      <w:pPr>
        <w:pStyle w:val="Standard"/>
        <w:rPr>
          <w:lang w:eastAsia="ru-RU"/>
        </w:rPr>
      </w:pPr>
      <w:r>
        <w:t xml:space="preserve">Процедура </w:t>
      </w:r>
      <w:r w:rsidR="00C93066">
        <w:t>в</w:t>
      </w:r>
      <w:r w:rsidR="00EC449C">
        <w:t>ычисляет</w:t>
      </w:r>
      <w:r w:rsidR="00EC449C" w:rsidRPr="00EC449C">
        <w:t>,</w:t>
      </w:r>
      <w:r w:rsidR="00EC449C">
        <w:t xml:space="preserve"> насколько заполнена клетка птицами (в процентах) с учетом типа птиц</w:t>
      </w:r>
      <w:r>
        <w:t>.</w:t>
      </w:r>
    </w:p>
    <w:p w14:paraId="33C4EB43" w14:textId="7E826FF8" w:rsidR="00146311" w:rsidRDefault="00146311">
      <w:pPr>
        <w:pStyle w:val="Standard"/>
        <w:numPr>
          <w:ilvl w:val="0"/>
          <w:numId w:val="25"/>
        </w:numPr>
        <w:tabs>
          <w:tab w:val="left" w:pos="0"/>
        </w:tabs>
        <w:rPr>
          <w:lang w:eastAsia="ru-RU"/>
        </w:rPr>
      </w:pPr>
      <w:r>
        <w:rPr>
          <w:lang w:eastAsia="ru-RU"/>
        </w:rPr>
        <w:t xml:space="preserve">Количество индексов: </w:t>
      </w:r>
      <w:r w:rsidR="00F308B3">
        <w:rPr>
          <w:lang w:eastAsia="ru-RU"/>
        </w:rPr>
        <w:t>11</w:t>
      </w:r>
    </w:p>
    <w:p w14:paraId="24823B3D" w14:textId="77777777" w:rsidR="00146311" w:rsidRDefault="00146311">
      <w:pPr>
        <w:pStyle w:val="Standard"/>
        <w:numPr>
          <w:ilvl w:val="0"/>
          <w:numId w:val="25"/>
        </w:numPr>
        <w:tabs>
          <w:tab w:val="left" w:pos="0"/>
        </w:tabs>
        <w:rPr>
          <w:lang w:eastAsia="ru-RU"/>
        </w:rPr>
      </w:pPr>
      <w:r>
        <w:rPr>
          <w:lang w:eastAsia="ru-RU"/>
        </w:rPr>
        <w:t>Количество значений по умолчанию: 3</w:t>
      </w:r>
    </w:p>
    <w:p w14:paraId="33275B18" w14:textId="77777777" w:rsidR="00EC449C" w:rsidRDefault="00EC449C">
      <w:pPr>
        <w:pStyle w:val="2a"/>
      </w:pPr>
      <w:bookmarkStart w:id="24" w:name="__RefHeading___Toc29740"/>
      <w:bookmarkEnd w:id="24"/>
    </w:p>
    <w:p w14:paraId="07DE6996" w14:textId="77777777" w:rsidR="00146311" w:rsidRDefault="00146311">
      <w:pPr>
        <w:pStyle w:val="2a"/>
      </w:pPr>
      <w:r>
        <w:lastRenderedPageBreak/>
        <w:t>3.2 Структура и состав прикладного программного обеспечения</w:t>
      </w:r>
    </w:p>
    <w:p w14:paraId="7A854601" w14:textId="77777777" w:rsidR="00146311" w:rsidRDefault="00146311">
      <w:pPr>
        <w:pStyle w:val="Standard"/>
      </w:pPr>
      <w:r>
        <w:t>Обозреватель решений:</w:t>
      </w:r>
    </w:p>
    <w:p w14:paraId="65DB7C23" w14:textId="77777777" w:rsidR="00F101AA" w:rsidRPr="00F101AA" w:rsidRDefault="00146311" w:rsidP="00C33E74">
      <w:pPr>
        <w:pStyle w:val="TableParagraph"/>
        <w:numPr>
          <w:ilvl w:val="0"/>
          <w:numId w:val="26"/>
        </w:numPr>
        <w:tabs>
          <w:tab w:val="left" w:pos="0"/>
        </w:tabs>
        <w:spacing w:line="360" w:lineRule="auto"/>
        <w:ind w:right="320"/>
        <w:rPr>
          <w:rFonts w:ascii="Times New Roman" w:eastAsia="Times New Roman" w:hAnsi="Times New Roman" w:cs="Times New Roman"/>
          <w:spacing w:val="-67"/>
          <w:sz w:val="28"/>
          <w:szCs w:val="28"/>
        </w:rPr>
      </w:pPr>
      <w:r w:rsidRPr="00F101AA">
        <w:rPr>
          <w:rFonts w:ascii="Times New Roman" w:hAnsi="Times New Roman" w:cs="Times New Roman"/>
          <w:sz w:val="28"/>
        </w:rPr>
        <w:t xml:space="preserve">Properties – </w:t>
      </w:r>
      <w:r w:rsidR="00F101AA" w:rsidRPr="00F101AA">
        <w:rPr>
          <w:rFonts w:ascii="Times New Roman" w:hAnsi="Times New Roman" w:cs="Times New Roman"/>
          <w:sz w:val="28"/>
          <w:szCs w:val="28"/>
        </w:rPr>
        <w:t>содержит настройки сборки проекта, включая параметры конфигурации среды, отвечающий за запуск приложения.</w:t>
      </w:r>
    </w:p>
    <w:p w14:paraId="30363A96" w14:textId="77777777" w:rsidR="00F101AA" w:rsidRPr="00F101AA" w:rsidRDefault="00F101AA" w:rsidP="00C33E74">
      <w:pPr>
        <w:pStyle w:val="TableParagraph"/>
        <w:numPr>
          <w:ilvl w:val="0"/>
          <w:numId w:val="26"/>
        </w:numPr>
        <w:tabs>
          <w:tab w:val="left" w:pos="0"/>
        </w:tabs>
        <w:spacing w:line="360" w:lineRule="auto"/>
        <w:ind w:right="320"/>
        <w:rPr>
          <w:rFonts w:ascii="Times New Roman" w:eastAsia="Times New Roman" w:hAnsi="Times New Roman" w:cs="Times New Roman"/>
          <w:spacing w:val="-67"/>
          <w:sz w:val="28"/>
          <w:szCs w:val="28"/>
        </w:rPr>
      </w:pPr>
      <w:proofErr w:type="spellStart"/>
      <w:r w:rsidRPr="000B7630">
        <w:rPr>
          <w:rFonts w:ascii="Times New Roman" w:eastAsia="SimSun" w:hAnsi="Times New Roman" w:cs="Times New Roman"/>
          <w:color w:val="auto"/>
          <w:kern w:val="20"/>
          <w:sz w:val="28"/>
          <w:szCs w:val="28"/>
          <w:lang w:eastAsia="en-US"/>
        </w:rPr>
        <w:t>wwwroot</w:t>
      </w:r>
      <w:proofErr w:type="spellEnd"/>
      <w:r w:rsidRPr="00F101AA">
        <w:rPr>
          <w:rFonts w:ascii="Times New Roman" w:eastAsia="SimSun" w:hAnsi="Times New Roman" w:cs="Times New Roman"/>
          <w:color w:val="auto"/>
          <w:kern w:val="20"/>
          <w:sz w:val="28"/>
          <w:szCs w:val="28"/>
          <w:lang w:eastAsia="en-US"/>
        </w:rPr>
        <w:t xml:space="preserve"> — папка, в которой размещаются статические ресурсы: стили (CSS), изображения, скрипты JavaScript</w:t>
      </w:r>
    </w:p>
    <w:p w14:paraId="2B72473D" w14:textId="77777777" w:rsidR="00146311" w:rsidRDefault="00146311">
      <w:pPr>
        <w:pStyle w:val="TableParagraph"/>
        <w:numPr>
          <w:ilvl w:val="0"/>
          <w:numId w:val="26"/>
        </w:numPr>
        <w:tabs>
          <w:tab w:val="left" w:pos="0"/>
        </w:tabs>
        <w:spacing w:line="360" w:lineRule="auto"/>
        <w:rPr>
          <w:rFonts w:ascii="Times New Roman" w:hAnsi="Times New Roman" w:cs="Times New Roman"/>
          <w:sz w:val="28"/>
        </w:rPr>
      </w:pPr>
      <w:r>
        <w:rPr>
          <w:rFonts w:ascii="Times New Roman" w:hAnsi="Times New Roman" w:cs="Times New Roman"/>
          <w:sz w:val="28"/>
        </w:rPr>
        <w:t>Data</w:t>
      </w:r>
      <w:r>
        <w:rPr>
          <w:rFonts w:ascii="Times New Roman" w:hAnsi="Times New Roman" w:cs="Times New Roman"/>
          <w:spacing w:val="-2"/>
          <w:sz w:val="28"/>
        </w:rPr>
        <w:t xml:space="preserve"> </w:t>
      </w:r>
      <w:r>
        <w:rPr>
          <w:rFonts w:ascii="Times New Roman" w:hAnsi="Times New Roman" w:cs="Times New Roman"/>
          <w:sz w:val="28"/>
        </w:rPr>
        <w:t>– папка</w:t>
      </w:r>
      <w:r>
        <w:rPr>
          <w:rFonts w:ascii="Times New Roman" w:hAnsi="Times New Roman" w:cs="Times New Roman"/>
          <w:spacing w:val="-1"/>
          <w:sz w:val="28"/>
        </w:rPr>
        <w:t xml:space="preserve"> </w:t>
      </w:r>
      <w:r>
        <w:rPr>
          <w:rFonts w:ascii="Times New Roman" w:hAnsi="Times New Roman" w:cs="Times New Roman"/>
          <w:sz w:val="28"/>
        </w:rPr>
        <w:t>с файлами</w:t>
      </w:r>
      <w:r>
        <w:rPr>
          <w:rFonts w:ascii="Times New Roman" w:hAnsi="Times New Roman" w:cs="Times New Roman"/>
          <w:spacing w:val="-1"/>
          <w:sz w:val="28"/>
        </w:rPr>
        <w:t xml:space="preserve"> </w:t>
      </w:r>
      <w:r>
        <w:rPr>
          <w:rFonts w:ascii="Times New Roman" w:hAnsi="Times New Roman" w:cs="Times New Roman"/>
          <w:sz w:val="28"/>
        </w:rPr>
        <w:t>баз данных.</w:t>
      </w:r>
    </w:p>
    <w:p w14:paraId="5A23B238" w14:textId="77777777" w:rsidR="00F101AA" w:rsidRPr="00F101AA" w:rsidRDefault="00F101AA">
      <w:pPr>
        <w:pStyle w:val="TableParagraph"/>
        <w:numPr>
          <w:ilvl w:val="0"/>
          <w:numId w:val="26"/>
        </w:numPr>
        <w:tabs>
          <w:tab w:val="left" w:pos="0"/>
        </w:tabs>
        <w:spacing w:line="360" w:lineRule="auto"/>
        <w:rPr>
          <w:rFonts w:ascii="Times New Roman" w:hAnsi="Times New Roman" w:cs="Times New Roman"/>
          <w:sz w:val="28"/>
        </w:rPr>
      </w:pPr>
      <w:proofErr w:type="spellStart"/>
      <w:r w:rsidRPr="00F101AA">
        <w:rPr>
          <w:rFonts w:ascii="Times New Roman" w:eastAsia="SimSun" w:hAnsi="Times New Roman" w:cs="Times New Roman"/>
          <w:color w:val="auto"/>
          <w:kern w:val="20"/>
          <w:sz w:val="28"/>
          <w:szCs w:val="28"/>
          <w:lang w:eastAsia="en-US"/>
        </w:rPr>
        <w:t>Models</w:t>
      </w:r>
      <w:proofErr w:type="spellEnd"/>
      <w:r w:rsidRPr="00F101AA">
        <w:rPr>
          <w:rFonts w:ascii="Times New Roman" w:eastAsia="SimSun" w:hAnsi="Times New Roman" w:cs="Times New Roman"/>
          <w:color w:val="auto"/>
          <w:kern w:val="20"/>
          <w:sz w:val="28"/>
          <w:szCs w:val="28"/>
          <w:lang w:eastAsia="en-US"/>
        </w:rPr>
        <w:t xml:space="preserve"> — содержит основные модели данных</w:t>
      </w:r>
      <w:r>
        <w:rPr>
          <w:rFonts w:ascii="Times New Roman" w:eastAsia="SimSun" w:hAnsi="Times New Roman" w:cs="Times New Roman"/>
          <w:color w:val="auto"/>
          <w:kern w:val="20"/>
          <w:sz w:val="28"/>
          <w:szCs w:val="28"/>
          <w:lang w:eastAsia="en-US"/>
        </w:rPr>
        <w:t>.</w:t>
      </w:r>
      <w:r w:rsidR="000B7630">
        <w:rPr>
          <w:rFonts w:ascii="Times New Roman" w:eastAsia="SimSun" w:hAnsi="Times New Roman" w:cs="Times New Roman"/>
          <w:color w:val="auto"/>
          <w:kern w:val="20"/>
          <w:sz w:val="28"/>
          <w:szCs w:val="28"/>
          <w:lang w:eastAsia="en-US"/>
        </w:rPr>
        <w:t xml:space="preserve"> </w:t>
      </w:r>
      <w:proofErr w:type="spellStart"/>
      <w:r w:rsidR="000B7630" w:rsidRPr="000B7630">
        <w:rPr>
          <w:rFonts w:ascii="Times New Roman" w:eastAsia="SimSun" w:hAnsi="Times New Roman" w:cs="Times New Roman"/>
          <w:color w:val="auto"/>
          <w:kern w:val="20"/>
          <w:sz w:val="28"/>
          <w:szCs w:val="28"/>
          <w:lang w:eastAsia="en-US"/>
        </w:rPr>
        <w:t>Entities</w:t>
      </w:r>
      <w:proofErr w:type="spellEnd"/>
      <w:r w:rsidR="000B7630" w:rsidRPr="000B7630">
        <w:rPr>
          <w:rFonts w:ascii="Times New Roman" w:eastAsia="SimSun" w:hAnsi="Times New Roman" w:cs="Times New Roman"/>
          <w:color w:val="auto"/>
          <w:kern w:val="20"/>
          <w:sz w:val="28"/>
          <w:szCs w:val="28"/>
          <w:lang w:eastAsia="en-US"/>
        </w:rPr>
        <w:t xml:space="preserve"> — классы сущностей (</w:t>
      </w:r>
      <w:proofErr w:type="spellStart"/>
      <w:r w:rsidR="000B7630" w:rsidRPr="000B7630">
        <w:rPr>
          <w:rFonts w:ascii="Times New Roman" w:eastAsia="SimSun" w:hAnsi="Times New Roman" w:cs="Times New Roman"/>
          <w:color w:val="auto"/>
          <w:kern w:val="20"/>
          <w:sz w:val="28"/>
          <w:szCs w:val="28"/>
          <w:lang w:eastAsia="en-US"/>
        </w:rPr>
        <w:t>Assignment.cs</w:t>
      </w:r>
      <w:proofErr w:type="spellEnd"/>
      <w:r w:rsidR="000B7630" w:rsidRPr="000B7630">
        <w:rPr>
          <w:rFonts w:ascii="Times New Roman" w:eastAsia="SimSun" w:hAnsi="Times New Roman" w:cs="Times New Roman"/>
          <w:color w:val="auto"/>
          <w:kern w:val="20"/>
          <w:sz w:val="28"/>
          <w:szCs w:val="28"/>
          <w:lang w:eastAsia="en-US"/>
        </w:rPr>
        <w:t xml:space="preserve">, </w:t>
      </w:r>
      <w:proofErr w:type="spellStart"/>
      <w:r w:rsidR="000B7630" w:rsidRPr="000B7630">
        <w:rPr>
          <w:rFonts w:ascii="Times New Roman" w:eastAsia="SimSun" w:hAnsi="Times New Roman" w:cs="Times New Roman"/>
          <w:color w:val="auto"/>
          <w:kern w:val="20"/>
          <w:sz w:val="28"/>
          <w:szCs w:val="28"/>
          <w:lang w:eastAsia="en-US"/>
        </w:rPr>
        <w:t>Bird.cs</w:t>
      </w:r>
      <w:proofErr w:type="spellEnd"/>
      <w:r w:rsidR="000B7630" w:rsidRPr="000B7630">
        <w:rPr>
          <w:rFonts w:ascii="Times New Roman" w:eastAsia="SimSun" w:hAnsi="Times New Roman" w:cs="Times New Roman"/>
          <w:color w:val="auto"/>
          <w:kern w:val="20"/>
          <w:sz w:val="28"/>
          <w:szCs w:val="28"/>
          <w:lang w:eastAsia="en-US"/>
        </w:rPr>
        <w:t xml:space="preserve">, </w:t>
      </w:r>
      <w:proofErr w:type="spellStart"/>
      <w:r w:rsidR="000B7630" w:rsidRPr="000B7630">
        <w:rPr>
          <w:rFonts w:ascii="Times New Roman" w:eastAsia="SimSun" w:hAnsi="Times New Roman" w:cs="Times New Roman"/>
          <w:color w:val="auto"/>
          <w:kern w:val="20"/>
          <w:sz w:val="28"/>
          <w:szCs w:val="28"/>
          <w:lang w:eastAsia="en-US"/>
        </w:rPr>
        <w:t>Cage.cs</w:t>
      </w:r>
      <w:proofErr w:type="spellEnd"/>
      <w:r w:rsidR="000B7630" w:rsidRPr="000B7630">
        <w:rPr>
          <w:rFonts w:ascii="Times New Roman" w:eastAsia="SimSun" w:hAnsi="Times New Roman" w:cs="Times New Roman"/>
          <w:color w:val="auto"/>
          <w:kern w:val="20"/>
          <w:sz w:val="28"/>
          <w:szCs w:val="28"/>
          <w:lang w:eastAsia="en-US"/>
        </w:rPr>
        <w:t xml:space="preserve">, </w:t>
      </w:r>
      <w:proofErr w:type="spellStart"/>
      <w:r w:rsidR="000B7630" w:rsidRPr="000B7630">
        <w:rPr>
          <w:rFonts w:ascii="Times New Roman" w:eastAsia="SimSun" w:hAnsi="Times New Roman" w:cs="Times New Roman"/>
          <w:color w:val="auto"/>
          <w:kern w:val="20"/>
          <w:sz w:val="28"/>
          <w:szCs w:val="28"/>
          <w:lang w:eastAsia="en-US"/>
        </w:rPr>
        <w:t>Worker.cs</w:t>
      </w:r>
      <w:proofErr w:type="spellEnd"/>
      <w:r w:rsidR="000B7630" w:rsidRPr="000B7630">
        <w:rPr>
          <w:rFonts w:ascii="Times New Roman" w:eastAsia="SimSun" w:hAnsi="Times New Roman" w:cs="Times New Roman"/>
          <w:color w:val="auto"/>
          <w:kern w:val="20"/>
          <w:sz w:val="28"/>
          <w:szCs w:val="28"/>
          <w:lang w:eastAsia="en-US"/>
        </w:rPr>
        <w:t xml:space="preserve"> и др.), представляющие таблицы базы данных;</w:t>
      </w:r>
      <w:r w:rsidR="000B7630">
        <w:rPr>
          <w:rFonts w:ascii="Times New Roman" w:eastAsia="SimSun" w:hAnsi="Times New Roman" w:cs="Times New Roman"/>
          <w:color w:val="auto"/>
          <w:kern w:val="20"/>
          <w:sz w:val="28"/>
          <w:szCs w:val="28"/>
          <w:lang w:eastAsia="en-US"/>
        </w:rPr>
        <w:t xml:space="preserve"> </w:t>
      </w:r>
      <w:proofErr w:type="spellStart"/>
      <w:r w:rsidR="000B7630" w:rsidRPr="000B7630">
        <w:rPr>
          <w:rFonts w:ascii="Times New Roman" w:eastAsia="SimSun" w:hAnsi="Times New Roman" w:cs="Times New Roman"/>
          <w:color w:val="auto"/>
          <w:kern w:val="20"/>
          <w:sz w:val="28"/>
          <w:szCs w:val="28"/>
          <w:lang w:eastAsia="en-US"/>
        </w:rPr>
        <w:t>Enums</w:t>
      </w:r>
      <w:proofErr w:type="spellEnd"/>
      <w:r w:rsidR="000B7630" w:rsidRPr="000B7630">
        <w:rPr>
          <w:rFonts w:ascii="Times New Roman" w:eastAsia="SimSun" w:hAnsi="Times New Roman" w:cs="Times New Roman"/>
          <w:color w:val="auto"/>
          <w:kern w:val="20"/>
          <w:sz w:val="28"/>
          <w:szCs w:val="28"/>
          <w:lang w:eastAsia="en-US"/>
        </w:rPr>
        <w:t xml:space="preserve"> — перечисления (</w:t>
      </w:r>
      <w:proofErr w:type="spellStart"/>
      <w:r w:rsidR="000B7630" w:rsidRPr="000B7630">
        <w:rPr>
          <w:rFonts w:ascii="Times New Roman" w:eastAsia="SimSun" w:hAnsi="Times New Roman" w:cs="Times New Roman"/>
          <w:color w:val="auto"/>
          <w:kern w:val="20"/>
          <w:sz w:val="28"/>
          <w:szCs w:val="28"/>
          <w:lang w:eastAsia="en-US"/>
        </w:rPr>
        <w:t>BirdType.cs</w:t>
      </w:r>
      <w:proofErr w:type="spellEnd"/>
      <w:r w:rsidR="000B7630" w:rsidRPr="000B7630">
        <w:rPr>
          <w:rFonts w:ascii="Times New Roman" w:eastAsia="SimSun" w:hAnsi="Times New Roman" w:cs="Times New Roman"/>
          <w:color w:val="auto"/>
          <w:kern w:val="20"/>
          <w:sz w:val="28"/>
          <w:szCs w:val="28"/>
          <w:lang w:eastAsia="en-US"/>
        </w:rPr>
        <w:t xml:space="preserve">, </w:t>
      </w:r>
      <w:proofErr w:type="spellStart"/>
      <w:r w:rsidR="000B7630" w:rsidRPr="000B7630">
        <w:rPr>
          <w:rFonts w:ascii="Times New Roman" w:eastAsia="SimSun" w:hAnsi="Times New Roman" w:cs="Times New Roman"/>
          <w:color w:val="auto"/>
          <w:kern w:val="20"/>
          <w:sz w:val="28"/>
          <w:szCs w:val="28"/>
          <w:lang w:eastAsia="en-US"/>
        </w:rPr>
        <w:t>PriorityLevel.cs</w:t>
      </w:r>
      <w:proofErr w:type="spellEnd"/>
      <w:r w:rsidR="000B7630" w:rsidRPr="000B7630">
        <w:rPr>
          <w:rFonts w:ascii="Times New Roman" w:eastAsia="SimSun" w:hAnsi="Times New Roman" w:cs="Times New Roman"/>
          <w:color w:val="auto"/>
          <w:kern w:val="20"/>
          <w:sz w:val="28"/>
          <w:szCs w:val="28"/>
          <w:lang w:eastAsia="en-US"/>
        </w:rPr>
        <w:t xml:space="preserve">, </w:t>
      </w:r>
      <w:proofErr w:type="spellStart"/>
      <w:r w:rsidR="000B7630" w:rsidRPr="000B7630">
        <w:rPr>
          <w:rFonts w:ascii="Times New Roman" w:eastAsia="SimSun" w:hAnsi="Times New Roman" w:cs="Times New Roman"/>
          <w:color w:val="auto"/>
          <w:kern w:val="20"/>
          <w:sz w:val="28"/>
          <w:szCs w:val="28"/>
          <w:lang w:eastAsia="en-US"/>
        </w:rPr>
        <w:t>WorkerType.cs</w:t>
      </w:r>
      <w:proofErr w:type="spellEnd"/>
      <w:r w:rsidR="000B7630" w:rsidRPr="000B7630">
        <w:rPr>
          <w:rFonts w:ascii="Times New Roman" w:eastAsia="SimSun" w:hAnsi="Times New Roman" w:cs="Times New Roman"/>
          <w:color w:val="auto"/>
          <w:kern w:val="20"/>
          <w:sz w:val="28"/>
          <w:szCs w:val="28"/>
          <w:lang w:eastAsia="en-US"/>
        </w:rPr>
        <w:t>), определяющие фиксированные наборы значений для свойств моделей;</w:t>
      </w:r>
      <w:r w:rsidR="000B7630">
        <w:rPr>
          <w:rFonts w:ascii="Times New Roman" w:eastAsia="SimSun" w:hAnsi="Times New Roman" w:cs="Times New Roman"/>
          <w:color w:val="auto"/>
          <w:kern w:val="20"/>
          <w:sz w:val="28"/>
          <w:szCs w:val="28"/>
          <w:lang w:eastAsia="en-US"/>
        </w:rPr>
        <w:t xml:space="preserve"> </w:t>
      </w:r>
      <w:proofErr w:type="spellStart"/>
      <w:r w:rsidR="000B7630" w:rsidRPr="000B7630">
        <w:rPr>
          <w:rFonts w:ascii="Times New Roman" w:eastAsia="SimSun" w:hAnsi="Times New Roman" w:cs="Times New Roman"/>
          <w:color w:val="auto"/>
          <w:kern w:val="20"/>
          <w:sz w:val="28"/>
          <w:szCs w:val="28"/>
          <w:lang w:eastAsia="en-US"/>
        </w:rPr>
        <w:t>ViewModels</w:t>
      </w:r>
      <w:proofErr w:type="spellEnd"/>
      <w:r w:rsidR="000B7630" w:rsidRPr="000B7630">
        <w:rPr>
          <w:rFonts w:ascii="Times New Roman" w:eastAsia="SimSun" w:hAnsi="Times New Roman" w:cs="Times New Roman"/>
          <w:color w:val="auto"/>
          <w:kern w:val="20"/>
          <w:sz w:val="28"/>
          <w:szCs w:val="28"/>
          <w:lang w:eastAsia="en-US"/>
        </w:rPr>
        <w:t xml:space="preserve"> — модели представлений (</w:t>
      </w:r>
      <w:proofErr w:type="spellStart"/>
      <w:r w:rsidR="000B7630" w:rsidRPr="000B7630">
        <w:rPr>
          <w:rFonts w:ascii="Times New Roman" w:eastAsia="SimSun" w:hAnsi="Times New Roman" w:cs="Times New Roman"/>
          <w:color w:val="auto"/>
          <w:kern w:val="20"/>
          <w:sz w:val="28"/>
          <w:szCs w:val="28"/>
          <w:lang w:eastAsia="en-US"/>
        </w:rPr>
        <w:t>AssignmentFilterVM.cs</w:t>
      </w:r>
      <w:proofErr w:type="spellEnd"/>
      <w:r w:rsidR="000B7630" w:rsidRPr="000B7630">
        <w:rPr>
          <w:rFonts w:ascii="Times New Roman" w:eastAsia="SimSun" w:hAnsi="Times New Roman" w:cs="Times New Roman"/>
          <w:color w:val="auto"/>
          <w:kern w:val="20"/>
          <w:sz w:val="28"/>
          <w:szCs w:val="28"/>
          <w:lang w:eastAsia="en-US"/>
        </w:rPr>
        <w:t xml:space="preserve">, </w:t>
      </w:r>
      <w:proofErr w:type="spellStart"/>
      <w:r w:rsidR="000B7630" w:rsidRPr="000B7630">
        <w:rPr>
          <w:rFonts w:ascii="Times New Roman" w:eastAsia="SimSun" w:hAnsi="Times New Roman" w:cs="Times New Roman"/>
          <w:color w:val="auto"/>
          <w:kern w:val="20"/>
          <w:sz w:val="28"/>
          <w:szCs w:val="28"/>
          <w:lang w:eastAsia="en-US"/>
        </w:rPr>
        <w:t>BirdFilterVM.cs</w:t>
      </w:r>
      <w:proofErr w:type="spellEnd"/>
      <w:r w:rsidR="000B7630" w:rsidRPr="000B7630">
        <w:rPr>
          <w:rFonts w:ascii="Times New Roman" w:eastAsia="SimSun" w:hAnsi="Times New Roman" w:cs="Times New Roman"/>
          <w:color w:val="auto"/>
          <w:kern w:val="20"/>
          <w:sz w:val="28"/>
          <w:szCs w:val="28"/>
          <w:lang w:eastAsia="en-US"/>
        </w:rPr>
        <w:t xml:space="preserve"> и др.), используемые для передачи данных между контроллерами и пользовательским интерфейсом.</w:t>
      </w:r>
    </w:p>
    <w:p w14:paraId="2678FDFD" w14:textId="77777777" w:rsidR="00146311" w:rsidRDefault="00146311">
      <w:pPr>
        <w:pStyle w:val="TableParagraph"/>
        <w:numPr>
          <w:ilvl w:val="0"/>
          <w:numId w:val="26"/>
        </w:numPr>
        <w:tabs>
          <w:tab w:val="left" w:pos="0"/>
        </w:tabs>
        <w:spacing w:line="360" w:lineRule="auto"/>
        <w:rPr>
          <w:rFonts w:ascii="Times New Roman" w:hAnsi="Times New Roman" w:cs="Times New Roman"/>
          <w:sz w:val="28"/>
        </w:rPr>
      </w:pPr>
      <w:proofErr w:type="spellStart"/>
      <w:r>
        <w:rPr>
          <w:rFonts w:ascii="Times New Roman" w:hAnsi="Times New Roman" w:cs="Times New Roman"/>
          <w:sz w:val="28"/>
        </w:rPr>
        <w:t>Controllers</w:t>
      </w:r>
      <w:proofErr w:type="spellEnd"/>
      <w:r>
        <w:rPr>
          <w:rFonts w:ascii="Times New Roman" w:hAnsi="Times New Roman" w:cs="Times New Roman"/>
          <w:spacing w:val="-2"/>
          <w:sz w:val="28"/>
        </w:rPr>
        <w:t xml:space="preserve"> </w:t>
      </w:r>
      <w:r>
        <w:rPr>
          <w:rFonts w:ascii="Times New Roman" w:hAnsi="Times New Roman" w:cs="Times New Roman"/>
          <w:sz w:val="28"/>
        </w:rPr>
        <w:t>–</w:t>
      </w:r>
      <w:r>
        <w:rPr>
          <w:rFonts w:ascii="Times New Roman" w:hAnsi="Times New Roman" w:cs="Times New Roman"/>
          <w:spacing w:val="-1"/>
          <w:sz w:val="28"/>
        </w:rPr>
        <w:t xml:space="preserve"> </w:t>
      </w:r>
      <w:r w:rsidR="00F101AA" w:rsidRPr="00F101AA">
        <w:rPr>
          <w:rFonts w:ascii="Times New Roman" w:hAnsi="Times New Roman" w:cs="Times New Roman"/>
          <w:sz w:val="28"/>
        </w:rPr>
        <w:t xml:space="preserve">содержит контроллеры (например, </w:t>
      </w:r>
      <w:proofErr w:type="spellStart"/>
      <w:r w:rsidR="00F101AA" w:rsidRPr="00F101AA">
        <w:rPr>
          <w:rFonts w:ascii="Times New Roman" w:hAnsi="Times New Roman" w:cs="Times New Roman"/>
          <w:sz w:val="28"/>
        </w:rPr>
        <w:t>AssignmentController.cs</w:t>
      </w:r>
      <w:proofErr w:type="spellEnd"/>
      <w:r w:rsidR="00F101AA" w:rsidRPr="00F101AA">
        <w:rPr>
          <w:rFonts w:ascii="Times New Roman" w:hAnsi="Times New Roman" w:cs="Times New Roman"/>
          <w:sz w:val="28"/>
        </w:rPr>
        <w:t xml:space="preserve">, </w:t>
      </w:r>
      <w:proofErr w:type="spellStart"/>
      <w:r w:rsidR="00F101AA" w:rsidRPr="00F101AA">
        <w:rPr>
          <w:rFonts w:ascii="Times New Roman" w:hAnsi="Times New Roman" w:cs="Times New Roman"/>
          <w:sz w:val="28"/>
        </w:rPr>
        <w:t>BatchController.cs</w:t>
      </w:r>
      <w:proofErr w:type="spellEnd"/>
      <w:r w:rsidR="00F101AA" w:rsidRPr="00F101AA">
        <w:rPr>
          <w:rFonts w:ascii="Times New Roman" w:hAnsi="Times New Roman" w:cs="Times New Roman"/>
          <w:sz w:val="28"/>
        </w:rPr>
        <w:t xml:space="preserve">, </w:t>
      </w:r>
      <w:proofErr w:type="spellStart"/>
      <w:r w:rsidR="00F101AA" w:rsidRPr="00F101AA">
        <w:rPr>
          <w:rFonts w:ascii="Times New Roman" w:hAnsi="Times New Roman" w:cs="Times New Roman"/>
          <w:sz w:val="28"/>
        </w:rPr>
        <w:t>BirdController.cs</w:t>
      </w:r>
      <w:proofErr w:type="spellEnd"/>
      <w:r w:rsidR="00F101AA" w:rsidRPr="00F101AA">
        <w:rPr>
          <w:rFonts w:ascii="Times New Roman" w:hAnsi="Times New Roman" w:cs="Times New Roman"/>
          <w:sz w:val="28"/>
        </w:rPr>
        <w:t xml:space="preserve"> и др.), которые реализуют обработку запросов пользователя и обеспечивают взаимодействие между моделями данных и представлениями.</w:t>
      </w:r>
    </w:p>
    <w:p w14:paraId="0AB49F1E" w14:textId="77777777" w:rsidR="000B7630" w:rsidRDefault="000B7630">
      <w:pPr>
        <w:pStyle w:val="TableParagraph"/>
        <w:numPr>
          <w:ilvl w:val="0"/>
          <w:numId w:val="26"/>
        </w:numPr>
        <w:tabs>
          <w:tab w:val="left" w:pos="0"/>
        </w:tabs>
        <w:spacing w:line="360" w:lineRule="auto"/>
        <w:rPr>
          <w:rFonts w:ascii="Times New Roman" w:hAnsi="Times New Roman" w:cs="Times New Roman"/>
          <w:sz w:val="28"/>
        </w:rPr>
      </w:pPr>
      <w:proofErr w:type="spellStart"/>
      <w:r w:rsidRPr="000B7630">
        <w:rPr>
          <w:rFonts w:ascii="Times New Roman" w:eastAsia="SimSun" w:hAnsi="Times New Roman" w:cs="Times New Roman"/>
          <w:color w:val="auto"/>
          <w:kern w:val="20"/>
          <w:sz w:val="28"/>
          <w:szCs w:val="28"/>
          <w:lang w:eastAsia="en-US"/>
        </w:rPr>
        <w:t>Views</w:t>
      </w:r>
      <w:proofErr w:type="spellEnd"/>
      <w:r w:rsidRPr="000B7630">
        <w:rPr>
          <w:rFonts w:ascii="Times New Roman" w:eastAsia="SimSun" w:hAnsi="Times New Roman" w:cs="Times New Roman"/>
          <w:color w:val="auto"/>
          <w:kern w:val="20"/>
          <w:sz w:val="28"/>
          <w:szCs w:val="28"/>
          <w:lang w:eastAsia="en-US"/>
        </w:rPr>
        <w:t xml:space="preserve"> — содержит представления, формирующие пользовательский интерфейс и визуальную часть приложения.</w:t>
      </w:r>
    </w:p>
    <w:p w14:paraId="4E48EAF5" w14:textId="77777777" w:rsidR="00146311" w:rsidRDefault="00146311">
      <w:pPr>
        <w:pStyle w:val="TableParagraph"/>
        <w:numPr>
          <w:ilvl w:val="0"/>
          <w:numId w:val="26"/>
        </w:numPr>
        <w:tabs>
          <w:tab w:val="left" w:pos="0"/>
        </w:tabs>
        <w:spacing w:line="360" w:lineRule="auto"/>
        <w:rPr>
          <w:rFonts w:ascii="Times New Roman" w:hAnsi="Times New Roman" w:cs="Times New Roman"/>
          <w:sz w:val="28"/>
        </w:rPr>
      </w:pPr>
      <w:proofErr w:type="spellStart"/>
      <w:r>
        <w:rPr>
          <w:rFonts w:ascii="Times New Roman" w:hAnsi="Times New Roman" w:cs="Times New Roman"/>
          <w:sz w:val="28"/>
        </w:rPr>
        <w:t>Fonts</w:t>
      </w:r>
      <w:proofErr w:type="spellEnd"/>
      <w:r>
        <w:rPr>
          <w:rFonts w:ascii="Times New Roman" w:hAnsi="Times New Roman" w:cs="Times New Roman"/>
          <w:spacing w:val="-8"/>
          <w:sz w:val="28"/>
        </w:rPr>
        <w:t xml:space="preserve"> </w:t>
      </w:r>
      <w:r>
        <w:rPr>
          <w:rFonts w:ascii="Times New Roman" w:hAnsi="Times New Roman" w:cs="Times New Roman"/>
          <w:sz w:val="28"/>
        </w:rPr>
        <w:t>–</w:t>
      </w:r>
      <w:r>
        <w:rPr>
          <w:rFonts w:ascii="Times New Roman" w:hAnsi="Times New Roman" w:cs="Times New Roman"/>
          <w:spacing w:val="-7"/>
          <w:sz w:val="28"/>
        </w:rPr>
        <w:t xml:space="preserve"> </w:t>
      </w:r>
      <w:r>
        <w:rPr>
          <w:rFonts w:ascii="Times New Roman" w:hAnsi="Times New Roman" w:cs="Times New Roman"/>
          <w:sz w:val="28"/>
        </w:rPr>
        <w:t>содержит</w:t>
      </w:r>
      <w:r>
        <w:rPr>
          <w:rFonts w:ascii="Times New Roman" w:hAnsi="Times New Roman" w:cs="Times New Roman"/>
          <w:spacing w:val="-7"/>
          <w:sz w:val="28"/>
        </w:rPr>
        <w:t xml:space="preserve"> </w:t>
      </w:r>
      <w:r>
        <w:rPr>
          <w:rFonts w:ascii="Times New Roman" w:hAnsi="Times New Roman" w:cs="Times New Roman"/>
          <w:sz w:val="28"/>
        </w:rPr>
        <w:t>шрифты,</w:t>
      </w:r>
      <w:r>
        <w:rPr>
          <w:rFonts w:ascii="Times New Roman" w:hAnsi="Times New Roman" w:cs="Times New Roman"/>
          <w:spacing w:val="-8"/>
          <w:sz w:val="28"/>
        </w:rPr>
        <w:t xml:space="preserve"> </w:t>
      </w:r>
      <w:r>
        <w:rPr>
          <w:rFonts w:ascii="Times New Roman" w:hAnsi="Times New Roman" w:cs="Times New Roman"/>
          <w:sz w:val="28"/>
        </w:rPr>
        <w:t>используемые</w:t>
      </w:r>
      <w:r>
        <w:rPr>
          <w:rFonts w:ascii="Times New Roman" w:hAnsi="Times New Roman" w:cs="Times New Roman"/>
          <w:spacing w:val="-5"/>
          <w:sz w:val="28"/>
        </w:rPr>
        <w:t xml:space="preserve"> </w:t>
      </w:r>
      <w:r>
        <w:rPr>
          <w:rFonts w:ascii="Times New Roman" w:hAnsi="Times New Roman" w:cs="Times New Roman"/>
          <w:sz w:val="28"/>
        </w:rPr>
        <w:t>в</w:t>
      </w:r>
      <w:r>
        <w:rPr>
          <w:rFonts w:ascii="Times New Roman" w:hAnsi="Times New Roman" w:cs="Times New Roman"/>
          <w:spacing w:val="-8"/>
          <w:sz w:val="28"/>
        </w:rPr>
        <w:t xml:space="preserve"> </w:t>
      </w:r>
      <w:r>
        <w:rPr>
          <w:rFonts w:ascii="Times New Roman" w:hAnsi="Times New Roman" w:cs="Times New Roman"/>
          <w:sz w:val="28"/>
        </w:rPr>
        <w:t>проекте;</w:t>
      </w:r>
    </w:p>
    <w:p w14:paraId="5E6AA786" w14:textId="77777777" w:rsidR="00146311" w:rsidRPr="000A1904" w:rsidRDefault="00146311">
      <w:pPr>
        <w:pStyle w:val="TableParagraph"/>
        <w:numPr>
          <w:ilvl w:val="0"/>
          <w:numId w:val="26"/>
        </w:numPr>
        <w:tabs>
          <w:tab w:val="left" w:pos="0"/>
        </w:tabs>
        <w:spacing w:line="360" w:lineRule="auto"/>
        <w:rPr>
          <w:rFonts w:ascii="Times New Roman" w:hAnsi="Times New Roman" w:cs="Times New Roman"/>
          <w:sz w:val="28"/>
          <w:lang w:val="en-US"/>
        </w:rPr>
      </w:pPr>
      <w:r>
        <w:rPr>
          <w:rFonts w:ascii="Times New Roman" w:hAnsi="Times New Roman" w:cs="Times New Roman"/>
          <w:sz w:val="28"/>
          <w:lang w:val="en-US"/>
        </w:rPr>
        <w:t>Scripts</w:t>
      </w:r>
      <w:r>
        <w:rPr>
          <w:rFonts w:ascii="Times New Roman" w:hAnsi="Times New Roman" w:cs="Times New Roman"/>
          <w:spacing w:val="-4"/>
          <w:sz w:val="28"/>
          <w:lang w:val="en-US"/>
        </w:rPr>
        <w:t xml:space="preserve"> </w:t>
      </w:r>
      <w:r>
        <w:rPr>
          <w:rFonts w:ascii="Times New Roman" w:hAnsi="Times New Roman" w:cs="Times New Roman"/>
          <w:sz w:val="28"/>
          <w:lang w:val="en-US"/>
        </w:rPr>
        <w:t>–</w:t>
      </w:r>
      <w:r>
        <w:rPr>
          <w:rFonts w:ascii="Times New Roman" w:hAnsi="Times New Roman" w:cs="Times New Roman"/>
          <w:spacing w:val="-3"/>
          <w:sz w:val="28"/>
          <w:lang w:val="en-US"/>
        </w:rPr>
        <w:t xml:space="preserve"> </w:t>
      </w:r>
      <w:r>
        <w:rPr>
          <w:rFonts w:ascii="Times New Roman" w:hAnsi="Times New Roman" w:cs="Times New Roman"/>
          <w:sz w:val="28"/>
        </w:rPr>
        <w:t>папка</w:t>
      </w:r>
      <w:r>
        <w:rPr>
          <w:rFonts w:ascii="Times New Roman" w:hAnsi="Times New Roman" w:cs="Times New Roman"/>
          <w:spacing w:val="-4"/>
          <w:sz w:val="28"/>
          <w:lang w:val="en-US"/>
        </w:rPr>
        <w:t xml:space="preserve"> </w:t>
      </w:r>
      <w:r>
        <w:rPr>
          <w:rFonts w:ascii="Times New Roman" w:hAnsi="Times New Roman" w:cs="Times New Roman"/>
          <w:sz w:val="28"/>
        </w:rPr>
        <w:t>с</w:t>
      </w:r>
      <w:r>
        <w:rPr>
          <w:rFonts w:ascii="Times New Roman" w:hAnsi="Times New Roman" w:cs="Times New Roman"/>
          <w:spacing w:val="-4"/>
          <w:sz w:val="28"/>
          <w:lang w:val="en-US"/>
        </w:rPr>
        <w:t xml:space="preserve"> </w:t>
      </w:r>
      <w:r>
        <w:rPr>
          <w:rFonts w:ascii="Times New Roman" w:hAnsi="Times New Roman" w:cs="Times New Roman"/>
          <w:sz w:val="28"/>
        </w:rPr>
        <w:t>файлами</w:t>
      </w:r>
      <w:r>
        <w:rPr>
          <w:rFonts w:ascii="Times New Roman" w:hAnsi="Times New Roman" w:cs="Times New Roman"/>
          <w:spacing w:val="-4"/>
          <w:sz w:val="28"/>
          <w:lang w:val="en-US"/>
        </w:rPr>
        <w:t xml:space="preserve"> </w:t>
      </w:r>
      <w:r>
        <w:rPr>
          <w:rFonts w:ascii="Times New Roman" w:hAnsi="Times New Roman" w:cs="Times New Roman"/>
          <w:sz w:val="28"/>
          <w:lang w:val="en-US"/>
        </w:rPr>
        <w:t>JavaScript.</w:t>
      </w:r>
    </w:p>
    <w:p w14:paraId="3CA99672" w14:textId="77777777" w:rsidR="00146311" w:rsidRDefault="00146311">
      <w:pPr>
        <w:pStyle w:val="Standard"/>
        <w:rPr>
          <w:lang w:val="en-US"/>
        </w:rPr>
      </w:pPr>
      <w:r>
        <w:t>Контроллеры:</w:t>
      </w:r>
    </w:p>
    <w:p w14:paraId="50FD7A4A" w14:textId="77777777" w:rsidR="000B7630" w:rsidRPr="000B7630" w:rsidRDefault="000B7630">
      <w:pPr>
        <w:pStyle w:val="Standard"/>
        <w:numPr>
          <w:ilvl w:val="0"/>
          <w:numId w:val="27"/>
        </w:numPr>
        <w:tabs>
          <w:tab w:val="left" w:pos="0"/>
        </w:tabs>
        <w:rPr>
          <w:lang w:val="en-US"/>
        </w:rPr>
      </w:pPr>
      <w:proofErr w:type="spellStart"/>
      <w:r w:rsidRPr="000B7630">
        <w:rPr>
          <w:rFonts w:eastAsia="SimSun"/>
          <w:color w:val="auto"/>
          <w:kern w:val="20"/>
          <w:lang w:eastAsia="en-US"/>
        </w:rPr>
        <w:t>HomeController</w:t>
      </w:r>
      <w:proofErr w:type="spellEnd"/>
      <w:r w:rsidRPr="000B7630">
        <w:rPr>
          <w:rFonts w:eastAsia="SimSun"/>
          <w:color w:val="auto"/>
          <w:kern w:val="20"/>
          <w:lang w:eastAsia="en-US"/>
        </w:rPr>
        <w:t xml:space="preserve"> — отвечает за отображение главной страницы и пользовательского интерфейса системы. Содержит методы </w:t>
      </w:r>
      <w:proofErr w:type="gramStart"/>
      <w:r w:rsidRPr="000B7630">
        <w:rPr>
          <w:rFonts w:eastAsia="SimSun"/>
          <w:color w:val="auto"/>
          <w:kern w:val="20"/>
          <w:lang w:eastAsia="en-US"/>
        </w:rPr>
        <w:t>Index(</w:t>
      </w:r>
      <w:proofErr w:type="gramEnd"/>
      <w:r w:rsidRPr="000B7630">
        <w:rPr>
          <w:rFonts w:eastAsia="SimSun"/>
          <w:color w:val="auto"/>
          <w:kern w:val="20"/>
          <w:lang w:eastAsia="en-US"/>
        </w:rPr>
        <w:t xml:space="preserve">) и </w:t>
      </w:r>
      <w:proofErr w:type="spellStart"/>
      <w:r w:rsidRPr="000B7630">
        <w:rPr>
          <w:rFonts w:eastAsia="SimSun"/>
          <w:color w:val="auto"/>
          <w:kern w:val="20"/>
          <w:lang w:eastAsia="en-US"/>
        </w:rPr>
        <w:t>UserIndex</w:t>
      </w:r>
      <w:proofErr w:type="spellEnd"/>
      <w:r w:rsidRPr="000B7630">
        <w:rPr>
          <w:rFonts w:eastAsia="SimSun"/>
          <w:color w:val="auto"/>
          <w:kern w:val="20"/>
          <w:lang w:eastAsia="en-US"/>
        </w:rPr>
        <w:t>(), обеспечивающие вывод стартовых страниц для разных типов пользователей. Значимых строк кода: 12.</w:t>
      </w:r>
    </w:p>
    <w:p w14:paraId="274951C9" w14:textId="77777777" w:rsidR="00146311" w:rsidRPr="000B7630" w:rsidRDefault="000B7630">
      <w:pPr>
        <w:pStyle w:val="Standard"/>
        <w:numPr>
          <w:ilvl w:val="0"/>
          <w:numId w:val="27"/>
        </w:numPr>
        <w:tabs>
          <w:tab w:val="left" w:pos="0"/>
        </w:tabs>
      </w:pPr>
      <w:proofErr w:type="spellStart"/>
      <w:r w:rsidRPr="000B7630">
        <w:rPr>
          <w:rFonts w:eastAsia="SimSun"/>
          <w:color w:val="auto"/>
          <w:kern w:val="20"/>
          <w:lang w:eastAsia="en-US"/>
        </w:rPr>
        <w:lastRenderedPageBreak/>
        <w:t>AssignmentController</w:t>
      </w:r>
      <w:proofErr w:type="spellEnd"/>
      <w:r w:rsidRPr="000B7630">
        <w:rPr>
          <w:rFonts w:eastAsia="SimSun"/>
          <w:color w:val="auto"/>
          <w:kern w:val="20"/>
          <w:lang w:eastAsia="en-US"/>
        </w:rPr>
        <w:t xml:space="preserve"> — отвечает за управление заданиями (просмотр, добавление, редактирование и удаление). Также реализует фильтрацию по статусу, приоритету и исполнителю. Значимых строк кода: 98.</w:t>
      </w:r>
    </w:p>
    <w:p w14:paraId="42D34AE2" w14:textId="77777777" w:rsidR="000B7630" w:rsidRPr="000B7630" w:rsidRDefault="000B7630">
      <w:pPr>
        <w:pStyle w:val="Standard"/>
        <w:numPr>
          <w:ilvl w:val="0"/>
          <w:numId w:val="27"/>
        </w:numPr>
        <w:tabs>
          <w:tab w:val="left" w:pos="0"/>
        </w:tabs>
      </w:pPr>
      <w:proofErr w:type="spellStart"/>
      <w:r w:rsidRPr="000B7630">
        <w:rPr>
          <w:rFonts w:eastAsia="SimSun"/>
          <w:color w:val="auto"/>
          <w:kern w:val="20"/>
          <w:lang w:eastAsia="en-US"/>
        </w:rPr>
        <w:t>BatchController</w:t>
      </w:r>
      <w:proofErr w:type="spellEnd"/>
      <w:r w:rsidRPr="000B7630">
        <w:rPr>
          <w:rFonts w:eastAsia="SimSun"/>
          <w:color w:val="auto"/>
          <w:kern w:val="20"/>
          <w:lang w:eastAsia="en-US"/>
        </w:rPr>
        <w:t xml:space="preserve"> — контроллер, предназначенный для управления данными о партиях птицы. Реализует функции просмотра, фильтрации, добавления, редактирования и удаления записей о партиях.</w:t>
      </w:r>
      <w:r>
        <w:rPr>
          <w:rFonts w:eastAsia="SimSun"/>
          <w:color w:val="auto"/>
          <w:kern w:val="20"/>
          <w:lang w:eastAsia="en-US"/>
        </w:rPr>
        <w:t xml:space="preserve"> Значимых строк кода</w:t>
      </w:r>
      <w:r w:rsidRPr="000B7630">
        <w:t>:</w:t>
      </w:r>
      <w:r>
        <w:rPr>
          <w:lang w:val="en-US"/>
        </w:rPr>
        <w:t xml:space="preserve"> 110.</w:t>
      </w:r>
    </w:p>
    <w:p w14:paraId="3EECA927" w14:textId="77777777" w:rsidR="000B7630" w:rsidRPr="000B7630" w:rsidRDefault="000B7630">
      <w:pPr>
        <w:pStyle w:val="Standard"/>
        <w:numPr>
          <w:ilvl w:val="0"/>
          <w:numId w:val="27"/>
        </w:numPr>
        <w:tabs>
          <w:tab w:val="left" w:pos="0"/>
        </w:tabs>
        <w:rPr>
          <w:lang w:val="en-US"/>
        </w:rPr>
      </w:pPr>
      <w:r>
        <w:t> </w:t>
      </w:r>
      <w:proofErr w:type="spellStart"/>
      <w:r>
        <w:t>BirdController</w:t>
      </w:r>
      <w:proofErr w:type="spellEnd"/>
      <w:r>
        <w:t xml:space="preserve"> отвечает за управление птицей на ферме. Реализованы фильтрация и вывод списка птиц, добавление, редактирование и удаление записей. Поддерживаются выбор типа, статуса, партии и клетки птицы. Генерация уникального номера птицы зависит от её типа. Значимых строк кода: </w:t>
      </w:r>
      <w:r>
        <w:rPr>
          <w:lang w:val="en-US"/>
        </w:rPr>
        <w:t>126</w:t>
      </w:r>
      <w:r>
        <w:t>.</w:t>
      </w:r>
    </w:p>
    <w:p w14:paraId="182209F9" w14:textId="77777777" w:rsidR="00A765D6" w:rsidRDefault="00A765D6">
      <w:pPr>
        <w:pStyle w:val="Standard"/>
        <w:numPr>
          <w:ilvl w:val="0"/>
          <w:numId w:val="27"/>
        </w:numPr>
        <w:tabs>
          <w:tab w:val="left" w:pos="0"/>
        </w:tabs>
      </w:pPr>
      <w:r>
        <w:t> </w:t>
      </w:r>
      <w:proofErr w:type="spellStart"/>
      <w:r>
        <w:t>CageController</w:t>
      </w:r>
      <w:proofErr w:type="spellEnd"/>
      <w:r>
        <w:t xml:space="preserve"> отвечает за управление клетками на ферме. Реализованы фильтрация по номеру, дате уборки и дате обслуживания, отображение процента заполненности, добавление, редактирование и удаление клеток. Автоматически генерируются номера клеток и проставляются даты уборки/обслуживания по умолчанию. Значимых строк кода: 1</w:t>
      </w:r>
      <w:r>
        <w:rPr>
          <w:lang w:val="en-US"/>
        </w:rPr>
        <w:t>12</w:t>
      </w:r>
      <w:r>
        <w:t>.</w:t>
      </w:r>
    </w:p>
    <w:p w14:paraId="6CE54FE6" w14:textId="77777777" w:rsidR="00A765D6" w:rsidRPr="00A765D6" w:rsidRDefault="00A765D6">
      <w:pPr>
        <w:pStyle w:val="Standard"/>
        <w:numPr>
          <w:ilvl w:val="0"/>
          <w:numId w:val="27"/>
        </w:numPr>
        <w:tabs>
          <w:tab w:val="left" w:pos="0"/>
        </w:tabs>
      </w:pPr>
      <w:r w:rsidRPr="00A765D6">
        <w:t> </w:t>
      </w:r>
      <w:proofErr w:type="spellStart"/>
      <w:r w:rsidRPr="00A765D6">
        <w:rPr>
          <w:lang w:val="en-US"/>
        </w:rPr>
        <w:t>HealthCardController</w:t>
      </w:r>
      <w:proofErr w:type="spellEnd"/>
      <w:r w:rsidRPr="00A765D6">
        <w:t xml:space="preserve"> отвечает за управление медицинскими картами птицы. Реализованы фильтрация по номеру птицы и вакцинам, добавление, редактирование и удаление карт. При создании карты выбираются только птицы без существующих карт. Значимых строк кода: 1</w:t>
      </w:r>
      <w:r w:rsidRPr="00233A7E">
        <w:t>2</w:t>
      </w:r>
      <w:r w:rsidRPr="00A765D6">
        <w:t>0.</w:t>
      </w:r>
    </w:p>
    <w:p w14:paraId="1B5B6300" w14:textId="2DE1B07C" w:rsidR="00A765D6" w:rsidRDefault="00A765D6" w:rsidP="00E74941">
      <w:pPr>
        <w:pStyle w:val="Standard"/>
        <w:numPr>
          <w:ilvl w:val="0"/>
          <w:numId w:val="27"/>
        </w:numPr>
        <w:tabs>
          <w:tab w:val="left" w:pos="0"/>
        </w:tabs>
      </w:pPr>
      <w:r>
        <w:t> </w:t>
      </w:r>
      <w:proofErr w:type="spellStart"/>
      <w:r>
        <w:t>WorkerController</w:t>
      </w:r>
      <w:proofErr w:type="spellEnd"/>
      <w:r>
        <w:t xml:space="preserve"> отвечает за управление сотрудниками фермы. Реализованы фильтрация по имени и типу сотрудника, добавление, редактирование и удаление записей. При создании и редактировании можно выбирать тип сотрудника из перечисления. Значимых строк кода: 1</w:t>
      </w:r>
      <w:r>
        <w:rPr>
          <w:lang w:val="en-US"/>
        </w:rPr>
        <w:t>13</w:t>
      </w:r>
      <w:r w:rsidR="00146311" w:rsidRPr="000A1904">
        <w:t>.</w:t>
      </w:r>
      <w:bookmarkStart w:id="25" w:name="__RefHeading___Toc26922"/>
      <w:bookmarkEnd w:id="25"/>
    </w:p>
    <w:p w14:paraId="1F87F121" w14:textId="3D3A3769" w:rsidR="007C0453" w:rsidRDefault="00146311" w:rsidP="007C0453">
      <w:pPr>
        <w:pStyle w:val="2a"/>
        <w:numPr>
          <w:ilvl w:val="1"/>
          <w:numId w:val="19"/>
        </w:numPr>
      </w:pPr>
      <w:r>
        <w:t>Особенности реализации и сопровождения</w:t>
      </w:r>
      <w:r w:rsidR="007C0453" w:rsidRPr="007C0453">
        <w:t xml:space="preserve"> </w:t>
      </w:r>
    </w:p>
    <w:p w14:paraId="1BF1AA07" w14:textId="73C73DB9" w:rsidR="00633780" w:rsidRPr="00633780" w:rsidRDefault="00633780" w:rsidP="007C0453">
      <w:pPr>
        <w:pStyle w:val="2a"/>
      </w:pPr>
      <w:r w:rsidRPr="00633780">
        <w:rPr>
          <w:rFonts w:ascii="Times New Roman" w:eastAsia="Calibri" w:hAnsi="Times New Roman"/>
          <w:kern w:val="2"/>
          <w:szCs w:val="28"/>
          <w:lang w:eastAsia="zh-CN"/>
        </w:rPr>
        <w:t xml:space="preserve">Для разработки прикладного программного обеспечения использовался фреймворк ASP.NET MVC, который строится на трех основных компонентах: модели, </w:t>
      </w:r>
      <w:r w:rsidRPr="00633780">
        <w:rPr>
          <w:rFonts w:ascii="Times New Roman" w:eastAsia="Calibri" w:hAnsi="Times New Roman"/>
          <w:kern w:val="2"/>
          <w:szCs w:val="28"/>
          <w:lang w:eastAsia="zh-CN"/>
        </w:rPr>
        <w:lastRenderedPageBreak/>
        <w:t xml:space="preserve">представления и контроллеры. Такая архитектура позволила создать удобный и интуитивно понятный пользовательский интерфейс. Для работы с базой данных применялся </w:t>
      </w:r>
      <w:proofErr w:type="spellStart"/>
      <w:r w:rsidRPr="00633780">
        <w:rPr>
          <w:rFonts w:ascii="Times New Roman" w:eastAsia="Calibri" w:hAnsi="Times New Roman"/>
          <w:kern w:val="2"/>
          <w:szCs w:val="28"/>
          <w:lang w:eastAsia="zh-CN"/>
        </w:rPr>
        <w:t>Entity</w:t>
      </w:r>
      <w:proofErr w:type="spellEnd"/>
      <w:r w:rsidRPr="00633780">
        <w:rPr>
          <w:rFonts w:ascii="Times New Roman" w:eastAsia="Calibri" w:hAnsi="Times New Roman"/>
          <w:kern w:val="2"/>
          <w:szCs w:val="28"/>
          <w:lang w:eastAsia="zh-CN"/>
        </w:rPr>
        <w:t xml:space="preserve"> Framework с подходом Database First, ориентированным на уже существующую структуру данных.</w:t>
      </w:r>
      <w:r>
        <w:rPr>
          <w:rFonts w:ascii="Times New Roman" w:eastAsia="Calibri" w:hAnsi="Times New Roman"/>
          <w:kern w:val="2"/>
          <w:szCs w:val="28"/>
          <w:lang w:eastAsia="zh-CN"/>
        </w:rPr>
        <w:t xml:space="preserve"> </w:t>
      </w:r>
      <w:r w:rsidRPr="00633780">
        <w:rPr>
          <w:rFonts w:ascii="Times New Roman" w:eastAsia="Calibri" w:hAnsi="Times New Roman"/>
          <w:kern w:val="2"/>
          <w:szCs w:val="28"/>
          <w:lang w:eastAsia="zh-CN"/>
        </w:rPr>
        <w:t>В системе реализована авторизация с двумя типами входа: для администратора и для модератора. После успешного входа информация о роли пользователя сохраняется в куки сроком на один час, что позволяет оставаться в системе без повторной авторизации в течение этого времени.</w:t>
      </w:r>
      <w:r>
        <w:rPr>
          <w:rFonts w:ascii="Times New Roman" w:eastAsia="Calibri" w:hAnsi="Times New Roman"/>
          <w:kern w:val="2"/>
          <w:szCs w:val="28"/>
          <w:lang w:eastAsia="zh-CN"/>
        </w:rPr>
        <w:t xml:space="preserve"> </w:t>
      </w:r>
      <w:r w:rsidRPr="00633780">
        <w:rPr>
          <w:rFonts w:ascii="Times New Roman" w:eastAsia="Calibri" w:hAnsi="Times New Roman"/>
          <w:kern w:val="2"/>
          <w:szCs w:val="28"/>
          <w:lang w:eastAsia="zh-CN"/>
        </w:rPr>
        <w:t xml:space="preserve">Администраторы обладают расширенными правами доступа: при выборе этой роли на страницах с данными появляются дополнительные кнопки для редактирования и удаления информации. </w:t>
      </w:r>
      <w:r w:rsidR="007C0453">
        <w:rPr>
          <w:rFonts w:ascii="Times New Roman" w:eastAsia="Calibri" w:hAnsi="Times New Roman"/>
          <w:kern w:val="2"/>
          <w:szCs w:val="28"/>
          <w:lang w:eastAsia="zh-CN"/>
        </w:rPr>
        <w:t>Пользователи</w:t>
      </w:r>
      <w:r w:rsidRPr="00633780">
        <w:rPr>
          <w:rFonts w:ascii="Times New Roman" w:eastAsia="Calibri" w:hAnsi="Times New Roman"/>
          <w:kern w:val="2"/>
          <w:szCs w:val="28"/>
          <w:lang w:eastAsia="zh-CN"/>
        </w:rPr>
        <w:t>, напротив, имеют доступ только к просмотру данных.</w:t>
      </w:r>
      <w:r w:rsidR="007C0453">
        <w:rPr>
          <w:rFonts w:ascii="Times New Roman" w:eastAsia="Calibri" w:hAnsi="Times New Roman"/>
          <w:kern w:val="2"/>
          <w:szCs w:val="28"/>
          <w:lang w:eastAsia="zh-CN"/>
        </w:rPr>
        <w:t xml:space="preserve"> </w:t>
      </w:r>
      <w:r w:rsidRPr="00633780">
        <w:rPr>
          <w:rFonts w:ascii="Times New Roman" w:eastAsia="Calibri" w:hAnsi="Times New Roman"/>
          <w:kern w:val="2"/>
          <w:szCs w:val="28"/>
          <w:lang w:eastAsia="zh-CN"/>
        </w:rPr>
        <w:t>Авторизация построена с учетом удобства пользователя и минимизации возможных ошибок. Хранение роли в куки позволяет сократить обращения к серверу для проверки данных, а ограничение срока действия куки одним часом снижает риск несанкционированного доступа к информации.</w:t>
      </w:r>
    </w:p>
    <w:p w14:paraId="21149CC5" w14:textId="77777777" w:rsidR="00633780" w:rsidRDefault="00633780" w:rsidP="00633780">
      <w:pPr>
        <w:pStyle w:val="afffff3"/>
      </w:pPr>
    </w:p>
    <w:p w14:paraId="2ECEFD52" w14:textId="77777777" w:rsidR="00633780" w:rsidRDefault="00633780" w:rsidP="00633780">
      <w:pPr>
        <w:pStyle w:val="afffff3"/>
      </w:pPr>
    </w:p>
    <w:p w14:paraId="55D8FEC4" w14:textId="77777777" w:rsidR="00633780" w:rsidRDefault="00633780" w:rsidP="00633780">
      <w:pPr>
        <w:pStyle w:val="afffff3"/>
      </w:pPr>
    </w:p>
    <w:p w14:paraId="0531FAC7" w14:textId="77777777" w:rsidR="007C0453" w:rsidRDefault="007C0453" w:rsidP="00633780">
      <w:pPr>
        <w:pStyle w:val="afffff3"/>
      </w:pPr>
    </w:p>
    <w:p w14:paraId="0D8A7FC3" w14:textId="77777777" w:rsidR="00833386" w:rsidRDefault="00833386" w:rsidP="00633780">
      <w:pPr>
        <w:pStyle w:val="afffff3"/>
      </w:pPr>
    </w:p>
    <w:p w14:paraId="00B28617" w14:textId="1E7BC6E8" w:rsidR="00146311" w:rsidRDefault="00146311" w:rsidP="00633780">
      <w:pPr>
        <w:pStyle w:val="afffff3"/>
      </w:pPr>
      <w:r>
        <w:lastRenderedPageBreak/>
        <w:t>4 Руководство пользователя</w:t>
      </w:r>
    </w:p>
    <w:p w14:paraId="5BCECE83" w14:textId="53D26B88" w:rsidR="00146311" w:rsidRDefault="00146311">
      <w:pPr>
        <w:pStyle w:val="2a"/>
      </w:pPr>
      <w:bookmarkStart w:id="26" w:name="__RefHeading___Toc3190"/>
      <w:bookmarkEnd w:id="26"/>
      <w:r>
        <w:t>4.1 Общие сведения</w:t>
      </w:r>
    </w:p>
    <w:p w14:paraId="4A7415C0" w14:textId="445ABF21" w:rsidR="00B55FDA" w:rsidRPr="00B55FDA" w:rsidRDefault="00B55FDA" w:rsidP="00B55FDA">
      <w:pPr>
        <w:pStyle w:val="Standard"/>
        <w:rPr>
          <w:lang w:eastAsia="ru-RU"/>
        </w:rPr>
      </w:pPr>
      <w:r>
        <w:t>Разработанная система представляет собой обобщённую модель работы птицефермы и предназначена для автоматизации процессов управления птицами, партиями, клетками, сотрудниками, заданиями и медицинскими картами. Система обеспечивает централизованное хранение, обработку и анализ данных о состоянии птиц, выполняемых задачах и персонале фермы.</w:t>
      </w:r>
    </w:p>
    <w:p w14:paraId="5E5D5050" w14:textId="77777777" w:rsidR="00B55FDA" w:rsidRDefault="00B55FDA">
      <w:pPr>
        <w:pStyle w:val="Standard"/>
      </w:pPr>
      <w:bookmarkStart w:id="27" w:name="__RefHeading___Toc6533"/>
      <w:bookmarkEnd w:id="27"/>
      <w:r>
        <w:t>Приложение оснащено интуитивно понятным и удобным интерфейсом, который позволяет добавлять, редактировать и удалять записи, содержащие информацию о партиях, клетках, птицах, медицинских осмотрах и назначенных заданиях.</w:t>
      </w:r>
    </w:p>
    <w:p w14:paraId="5A18FEE0" w14:textId="15D0706D" w:rsidR="00B55FDA" w:rsidRPr="00B55FDA" w:rsidRDefault="00B55FDA">
      <w:pPr>
        <w:pStyle w:val="Standard"/>
        <w:rPr>
          <w:rFonts w:eastAsia="SimSun"/>
          <w:color w:val="auto"/>
          <w:kern w:val="20"/>
          <w:lang w:eastAsia="en-US"/>
        </w:rPr>
      </w:pPr>
      <w:r w:rsidRPr="00B55FDA">
        <w:rPr>
          <w:rFonts w:eastAsia="SimSun"/>
          <w:color w:val="auto"/>
          <w:kern w:val="20"/>
          <w:lang w:eastAsia="en-US"/>
        </w:rPr>
        <w:t>Взаимодействовать с системой могут авторизованные пользователи с различными ролями: администратор и пользователь.</w:t>
      </w:r>
    </w:p>
    <w:p w14:paraId="15084E86" w14:textId="694F5598" w:rsidR="00B55FDA" w:rsidRPr="000529A4" w:rsidRDefault="00B55FDA" w:rsidP="00B55FDA">
      <w:pPr>
        <w:pStyle w:val="Standard"/>
        <w:rPr>
          <w:rFonts w:eastAsia="SimSun"/>
          <w:color w:val="auto"/>
          <w:kern w:val="20"/>
          <w:lang w:eastAsia="en-US"/>
        </w:rPr>
      </w:pPr>
      <w:r w:rsidRPr="00B55FDA">
        <w:rPr>
          <w:rFonts w:eastAsia="SimSun"/>
          <w:color w:val="auto"/>
          <w:kern w:val="20"/>
          <w:lang w:eastAsia="en-US"/>
        </w:rPr>
        <w:t>Пользователь не имеет полномочий по изменению справочников или критических настроек системы</w:t>
      </w:r>
      <w:r w:rsidR="000529A4" w:rsidRPr="000529A4">
        <w:rPr>
          <w:rFonts w:eastAsia="SimSun"/>
          <w:color w:val="auto"/>
          <w:kern w:val="20"/>
          <w:lang w:eastAsia="en-US"/>
        </w:rPr>
        <w:t xml:space="preserve">, </w:t>
      </w:r>
      <w:r w:rsidR="000529A4">
        <w:rPr>
          <w:rFonts w:eastAsia="SimSun"/>
          <w:color w:val="auto"/>
          <w:kern w:val="20"/>
          <w:lang w:eastAsia="en-US"/>
        </w:rPr>
        <w:t>может только ознакомиться с птицеводческой продукцией.</w:t>
      </w:r>
    </w:p>
    <w:p w14:paraId="308B5006" w14:textId="27E3365D" w:rsidR="00146311" w:rsidRDefault="00B55FDA" w:rsidP="00B55FDA">
      <w:pPr>
        <w:pStyle w:val="Standard"/>
        <w:rPr>
          <w:rFonts w:eastAsia="SimSun"/>
          <w:color w:val="auto"/>
          <w:kern w:val="20"/>
          <w:lang w:eastAsia="en-US"/>
        </w:rPr>
      </w:pPr>
      <w:r w:rsidRPr="00B55FDA">
        <w:rPr>
          <w:rFonts w:eastAsia="SimSun"/>
          <w:color w:val="auto"/>
          <w:kern w:val="20"/>
          <w:lang w:eastAsia="en-US"/>
        </w:rPr>
        <w:t>Администратор обладает расширенными правами, включая управление справочниками, контроль всех данных и возможность редактирования любой информации.</w:t>
      </w:r>
    </w:p>
    <w:p w14:paraId="52A9684C" w14:textId="5949CC84" w:rsidR="00B55FDA" w:rsidRDefault="00B55FDA" w:rsidP="00B55FDA">
      <w:pPr>
        <w:pStyle w:val="Standard"/>
      </w:pPr>
      <w:r>
        <w:t>Система включает ряд полезных функций, таких как:</w:t>
      </w:r>
    </w:p>
    <w:p w14:paraId="7F37C954" w14:textId="5F6146C6" w:rsidR="00B55FDA" w:rsidRDefault="00B55FDA" w:rsidP="00B55FDA">
      <w:pPr>
        <w:pStyle w:val="Standard"/>
      </w:pPr>
      <w:r>
        <w:t>Ведение медицинских карт с указанием диагнозов, дат осмотров и проведённого лечения.</w:t>
      </w:r>
    </w:p>
    <w:p w14:paraId="2CA27492" w14:textId="633C62DE" w:rsidR="00B55FDA" w:rsidRDefault="00B55FDA" w:rsidP="00B55FDA">
      <w:pPr>
        <w:pStyle w:val="Standard"/>
      </w:pPr>
      <w:r>
        <w:t>Просмотр текущего состояния клеток и распределения птиц.</w:t>
      </w:r>
    </w:p>
    <w:p w14:paraId="1EA9D9AF" w14:textId="37649EEB" w:rsidR="00B55FDA" w:rsidRDefault="00B55FDA" w:rsidP="00B55FDA">
      <w:pPr>
        <w:pStyle w:val="Standard"/>
      </w:pPr>
      <w:r>
        <w:t>Контроль за численностью партий и заполненностью клеток.</w:t>
      </w:r>
    </w:p>
    <w:p w14:paraId="2A31703E" w14:textId="4D1ABA54" w:rsidR="00B55FDA" w:rsidRDefault="00B55FDA" w:rsidP="00B55FDA">
      <w:pPr>
        <w:pStyle w:val="Standard"/>
      </w:pPr>
      <w:r>
        <w:t>Фильтрация и поиск данных по номеру клетки, партии, виду птицы или сотруднику.</w:t>
      </w:r>
    </w:p>
    <w:p w14:paraId="6B89D15D" w14:textId="77777777" w:rsidR="00146311" w:rsidRDefault="00146311">
      <w:pPr>
        <w:pStyle w:val="Standard"/>
        <w:ind w:firstLine="0"/>
      </w:pPr>
    </w:p>
    <w:p w14:paraId="6FF68854" w14:textId="77777777" w:rsidR="000529A4" w:rsidRDefault="000529A4">
      <w:pPr>
        <w:pStyle w:val="2a"/>
      </w:pPr>
    </w:p>
    <w:p w14:paraId="114B03D6" w14:textId="23939637" w:rsidR="00146311" w:rsidRDefault="00146311">
      <w:pPr>
        <w:pStyle w:val="2a"/>
      </w:pPr>
      <w:r>
        <w:lastRenderedPageBreak/>
        <w:t>4.2 Порядок и особенности работы</w:t>
      </w:r>
    </w:p>
    <w:p w14:paraId="05DED75A" w14:textId="284A6583" w:rsidR="00146311" w:rsidRDefault="00146311">
      <w:pPr>
        <w:pStyle w:val="Standard"/>
        <w:rPr>
          <w:spacing w:val="-2"/>
        </w:rPr>
      </w:pPr>
      <w:r>
        <w:t>1</w:t>
      </w:r>
      <w:r>
        <w:rPr>
          <w:spacing w:val="-2"/>
        </w:rPr>
        <w:t xml:space="preserve">. </w:t>
      </w:r>
      <w:r w:rsidR="00233A7E">
        <w:rPr>
          <w:spacing w:val="-2"/>
        </w:rPr>
        <w:t>При открытии веб-сайта пользователь попадает на главную страницу (рисунок 4.1), содержащую информацию о птицеферме.</w:t>
      </w:r>
    </w:p>
    <w:p w14:paraId="49251F77" w14:textId="30350002" w:rsidR="00233A7E" w:rsidRDefault="00233A7E" w:rsidP="00233A7E">
      <w:pPr>
        <w:pStyle w:val="Standard"/>
        <w:ind w:firstLine="0"/>
      </w:pPr>
      <w:r>
        <w:rPr>
          <w:noProof/>
        </w:rPr>
        <w:drawing>
          <wp:inline distT="0" distB="0" distL="0" distR="0" wp14:anchorId="7C4E1627" wp14:editId="5AB4D6AB">
            <wp:extent cx="5940425" cy="3083560"/>
            <wp:effectExtent l="0" t="0" r="317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083560"/>
                    </a:xfrm>
                    <a:prstGeom prst="rect">
                      <a:avLst/>
                    </a:prstGeom>
                  </pic:spPr>
                </pic:pic>
              </a:graphicData>
            </a:graphic>
          </wp:inline>
        </w:drawing>
      </w:r>
    </w:p>
    <w:p w14:paraId="50F84A6C" w14:textId="02F44E29" w:rsidR="00146311" w:rsidRDefault="00146311">
      <w:pPr>
        <w:pStyle w:val="Standard"/>
        <w:jc w:val="center"/>
      </w:pPr>
      <w:r>
        <w:rPr>
          <w:spacing w:val="-2"/>
        </w:rPr>
        <w:t>Рисунок 4.1 –</w:t>
      </w:r>
      <w:r>
        <w:rPr>
          <w:spacing w:val="-2"/>
        </w:rPr>
        <w:softHyphen/>
        <w:t xml:space="preserve"> Страница входа в систему</w:t>
      </w:r>
    </w:p>
    <w:p w14:paraId="604BE9F3" w14:textId="77777777" w:rsidR="00146311" w:rsidRDefault="00146311">
      <w:pPr>
        <w:pStyle w:val="Standard"/>
        <w:jc w:val="center"/>
      </w:pPr>
    </w:p>
    <w:p w14:paraId="7A7FF7ED" w14:textId="448E59DA" w:rsidR="00146311" w:rsidRDefault="00146311" w:rsidP="00233A7E">
      <w:pPr>
        <w:pStyle w:val="Standard"/>
        <w:rPr>
          <w:spacing w:val="-2"/>
        </w:rPr>
      </w:pPr>
      <w:r>
        <w:rPr>
          <w:spacing w:val="-2"/>
        </w:rPr>
        <w:t xml:space="preserve">2. </w:t>
      </w:r>
      <w:r w:rsidR="00233A7E">
        <w:rPr>
          <w:spacing w:val="-2"/>
        </w:rPr>
        <w:t xml:space="preserve">Авторизация через роль </w:t>
      </w:r>
      <w:r w:rsidR="00233A7E">
        <w:t>«</w:t>
      </w:r>
      <w:r w:rsidR="00233A7E">
        <w:rPr>
          <w:spacing w:val="-2"/>
        </w:rPr>
        <w:t>Администратора</w:t>
      </w:r>
      <w:r w:rsidR="00233A7E">
        <w:t>»</w:t>
      </w:r>
      <w:r w:rsidR="00233A7E" w:rsidRPr="002D1631">
        <w:rPr>
          <w:spacing w:val="-2"/>
        </w:rPr>
        <w:t xml:space="preserve">, </w:t>
      </w:r>
      <w:r w:rsidR="00233A7E">
        <w:rPr>
          <w:spacing w:val="-2"/>
        </w:rPr>
        <w:t>предоставляет расширенный функционал</w:t>
      </w:r>
      <w:r w:rsidR="00233A7E" w:rsidRPr="002D1631">
        <w:rPr>
          <w:spacing w:val="-2"/>
        </w:rPr>
        <w:t xml:space="preserve">, </w:t>
      </w:r>
      <w:r w:rsidR="00233A7E">
        <w:rPr>
          <w:spacing w:val="-2"/>
        </w:rPr>
        <w:t>открыв панель с разделами для управления данными. (рисунок 4.2)</w:t>
      </w:r>
    </w:p>
    <w:p w14:paraId="2419CE6C" w14:textId="57DB9D3D" w:rsidR="00233A7E" w:rsidRDefault="00233A7E" w:rsidP="00233A7E">
      <w:pPr>
        <w:pStyle w:val="Standard"/>
        <w:ind w:firstLine="0"/>
      </w:pPr>
      <w:r>
        <w:rPr>
          <w:noProof/>
        </w:rPr>
        <w:drawing>
          <wp:inline distT="0" distB="0" distL="0" distR="0" wp14:anchorId="1F2C0CD9" wp14:editId="641D47C6">
            <wp:extent cx="6228080" cy="3231247"/>
            <wp:effectExtent l="0" t="0" r="1270" b="762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28080" cy="3231247"/>
                    </a:xfrm>
                    <a:prstGeom prst="rect">
                      <a:avLst/>
                    </a:prstGeom>
                  </pic:spPr>
                </pic:pic>
              </a:graphicData>
            </a:graphic>
          </wp:inline>
        </w:drawing>
      </w:r>
    </w:p>
    <w:p w14:paraId="27FAF546" w14:textId="3C175B6B" w:rsidR="00146311" w:rsidRPr="00233A7E" w:rsidRDefault="00233A7E" w:rsidP="00233A7E">
      <w:pPr>
        <w:pStyle w:val="Standard"/>
        <w:ind w:firstLine="0"/>
        <w:jc w:val="center"/>
        <w:rPr>
          <w:spacing w:val="-2"/>
        </w:rPr>
      </w:pPr>
      <w:r>
        <w:rPr>
          <w:spacing w:val="-2"/>
        </w:rPr>
        <w:t xml:space="preserve">Рисунок 4.2 – Панель администратора </w:t>
      </w:r>
    </w:p>
    <w:p w14:paraId="61A046E2" w14:textId="7D279FBB" w:rsidR="00146311" w:rsidRDefault="00146311">
      <w:pPr>
        <w:pStyle w:val="Standard"/>
        <w:ind w:firstLine="0"/>
      </w:pPr>
      <w:r>
        <w:rPr>
          <w:spacing w:val="-2"/>
        </w:rPr>
        <w:lastRenderedPageBreak/>
        <w:tab/>
        <w:t xml:space="preserve">3. </w:t>
      </w:r>
      <w:r w:rsidR="00233A7E">
        <w:rPr>
          <w:spacing w:val="-2"/>
        </w:rPr>
        <w:t xml:space="preserve">Перейдя </w:t>
      </w:r>
      <w:proofErr w:type="gramStart"/>
      <w:r w:rsidR="00233A7E">
        <w:rPr>
          <w:spacing w:val="-2"/>
        </w:rPr>
        <w:t>во вкладу</w:t>
      </w:r>
      <w:proofErr w:type="gramEnd"/>
      <w:r w:rsidR="00233A7E">
        <w:rPr>
          <w:spacing w:val="-2"/>
        </w:rPr>
        <w:t xml:space="preserve"> </w:t>
      </w:r>
      <w:r w:rsidR="00233A7E">
        <w:t>«Работники»</w:t>
      </w:r>
      <w:r w:rsidR="00233A7E" w:rsidRPr="00970B8D">
        <w:t xml:space="preserve">, </w:t>
      </w:r>
      <w:r w:rsidR="00233A7E">
        <w:t>пользователю предоставляется информация о сотрудниках птицефабрики. Доступна фильтрация по ФИО сотрудника и должности. (рисунок 4.3)</w:t>
      </w:r>
    </w:p>
    <w:p w14:paraId="7427D4D2" w14:textId="5C6C5F52" w:rsidR="00233A7E" w:rsidRDefault="00233A7E">
      <w:pPr>
        <w:pStyle w:val="Standard"/>
        <w:ind w:firstLine="0"/>
      </w:pPr>
      <w:r>
        <w:rPr>
          <w:noProof/>
        </w:rPr>
        <w:drawing>
          <wp:inline distT="0" distB="0" distL="0" distR="0" wp14:anchorId="4491B829" wp14:editId="2552E1E6">
            <wp:extent cx="5940425" cy="1905000"/>
            <wp:effectExtent l="0" t="0" r="3175"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905000"/>
                    </a:xfrm>
                    <a:prstGeom prst="rect">
                      <a:avLst/>
                    </a:prstGeom>
                  </pic:spPr>
                </pic:pic>
              </a:graphicData>
            </a:graphic>
          </wp:inline>
        </w:drawing>
      </w:r>
    </w:p>
    <w:p w14:paraId="5CCC3EBE" w14:textId="331A5F4C" w:rsidR="00146311" w:rsidRDefault="00146311">
      <w:pPr>
        <w:pStyle w:val="Standard"/>
        <w:ind w:firstLine="0"/>
        <w:jc w:val="center"/>
      </w:pPr>
      <w:r>
        <w:rPr>
          <w:spacing w:val="-2"/>
        </w:rPr>
        <w:t>Рисунок 4.3 – Страница «</w:t>
      </w:r>
      <w:r w:rsidR="00233A7E">
        <w:t>Работники</w:t>
      </w:r>
      <w:r>
        <w:rPr>
          <w:spacing w:val="-2"/>
        </w:rPr>
        <w:t>»</w:t>
      </w:r>
    </w:p>
    <w:p w14:paraId="228FD56B" w14:textId="77777777" w:rsidR="00146311" w:rsidRDefault="00146311">
      <w:pPr>
        <w:pStyle w:val="Standard"/>
        <w:ind w:firstLine="0"/>
        <w:jc w:val="center"/>
      </w:pPr>
    </w:p>
    <w:p w14:paraId="493EAA3A" w14:textId="290D0EC8" w:rsidR="00146311" w:rsidRDefault="00146311">
      <w:pPr>
        <w:pStyle w:val="Standard"/>
        <w:ind w:firstLine="0"/>
        <w:jc w:val="left"/>
        <w:rPr>
          <w:spacing w:val="-2"/>
          <w:lang w:val="en-US"/>
        </w:rPr>
      </w:pPr>
      <w:r>
        <w:rPr>
          <w:spacing w:val="-2"/>
        </w:rPr>
        <w:tab/>
        <w:t xml:space="preserve">4. </w:t>
      </w:r>
      <w:r w:rsidR="00233A7E">
        <w:rPr>
          <w:spacing w:val="-2"/>
        </w:rPr>
        <w:t>4. Во вкладке «Работники»</w:t>
      </w:r>
      <w:r w:rsidR="00233A7E" w:rsidRPr="003528BC">
        <w:rPr>
          <w:spacing w:val="-2"/>
        </w:rPr>
        <w:t xml:space="preserve">, </w:t>
      </w:r>
      <w:r w:rsidR="00233A7E">
        <w:rPr>
          <w:spacing w:val="-2"/>
        </w:rPr>
        <w:t>пользователь может редактировать</w:t>
      </w:r>
      <w:r w:rsidR="00233A7E" w:rsidRPr="003528BC">
        <w:rPr>
          <w:spacing w:val="-2"/>
        </w:rPr>
        <w:t xml:space="preserve">, </w:t>
      </w:r>
      <w:r w:rsidR="00233A7E">
        <w:rPr>
          <w:spacing w:val="-2"/>
        </w:rPr>
        <w:t>удалять и</w:t>
      </w:r>
      <w:r w:rsidR="00233A7E" w:rsidRPr="003528BC">
        <w:rPr>
          <w:spacing w:val="-2"/>
        </w:rPr>
        <w:t xml:space="preserve"> </w:t>
      </w:r>
      <w:r w:rsidR="00233A7E">
        <w:rPr>
          <w:spacing w:val="-2"/>
        </w:rPr>
        <w:t>добавлять сотрудников. Функционал показан на рисунках 4.4</w:t>
      </w:r>
      <w:r w:rsidR="00233A7E">
        <w:rPr>
          <w:spacing w:val="-2"/>
          <w:lang w:val="en-US"/>
        </w:rPr>
        <w:t xml:space="preserve">, 4.5 </w:t>
      </w:r>
      <w:r w:rsidR="00233A7E">
        <w:rPr>
          <w:spacing w:val="-2"/>
        </w:rPr>
        <w:t>и 4</w:t>
      </w:r>
      <w:r w:rsidR="00233A7E">
        <w:rPr>
          <w:spacing w:val="-2"/>
          <w:lang w:val="en-US"/>
        </w:rPr>
        <w:t>.6.</w:t>
      </w:r>
    </w:p>
    <w:p w14:paraId="74FCD9F5" w14:textId="52F72AAC" w:rsidR="00233A7E" w:rsidRDefault="00233A7E">
      <w:pPr>
        <w:pStyle w:val="Standard"/>
        <w:ind w:firstLine="0"/>
        <w:jc w:val="left"/>
      </w:pPr>
      <w:r>
        <w:rPr>
          <w:noProof/>
        </w:rPr>
        <w:drawing>
          <wp:inline distT="0" distB="0" distL="0" distR="0" wp14:anchorId="6F2CEE76" wp14:editId="29C506E0">
            <wp:extent cx="5940425" cy="1762760"/>
            <wp:effectExtent l="0" t="0" r="3175" b="889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1762760"/>
                    </a:xfrm>
                    <a:prstGeom prst="rect">
                      <a:avLst/>
                    </a:prstGeom>
                  </pic:spPr>
                </pic:pic>
              </a:graphicData>
            </a:graphic>
          </wp:inline>
        </w:drawing>
      </w:r>
    </w:p>
    <w:p w14:paraId="04155814" w14:textId="522B4F1D" w:rsidR="00146311" w:rsidRDefault="00146311">
      <w:pPr>
        <w:pStyle w:val="Standard"/>
        <w:ind w:firstLine="0"/>
        <w:jc w:val="center"/>
      </w:pPr>
      <w:r>
        <w:rPr>
          <w:spacing w:val="-2"/>
        </w:rPr>
        <w:t xml:space="preserve">Рисунок 4.4 – </w:t>
      </w:r>
      <w:r w:rsidR="00233A7E">
        <w:t>Редактирование работника</w:t>
      </w:r>
    </w:p>
    <w:p w14:paraId="6286E4FF" w14:textId="01F1805A" w:rsidR="00233A7E" w:rsidRDefault="00233A7E" w:rsidP="00233A7E">
      <w:pPr>
        <w:pStyle w:val="Standard"/>
        <w:ind w:firstLine="0"/>
      </w:pPr>
      <w:r>
        <w:rPr>
          <w:noProof/>
        </w:rPr>
        <w:drawing>
          <wp:inline distT="0" distB="0" distL="0" distR="0" wp14:anchorId="28D5ADDA" wp14:editId="287B3DAB">
            <wp:extent cx="5940425" cy="2121535"/>
            <wp:effectExtent l="0" t="0" r="3175"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121535"/>
                    </a:xfrm>
                    <a:prstGeom prst="rect">
                      <a:avLst/>
                    </a:prstGeom>
                  </pic:spPr>
                </pic:pic>
              </a:graphicData>
            </a:graphic>
          </wp:inline>
        </w:drawing>
      </w:r>
    </w:p>
    <w:p w14:paraId="41E0A50C" w14:textId="5B69B666" w:rsidR="00146311" w:rsidRDefault="00233A7E" w:rsidP="00233A7E">
      <w:pPr>
        <w:pStyle w:val="Standard"/>
        <w:ind w:firstLine="0"/>
      </w:pPr>
      <w:r>
        <w:tab/>
      </w:r>
      <w:r>
        <w:tab/>
      </w:r>
      <w:r>
        <w:tab/>
        <w:t>Рисунок 4.5 – Удаление работника</w:t>
      </w:r>
    </w:p>
    <w:p w14:paraId="01875162" w14:textId="7BD7FDB2" w:rsidR="00233A7E" w:rsidRDefault="00233A7E" w:rsidP="00233A7E">
      <w:pPr>
        <w:pStyle w:val="Standard"/>
        <w:ind w:firstLine="0"/>
      </w:pPr>
      <w:r>
        <w:rPr>
          <w:noProof/>
        </w:rPr>
        <w:lastRenderedPageBreak/>
        <w:drawing>
          <wp:inline distT="0" distB="0" distL="0" distR="0" wp14:anchorId="282C7F9D" wp14:editId="4E287DE1">
            <wp:extent cx="5940425" cy="1925320"/>
            <wp:effectExtent l="0" t="0" r="3175"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925320"/>
                    </a:xfrm>
                    <a:prstGeom prst="rect">
                      <a:avLst/>
                    </a:prstGeom>
                  </pic:spPr>
                </pic:pic>
              </a:graphicData>
            </a:graphic>
          </wp:inline>
        </w:drawing>
      </w:r>
    </w:p>
    <w:p w14:paraId="62289686" w14:textId="004025AA" w:rsidR="00146311" w:rsidRDefault="00233A7E">
      <w:pPr>
        <w:pStyle w:val="Standard"/>
        <w:ind w:firstLine="0"/>
        <w:jc w:val="center"/>
      </w:pPr>
      <w:r>
        <w:t>Рисунок 4.6 – Добавление нового работника</w:t>
      </w:r>
    </w:p>
    <w:p w14:paraId="4A23725D" w14:textId="77777777" w:rsidR="00146311" w:rsidRDefault="00146311">
      <w:pPr>
        <w:pStyle w:val="Standard"/>
        <w:ind w:firstLine="0"/>
        <w:jc w:val="center"/>
      </w:pPr>
    </w:p>
    <w:p w14:paraId="3A5B16B3" w14:textId="5206EE88" w:rsidR="00233A7E" w:rsidRDefault="00146311" w:rsidP="00233A7E">
      <w:pPr>
        <w:pStyle w:val="Standard"/>
        <w:ind w:firstLine="0"/>
        <w:rPr>
          <w:spacing w:val="-2"/>
        </w:rPr>
      </w:pPr>
      <w:r>
        <w:rPr>
          <w:spacing w:val="-2"/>
        </w:rPr>
        <w:tab/>
        <w:t xml:space="preserve">5. </w:t>
      </w:r>
      <w:r w:rsidR="00233A7E">
        <w:rPr>
          <w:spacing w:val="-2"/>
        </w:rPr>
        <w:t>Перейдя на вкладку «Назначения»</w:t>
      </w:r>
      <w:r w:rsidR="00233A7E" w:rsidRPr="00554F2F">
        <w:rPr>
          <w:spacing w:val="-2"/>
        </w:rPr>
        <w:t xml:space="preserve">, </w:t>
      </w:r>
      <w:r w:rsidR="00233A7E">
        <w:rPr>
          <w:spacing w:val="-2"/>
        </w:rPr>
        <w:t>можно просмотреть полностью задания всех сотрудников производства</w:t>
      </w:r>
      <w:r w:rsidR="00233A7E" w:rsidRPr="00554F2F">
        <w:rPr>
          <w:spacing w:val="-2"/>
        </w:rPr>
        <w:t xml:space="preserve">, </w:t>
      </w:r>
      <w:r w:rsidR="00233A7E">
        <w:rPr>
          <w:spacing w:val="-2"/>
        </w:rPr>
        <w:t>также статус</w:t>
      </w:r>
      <w:r w:rsidR="00233A7E" w:rsidRPr="00554F2F">
        <w:rPr>
          <w:spacing w:val="-2"/>
        </w:rPr>
        <w:t xml:space="preserve">, </w:t>
      </w:r>
      <w:r w:rsidR="00233A7E">
        <w:rPr>
          <w:spacing w:val="-2"/>
        </w:rPr>
        <w:t>приоритет</w:t>
      </w:r>
      <w:r w:rsidR="00233A7E" w:rsidRPr="00554F2F">
        <w:rPr>
          <w:spacing w:val="-2"/>
        </w:rPr>
        <w:t xml:space="preserve">, </w:t>
      </w:r>
      <w:r w:rsidR="00233A7E">
        <w:rPr>
          <w:spacing w:val="-2"/>
        </w:rPr>
        <w:t xml:space="preserve">дату и </w:t>
      </w:r>
      <w:proofErr w:type="gramStart"/>
      <w:r w:rsidR="00233A7E">
        <w:rPr>
          <w:spacing w:val="-2"/>
        </w:rPr>
        <w:t>клетку</w:t>
      </w:r>
      <w:proofErr w:type="gramEnd"/>
      <w:r w:rsidR="00233A7E">
        <w:rPr>
          <w:spacing w:val="-2"/>
        </w:rPr>
        <w:t xml:space="preserve"> к которой относится определенное задание. Доступна фильтрация по ФИО сотрудника</w:t>
      </w:r>
      <w:r w:rsidR="00233A7E" w:rsidRPr="00BB69F6">
        <w:rPr>
          <w:spacing w:val="-2"/>
        </w:rPr>
        <w:t>,</w:t>
      </w:r>
      <w:r w:rsidR="00233A7E">
        <w:rPr>
          <w:spacing w:val="-2"/>
        </w:rPr>
        <w:t xml:space="preserve"> статусу и приоритету.</w:t>
      </w:r>
      <w:r w:rsidR="00233A7E" w:rsidRPr="00BB69F6">
        <w:rPr>
          <w:spacing w:val="-2"/>
        </w:rPr>
        <w:t xml:space="preserve"> (</w:t>
      </w:r>
      <w:r w:rsidR="00233A7E">
        <w:rPr>
          <w:spacing w:val="-2"/>
        </w:rPr>
        <w:t>рисунок 4.7)</w:t>
      </w:r>
    </w:p>
    <w:p w14:paraId="6EF9AC39" w14:textId="0F84DA61" w:rsidR="00233A7E" w:rsidRDefault="00233A7E" w:rsidP="00233A7E">
      <w:pPr>
        <w:pStyle w:val="Standard"/>
        <w:ind w:firstLine="0"/>
        <w:rPr>
          <w:spacing w:val="-2"/>
        </w:rPr>
      </w:pPr>
      <w:r>
        <w:rPr>
          <w:noProof/>
        </w:rPr>
        <w:drawing>
          <wp:inline distT="0" distB="0" distL="0" distR="0" wp14:anchorId="76BA81AB" wp14:editId="6C0D736E">
            <wp:extent cx="5940425" cy="2684145"/>
            <wp:effectExtent l="0" t="0" r="3175" b="190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684145"/>
                    </a:xfrm>
                    <a:prstGeom prst="rect">
                      <a:avLst/>
                    </a:prstGeom>
                  </pic:spPr>
                </pic:pic>
              </a:graphicData>
            </a:graphic>
          </wp:inline>
        </w:drawing>
      </w:r>
    </w:p>
    <w:p w14:paraId="4CE731E6" w14:textId="538296C9" w:rsidR="00146311" w:rsidRDefault="00146311">
      <w:pPr>
        <w:pStyle w:val="Standard"/>
        <w:ind w:firstLine="0"/>
      </w:pPr>
    </w:p>
    <w:p w14:paraId="5C7235C5" w14:textId="3505F22C" w:rsidR="00146311" w:rsidRDefault="00146311">
      <w:pPr>
        <w:pStyle w:val="Standard"/>
        <w:ind w:firstLine="0"/>
        <w:jc w:val="center"/>
      </w:pPr>
      <w:r>
        <w:rPr>
          <w:spacing w:val="-2"/>
        </w:rPr>
        <w:t>Рисунок 4.</w:t>
      </w:r>
      <w:r w:rsidR="00233A7E">
        <w:rPr>
          <w:spacing w:val="-2"/>
        </w:rPr>
        <w:t>7</w:t>
      </w:r>
      <w:r>
        <w:rPr>
          <w:spacing w:val="-2"/>
        </w:rPr>
        <w:t xml:space="preserve"> – Страница «</w:t>
      </w:r>
      <w:r w:rsidR="00233A7E">
        <w:rPr>
          <w:spacing w:val="-2"/>
        </w:rPr>
        <w:t>Задания</w:t>
      </w:r>
      <w:r>
        <w:rPr>
          <w:spacing w:val="-2"/>
        </w:rPr>
        <w:t>»</w:t>
      </w:r>
    </w:p>
    <w:p w14:paraId="2485B204" w14:textId="77777777" w:rsidR="00146311" w:rsidRDefault="00146311">
      <w:pPr>
        <w:pStyle w:val="Standard"/>
        <w:ind w:firstLine="0"/>
        <w:jc w:val="center"/>
      </w:pPr>
    </w:p>
    <w:p w14:paraId="380B0910" w14:textId="15E24E5D" w:rsidR="00146311" w:rsidRDefault="00146311">
      <w:pPr>
        <w:pStyle w:val="Standard"/>
        <w:ind w:firstLine="0"/>
        <w:rPr>
          <w:spacing w:val="-2"/>
        </w:rPr>
      </w:pPr>
      <w:r>
        <w:rPr>
          <w:spacing w:val="-2"/>
        </w:rPr>
        <w:tab/>
        <w:t xml:space="preserve">6. </w:t>
      </w:r>
      <w:r w:rsidR="00233A7E">
        <w:rPr>
          <w:spacing w:val="-2"/>
        </w:rPr>
        <w:t>Перейдя на страницу «Клетки» (рисунок 4.8) можно увидеть номера клеток</w:t>
      </w:r>
      <w:r w:rsidR="00233A7E" w:rsidRPr="005A7905">
        <w:rPr>
          <w:spacing w:val="-2"/>
        </w:rPr>
        <w:t xml:space="preserve">, </w:t>
      </w:r>
      <w:r w:rsidR="00233A7E">
        <w:rPr>
          <w:spacing w:val="-2"/>
        </w:rPr>
        <w:t>их секции</w:t>
      </w:r>
      <w:r w:rsidR="00233A7E" w:rsidRPr="005A7905">
        <w:rPr>
          <w:spacing w:val="-2"/>
        </w:rPr>
        <w:t xml:space="preserve">, </w:t>
      </w:r>
      <w:r w:rsidR="00233A7E">
        <w:rPr>
          <w:spacing w:val="-2"/>
        </w:rPr>
        <w:t>вместимость</w:t>
      </w:r>
      <w:r w:rsidR="00233A7E" w:rsidRPr="005A7905">
        <w:rPr>
          <w:spacing w:val="-2"/>
        </w:rPr>
        <w:t xml:space="preserve">, </w:t>
      </w:r>
      <w:r w:rsidR="00233A7E">
        <w:rPr>
          <w:spacing w:val="-2"/>
        </w:rPr>
        <w:t>дату обслуживания и самое основное это заполненность всех клеток в процентном соотношении. Фильтрация происходит по номеру клетки и дате обслуживания. Хранимая процедура позволяет рассчитывать заполненность каждый клетки.</w:t>
      </w:r>
    </w:p>
    <w:p w14:paraId="25E50C98" w14:textId="5787816F" w:rsidR="00233A7E" w:rsidRDefault="00233A7E">
      <w:pPr>
        <w:pStyle w:val="Standard"/>
        <w:ind w:firstLine="0"/>
      </w:pPr>
      <w:r>
        <w:rPr>
          <w:noProof/>
        </w:rPr>
        <w:lastRenderedPageBreak/>
        <w:drawing>
          <wp:inline distT="0" distB="0" distL="0" distR="0" wp14:anchorId="0733FBA8" wp14:editId="704A1E7D">
            <wp:extent cx="5940425" cy="2032635"/>
            <wp:effectExtent l="0" t="0" r="3175" b="5715"/>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2032635"/>
                    </a:xfrm>
                    <a:prstGeom prst="rect">
                      <a:avLst/>
                    </a:prstGeom>
                  </pic:spPr>
                </pic:pic>
              </a:graphicData>
            </a:graphic>
          </wp:inline>
        </w:drawing>
      </w:r>
    </w:p>
    <w:p w14:paraId="0EE03D49" w14:textId="393BAE47" w:rsidR="00146311" w:rsidRDefault="00897B5A" w:rsidP="00897B5A">
      <w:pPr>
        <w:pStyle w:val="Standard"/>
        <w:ind w:left="1418" w:firstLine="709"/>
        <w:rPr>
          <w:spacing w:val="-2"/>
        </w:rPr>
      </w:pPr>
      <w:r>
        <w:rPr>
          <w:spacing w:val="-2"/>
        </w:rPr>
        <w:t>Рисунок 4.8 – Страница «Клетки»</w:t>
      </w:r>
    </w:p>
    <w:p w14:paraId="4199B6C7" w14:textId="77777777" w:rsidR="00897B5A" w:rsidRPr="00897B5A" w:rsidRDefault="00897B5A" w:rsidP="00897B5A">
      <w:pPr>
        <w:pStyle w:val="Standard"/>
        <w:ind w:left="1418" w:firstLine="709"/>
        <w:rPr>
          <w:spacing w:val="-2"/>
        </w:rPr>
      </w:pPr>
    </w:p>
    <w:p w14:paraId="5EDB5852" w14:textId="4CBA4DEE" w:rsidR="00146311" w:rsidRDefault="00146311" w:rsidP="00897B5A">
      <w:pPr>
        <w:pStyle w:val="Standard"/>
        <w:ind w:firstLine="0"/>
        <w:rPr>
          <w:spacing w:val="-2"/>
        </w:rPr>
      </w:pPr>
      <w:r>
        <w:rPr>
          <w:spacing w:val="-2"/>
        </w:rPr>
        <w:tab/>
        <w:t xml:space="preserve">7. </w:t>
      </w:r>
      <w:r w:rsidR="00897B5A">
        <w:rPr>
          <w:spacing w:val="-2"/>
        </w:rPr>
        <w:t>Страница «Партии птицы» предоставляет информацию о птицах. В этот перечень входит номер партии</w:t>
      </w:r>
      <w:r w:rsidR="00897B5A" w:rsidRPr="00A27390">
        <w:rPr>
          <w:spacing w:val="-2"/>
        </w:rPr>
        <w:t xml:space="preserve">, </w:t>
      </w:r>
      <w:r w:rsidR="00897B5A">
        <w:rPr>
          <w:spacing w:val="-2"/>
        </w:rPr>
        <w:t>тип птицы</w:t>
      </w:r>
      <w:r w:rsidR="00897B5A" w:rsidRPr="00A27390">
        <w:rPr>
          <w:spacing w:val="-2"/>
        </w:rPr>
        <w:t xml:space="preserve">, </w:t>
      </w:r>
      <w:r w:rsidR="00897B5A">
        <w:rPr>
          <w:spacing w:val="-2"/>
        </w:rPr>
        <w:t>порода</w:t>
      </w:r>
      <w:r w:rsidR="00897B5A" w:rsidRPr="00A27390">
        <w:rPr>
          <w:spacing w:val="-2"/>
        </w:rPr>
        <w:t xml:space="preserve">, </w:t>
      </w:r>
      <w:r w:rsidR="00897B5A">
        <w:rPr>
          <w:spacing w:val="-2"/>
        </w:rPr>
        <w:t>дата вывода</w:t>
      </w:r>
      <w:r w:rsidR="00897B5A" w:rsidRPr="00A27390">
        <w:rPr>
          <w:spacing w:val="-2"/>
        </w:rPr>
        <w:t xml:space="preserve">, </w:t>
      </w:r>
      <w:r w:rsidR="00897B5A">
        <w:rPr>
          <w:spacing w:val="-2"/>
        </w:rPr>
        <w:t>количество. Пример на рисунке 4.9. Фильтрация осуществляется по номеру партии и статусу</w:t>
      </w:r>
      <w:r w:rsidR="00897B5A" w:rsidRPr="00F40878">
        <w:rPr>
          <w:spacing w:val="-2"/>
        </w:rPr>
        <w:t xml:space="preserve">, </w:t>
      </w:r>
      <w:r w:rsidR="00897B5A">
        <w:rPr>
          <w:spacing w:val="-2"/>
        </w:rPr>
        <w:t>также возможно изменение и удаление ячеек (рисунок 4.10</w:t>
      </w:r>
      <w:r w:rsidR="00897B5A" w:rsidRPr="00F40878">
        <w:rPr>
          <w:spacing w:val="-2"/>
        </w:rPr>
        <w:t>, 4.11</w:t>
      </w:r>
      <w:r w:rsidR="00897B5A">
        <w:rPr>
          <w:spacing w:val="-2"/>
        </w:rPr>
        <w:t>).</w:t>
      </w:r>
    </w:p>
    <w:p w14:paraId="224C6ED7" w14:textId="5A5184F7" w:rsidR="00897B5A" w:rsidRDefault="00897B5A" w:rsidP="00897B5A">
      <w:pPr>
        <w:pStyle w:val="Standard"/>
        <w:ind w:firstLine="0"/>
      </w:pPr>
      <w:r>
        <w:rPr>
          <w:noProof/>
        </w:rPr>
        <w:drawing>
          <wp:inline distT="0" distB="0" distL="0" distR="0" wp14:anchorId="0B0A062A" wp14:editId="1A9B247E">
            <wp:extent cx="5940425" cy="2604135"/>
            <wp:effectExtent l="0" t="0" r="3175" b="5715"/>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2604135"/>
                    </a:xfrm>
                    <a:prstGeom prst="rect">
                      <a:avLst/>
                    </a:prstGeom>
                  </pic:spPr>
                </pic:pic>
              </a:graphicData>
            </a:graphic>
          </wp:inline>
        </w:drawing>
      </w:r>
    </w:p>
    <w:p w14:paraId="3ABCBC14" w14:textId="25BA6B94" w:rsidR="00897B5A" w:rsidRDefault="00897B5A" w:rsidP="00897B5A">
      <w:pPr>
        <w:pStyle w:val="Standard"/>
        <w:ind w:left="1418" w:firstLine="709"/>
        <w:rPr>
          <w:spacing w:val="-2"/>
        </w:rPr>
      </w:pPr>
      <w:r>
        <w:rPr>
          <w:spacing w:val="-2"/>
        </w:rPr>
        <w:t>Рисунок 4.9 – Страница «Партии птицы»</w:t>
      </w:r>
    </w:p>
    <w:p w14:paraId="7BBDCCAD" w14:textId="4A3B713C" w:rsidR="00897B5A" w:rsidRDefault="00897B5A" w:rsidP="00897B5A">
      <w:pPr>
        <w:pStyle w:val="Standard"/>
        <w:ind w:firstLine="0"/>
        <w:rPr>
          <w:spacing w:val="-2"/>
        </w:rPr>
      </w:pPr>
      <w:r>
        <w:rPr>
          <w:noProof/>
        </w:rPr>
        <w:drawing>
          <wp:inline distT="0" distB="0" distL="0" distR="0" wp14:anchorId="1FA7D8F3" wp14:editId="053AA7D1">
            <wp:extent cx="5940425" cy="1688465"/>
            <wp:effectExtent l="0" t="0" r="3175" b="6985"/>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1688465"/>
                    </a:xfrm>
                    <a:prstGeom prst="rect">
                      <a:avLst/>
                    </a:prstGeom>
                  </pic:spPr>
                </pic:pic>
              </a:graphicData>
            </a:graphic>
          </wp:inline>
        </w:drawing>
      </w:r>
    </w:p>
    <w:p w14:paraId="3961F0E8" w14:textId="77777777" w:rsidR="00897B5A" w:rsidRDefault="00897B5A" w:rsidP="00897B5A">
      <w:pPr>
        <w:pStyle w:val="Standard"/>
        <w:ind w:left="1418" w:firstLine="709"/>
        <w:rPr>
          <w:spacing w:val="-2"/>
        </w:rPr>
      </w:pPr>
      <w:r>
        <w:rPr>
          <w:spacing w:val="-2"/>
        </w:rPr>
        <w:t>Рисунок 4.</w:t>
      </w:r>
      <w:r w:rsidRPr="00F40878">
        <w:rPr>
          <w:spacing w:val="-2"/>
        </w:rPr>
        <w:t>10</w:t>
      </w:r>
      <w:r>
        <w:rPr>
          <w:spacing w:val="-2"/>
        </w:rPr>
        <w:t xml:space="preserve"> – Редактирование партии</w:t>
      </w:r>
    </w:p>
    <w:p w14:paraId="6573F831" w14:textId="7ADCAEAB" w:rsidR="00897B5A" w:rsidRDefault="00897B5A" w:rsidP="00897B5A">
      <w:pPr>
        <w:pStyle w:val="Standard"/>
        <w:ind w:firstLine="0"/>
        <w:rPr>
          <w:spacing w:val="-2"/>
        </w:rPr>
      </w:pPr>
      <w:r>
        <w:rPr>
          <w:noProof/>
        </w:rPr>
        <w:lastRenderedPageBreak/>
        <w:drawing>
          <wp:inline distT="0" distB="0" distL="0" distR="0" wp14:anchorId="0CB62A7F" wp14:editId="438912E4">
            <wp:extent cx="5940425" cy="1986915"/>
            <wp:effectExtent l="0" t="0" r="3175"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1986915"/>
                    </a:xfrm>
                    <a:prstGeom prst="rect">
                      <a:avLst/>
                    </a:prstGeom>
                  </pic:spPr>
                </pic:pic>
              </a:graphicData>
            </a:graphic>
          </wp:inline>
        </w:drawing>
      </w:r>
    </w:p>
    <w:p w14:paraId="7F25D8B8" w14:textId="2684CE5A" w:rsidR="00897B5A" w:rsidRDefault="00897B5A" w:rsidP="00897B5A">
      <w:pPr>
        <w:pStyle w:val="Standard"/>
        <w:ind w:firstLine="0"/>
        <w:rPr>
          <w:spacing w:val="-2"/>
        </w:rPr>
      </w:pPr>
      <w:r>
        <w:rPr>
          <w:spacing w:val="-2"/>
        </w:rPr>
        <w:tab/>
      </w:r>
      <w:r>
        <w:rPr>
          <w:spacing w:val="-2"/>
        </w:rPr>
        <w:tab/>
      </w:r>
      <w:r>
        <w:rPr>
          <w:spacing w:val="-2"/>
        </w:rPr>
        <w:tab/>
      </w:r>
      <w:r>
        <w:rPr>
          <w:spacing w:val="-2"/>
        </w:rPr>
        <w:tab/>
      </w:r>
      <w:r>
        <w:t>Рисунок 4.11 – Удаление партии</w:t>
      </w:r>
    </w:p>
    <w:p w14:paraId="47E1102D" w14:textId="70CAD53E" w:rsidR="00146311" w:rsidRDefault="00146311">
      <w:pPr>
        <w:pStyle w:val="Standard"/>
        <w:ind w:firstLine="0"/>
      </w:pPr>
    </w:p>
    <w:p w14:paraId="768700F1" w14:textId="77777777" w:rsidR="00897B5A" w:rsidRDefault="00897B5A">
      <w:pPr>
        <w:pStyle w:val="2a"/>
      </w:pPr>
      <w:bookmarkStart w:id="28" w:name="__RefHeading___Toc10992"/>
      <w:bookmarkEnd w:id="28"/>
    </w:p>
    <w:p w14:paraId="7EC78408" w14:textId="77777777" w:rsidR="00897B5A" w:rsidRDefault="00897B5A">
      <w:pPr>
        <w:pStyle w:val="2a"/>
      </w:pPr>
    </w:p>
    <w:p w14:paraId="5B25EEAD" w14:textId="77777777" w:rsidR="00897B5A" w:rsidRDefault="00897B5A">
      <w:pPr>
        <w:pStyle w:val="2a"/>
      </w:pPr>
    </w:p>
    <w:p w14:paraId="60F8F140" w14:textId="77777777" w:rsidR="00897B5A" w:rsidRDefault="00897B5A">
      <w:pPr>
        <w:pStyle w:val="2a"/>
      </w:pPr>
    </w:p>
    <w:p w14:paraId="04316097" w14:textId="77777777" w:rsidR="00897B5A" w:rsidRDefault="00897B5A">
      <w:pPr>
        <w:pStyle w:val="2a"/>
      </w:pPr>
    </w:p>
    <w:p w14:paraId="14E308DB" w14:textId="77777777" w:rsidR="00897B5A" w:rsidRDefault="00897B5A">
      <w:pPr>
        <w:pStyle w:val="2a"/>
      </w:pPr>
    </w:p>
    <w:p w14:paraId="371D0857" w14:textId="77777777" w:rsidR="00897B5A" w:rsidRDefault="00897B5A">
      <w:pPr>
        <w:pStyle w:val="2a"/>
      </w:pPr>
    </w:p>
    <w:p w14:paraId="75D9BDE1" w14:textId="77777777" w:rsidR="00897B5A" w:rsidRDefault="00897B5A">
      <w:pPr>
        <w:pStyle w:val="2a"/>
      </w:pPr>
    </w:p>
    <w:p w14:paraId="346D5F56" w14:textId="77777777" w:rsidR="00897B5A" w:rsidRDefault="00897B5A">
      <w:pPr>
        <w:pStyle w:val="2a"/>
      </w:pPr>
    </w:p>
    <w:p w14:paraId="0C8BF90F" w14:textId="77777777" w:rsidR="00897B5A" w:rsidRDefault="00897B5A">
      <w:pPr>
        <w:pStyle w:val="2a"/>
      </w:pPr>
    </w:p>
    <w:p w14:paraId="1F6B1F17" w14:textId="77777777" w:rsidR="00897B5A" w:rsidRDefault="00897B5A">
      <w:pPr>
        <w:pStyle w:val="2a"/>
      </w:pPr>
    </w:p>
    <w:p w14:paraId="3AF05DBD" w14:textId="77777777" w:rsidR="00897B5A" w:rsidRDefault="00897B5A">
      <w:pPr>
        <w:pStyle w:val="2a"/>
      </w:pPr>
    </w:p>
    <w:p w14:paraId="20365708" w14:textId="6B947F9B" w:rsidR="00146311" w:rsidRDefault="00146311">
      <w:pPr>
        <w:pStyle w:val="2a"/>
        <w:rPr>
          <w:spacing w:val="-2"/>
        </w:rPr>
      </w:pPr>
      <w:r>
        <w:lastRenderedPageBreak/>
        <w:t>4.3 Исключительные ситуации</w:t>
      </w:r>
    </w:p>
    <w:p w14:paraId="698160A1" w14:textId="2364FB99" w:rsidR="0057488A" w:rsidRPr="0057488A" w:rsidRDefault="00146311">
      <w:pPr>
        <w:pStyle w:val="Standard"/>
        <w:ind w:firstLine="0"/>
      </w:pPr>
      <w:r>
        <w:rPr>
          <w:spacing w:val="-2"/>
        </w:rPr>
        <w:tab/>
        <w:t xml:space="preserve">1. </w:t>
      </w:r>
      <w:r w:rsidR="0057488A">
        <w:t>При попытке удалить запись, связанную с другими элементами базы данных (например, медицинскую карту, привязанную к птице), на странице удаления отображается сообщение с предупреждением о необратимости действия. Пользователь должен подтвердить удаление, чтобы избежать случайной потери данных.</w:t>
      </w:r>
    </w:p>
    <w:p w14:paraId="524B1199" w14:textId="0CFDB6A3" w:rsidR="00146311" w:rsidRDefault="00146311">
      <w:pPr>
        <w:pStyle w:val="Standard"/>
        <w:ind w:firstLine="0"/>
        <w:rPr>
          <w:spacing w:val="-2"/>
        </w:rPr>
      </w:pPr>
      <w:r>
        <w:rPr>
          <w:spacing w:val="-2"/>
        </w:rPr>
        <w:tab/>
        <w:t xml:space="preserve">2. </w:t>
      </w:r>
      <w:r w:rsidR="0057488A">
        <w:t>Если пользователь вводит некорректные данные при добавлении или редактировании записи (например, отрицательную заработную плату, пустые обязательные поля или неверный формат даты), система выводит сообщение об ошибке под соответствующим полем ввода. Это помогает пользователю оперативно исправить допущенные ошибки и гарантирует корректность данных</w:t>
      </w:r>
      <w:r>
        <w:t>.</w:t>
      </w:r>
    </w:p>
    <w:p w14:paraId="24EF061B" w14:textId="2DA6DD11" w:rsidR="00146311" w:rsidRDefault="00146311">
      <w:pPr>
        <w:pStyle w:val="Standard"/>
        <w:ind w:firstLine="0"/>
        <w:rPr>
          <w:spacing w:val="-2"/>
        </w:rPr>
      </w:pPr>
      <w:r>
        <w:rPr>
          <w:spacing w:val="-2"/>
        </w:rPr>
        <w:tab/>
        <w:t xml:space="preserve">3. </w:t>
      </w:r>
      <w:r w:rsidR="0057488A">
        <w:t>При добавлении записей (например, сотрудника, партии или клетки), если пользователь не заполняет обязательные поля, система отображает сообщение об ошибке рядом с соответствующим полем.</w:t>
      </w:r>
      <w:r w:rsidR="0057488A">
        <w:br/>
        <w:t>Это предотвращает сохранение неполных или ошибочных данных и обеспечивает корректность информации в базе.</w:t>
      </w:r>
    </w:p>
    <w:p w14:paraId="00CA0664" w14:textId="77777777" w:rsidR="00146311" w:rsidRDefault="00146311">
      <w:pPr>
        <w:pStyle w:val="Standard"/>
        <w:ind w:firstLine="0"/>
        <w:jc w:val="left"/>
        <w:rPr>
          <w:spacing w:val="-2"/>
        </w:rPr>
      </w:pPr>
    </w:p>
    <w:p w14:paraId="6163CFDE" w14:textId="77777777" w:rsidR="00146311" w:rsidRDefault="00146311">
      <w:pPr>
        <w:pStyle w:val="Standard"/>
        <w:ind w:firstLine="0"/>
        <w:jc w:val="left"/>
        <w:rPr>
          <w:spacing w:val="-2"/>
        </w:rPr>
      </w:pPr>
    </w:p>
    <w:p w14:paraId="4D2A5190" w14:textId="77777777" w:rsidR="00146311" w:rsidRDefault="00146311">
      <w:pPr>
        <w:pStyle w:val="Standard"/>
        <w:ind w:firstLine="0"/>
        <w:jc w:val="left"/>
        <w:rPr>
          <w:spacing w:val="-2"/>
        </w:rPr>
      </w:pPr>
    </w:p>
    <w:p w14:paraId="6B87E56A" w14:textId="77777777" w:rsidR="00146311" w:rsidRDefault="00146311">
      <w:pPr>
        <w:pStyle w:val="Standard"/>
        <w:ind w:firstLine="0"/>
        <w:jc w:val="left"/>
        <w:rPr>
          <w:spacing w:val="-2"/>
        </w:rPr>
      </w:pPr>
    </w:p>
    <w:p w14:paraId="5779071F" w14:textId="77777777" w:rsidR="00146311" w:rsidRDefault="00146311">
      <w:pPr>
        <w:pStyle w:val="Standard"/>
        <w:ind w:firstLine="0"/>
        <w:jc w:val="left"/>
        <w:rPr>
          <w:spacing w:val="-2"/>
        </w:rPr>
      </w:pPr>
    </w:p>
    <w:p w14:paraId="59131497" w14:textId="77777777" w:rsidR="00146311" w:rsidRDefault="00146311">
      <w:pPr>
        <w:pStyle w:val="Standard"/>
        <w:ind w:firstLine="0"/>
        <w:jc w:val="left"/>
        <w:rPr>
          <w:spacing w:val="-2"/>
        </w:rPr>
      </w:pPr>
    </w:p>
    <w:p w14:paraId="4C09C703" w14:textId="77777777" w:rsidR="00146311" w:rsidRDefault="00146311">
      <w:pPr>
        <w:pStyle w:val="Standard"/>
        <w:ind w:firstLine="0"/>
        <w:jc w:val="left"/>
        <w:rPr>
          <w:spacing w:val="-2"/>
        </w:rPr>
      </w:pPr>
    </w:p>
    <w:p w14:paraId="4C9A9A7F" w14:textId="77777777" w:rsidR="00146311" w:rsidRDefault="00146311">
      <w:pPr>
        <w:pStyle w:val="Standard"/>
        <w:ind w:firstLine="0"/>
        <w:jc w:val="left"/>
        <w:rPr>
          <w:spacing w:val="-2"/>
        </w:rPr>
      </w:pPr>
    </w:p>
    <w:p w14:paraId="6225CB95" w14:textId="77777777" w:rsidR="00146311" w:rsidRDefault="00146311">
      <w:pPr>
        <w:pStyle w:val="Standard"/>
        <w:ind w:firstLine="0"/>
        <w:jc w:val="left"/>
        <w:rPr>
          <w:spacing w:val="-2"/>
        </w:rPr>
      </w:pPr>
    </w:p>
    <w:p w14:paraId="5EFFFDFA" w14:textId="77777777" w:rsidR="00146311" w:rsidRDefault="00146311">
      <w:pPr>
        <w:pStyle w:val="Standard"/>
        <w:ind w:firstLine="0"/>
        <w:jc w:val="left"/>
        <w:rPr>
          <w:spacing w:val="-2"/>
        </w:rPr>
      </w:pPr>
    </w:p>
    <w:p w14:paraId="1DBF3A69" w14:textId="77777777" w:rsidR="00146311" w:rsidRDefault="00146311">
      <w:pPr>
        <w:pStyle w:val="Standard"/>
        <w:ind w:firstLine="0"/>
        <w:jc w:val="left"/>
        <w:rPr>
          <w:spacing w:val="-2"/>
        </w:rPr>
      </w:pPr>
    </w:p>
    <w:p w14:paraId="4C3098C6" w14:textId="77777777" w:rsidR="00146311" w:rsidRDefault="00146311">
      <w:pPr>
        <w:pStyle w:val="Standard"/>
        <w:ind w:firstLine="0"/>
        <w:jc w:val="left"/>
        <w:rPr>
          <w:spacing w:val="-2"/>
        </w:rPr>
      </w:pPr>
    </w:p>
    <w:p w14:paraId="7F61BA78" w14:textId="77777777" w:rsidR="00146311" w:rsidRDefault="00146311">
      <w:pPr>
        <w:pStyle w:val="Standard"/>
        <w:ind w:firstLine="0"/>
        <w:jc w:val="left"/>
        <w:rPr>
          <w:spacing w:val="-2"/>
        </w:rPr>
      </w:pPr>
    </w:p>
    <w:p w14:paraId="633B85ED" w14:textId="77777777" w:rsidR="00146311" w:rsidRDefault="00146311">
      <w:pPr>
        <w:pStyle w:val="afffff3"/>
        <w:pageBreakBefore/>
      </w:pPr>
      <w:bookmarkStart w:id="29" w:name="__RefHeading___Toc8796"/>
      <w:bookmarkEnd w:id="29"/>
      <w:r>
        <w:lastRenderedPageBreak/>
        <w:t>Заключение</w:t>
      </w:r>
    </w:p>
    <w:p w14:paraId="7D8DCA82" w14:textId="57E05781" w:rsidR="00146311" w:rsidRDefault="00146311">
      <w:pPr>
        <w:pStyle w:val="Standard"/>
      </w:pPr>
      <w:r>
        <w:tab/>
      </w:r>
      <w:r w:rsidR="00CB3945">
        <w:t>Разработанная автоматизированная система управления птицефабрикой полностью соответствует требованиям технического задания и предоставляет удобный, понятный интерфейс для пользователей. Система гарантирует защиту от несанкционированного доступа: обычные сотрудники имеют доступ только к просмотру данных, тогда как функции редактирования и удаления доступны только администраторам.</w:t>
      </w:r>
    </w:p>
    <w:p w14:paraId="287CE581" w14:textId="77777777" w:rsidR="00CB3945" w:rsidRDefault="00CB3945">
      <w:pPr>
        <w:pStyle w:val="Standard"/>
      </w:pPr>
      <w:r>
        <w:t>В ходе разработки возникли некоторые сложности:</w:t>
      </w:r>
    </w:p>
    <w:p w14:paraId="3E824F3A" w14:textId="29A6D32A" w:rsidR="00146311" w:rsidRDefault="00146311">
      <w:pPr>
        <w:pStyle w:val="Standard"/>
      </w:pPr>
      <w:r>
        <w:tab/>
      </w:r>
      <w:r w:rsidR="00CB3945">
        <w:t>При вводе некорректных данных (например, численности птиц или характеристик клеток) система не показывала явного сообщения об ошибке. Форма перезагружалась с сохранением корректно введенных значений, а проблемное поле оставалось пустым.</w:t>
      </w:r>
    </w:p>
    <w:p w14:paraId="282630A6" w14:textId="5DFCB97B" w:rsidR="00146311" w:rsidRDefault="00146311">
      <w:pPr>
        <w:pStyle w:val="Standard"/>
      </w:pPr>
      <w:r>
        <w:tab/>
      </w:r>
      <w:r w:rsidR="00CB3945">
        <w:t>Были трудности с оформлением внешнего вида интерфейса и отображением информации, которые удалось успешно решить с помощью онлайн-ресурсов и примеров.</w:t>
      </w:r>
    </w:p>
    <w:p w14:paraId="535D6DD3" w14:textId="77777777" w:rsidR="00CB3945" w:rsidRDefault="00146311">
      <w:pPr>
        <w:pStyle w:val="Standard"/>
      </w:pPr>
      <w:r>
        <w:tab/>
      </w:r>
      <w:r w:rsidR="00CB3945">
        <w:t>Для добавления новых партий птиц и обновления информации о клетках была внедрена дополнительная проверка правильности введенных данных. Если пользователь вводил недопустимое значение (например, неверный тип птиц или количество голов), система показывала сообщение об ошибке в верхней части страницы.</w:t>
      </w:r>
    </w:p>
    <w:p w14:paraId="16B7F72C" w14:textId="4D9E56BF" w:rsidR="00146311" w:rsidRDefault="00146311">
      <w:pPr>
        <w:pStyle w:val="Standard"/>
      </w:pPr>
      <w:r>
        <w:tab/>
      </w:r>
      <w:r w:rsidR="00CB3945">
        <w:t>Несмотря на перечисленные сложности, все задачи были успешно выполнены, и система готова к эксплуатации на птицефабрике.</w:t>
      </w:r>
    </w:p>
    <w:p w14:paraId="2A920543" w14:textId="77777777" w:rsidR="00146311" w:rsidRDefault="00146311">
      <w:pPr>
        <w:pStyle w:val="Standard"/>
      </w:pPr>
    </w:p>
    <w:p w14:paraId="3EE0B09C" w14:textId="77777777" w:rsidR="00146311" w:rsidRDefault="00146311">
      <w:pPr>
        <w:pStyle w:val="Standard"/>
        <w:ind w:firstLine="0"/>
        <w:jc w:val="left"/>
      </w:pPr>
    </w:p>
    <w:p w14:paraId="4CE41F45" w14:textId="77777777" w:rsidR="00146311" w:rsidRDefault="00146311">
      <w:pPr>
        <w:pStyle w:val="Standard"/>
        <w:ind w:firstLine="0"/>
        <w:jc w:val="left"/>
      </w:pPr>
    </w:p>
    <w:p w14:paraId="669088A9" w14:textId="77777777" w:rsidR="00146311" w:rsidRDefault="00146311">
      <w:pPr>
        <w:pStyle w:val="Standard"/>
        <w:ind w:firstLine="0"/>
        <w:jc w:val="left"/>
      </w:pPr>
    </w:p>
    <w:p w14:paraId="571A69BE" w14:textId="3396586E" w:rsidR="00146311" w:rsidRPr="009B5A68" w:rsidRDefault="00146311" w:rsidP="009B5A68">
      <w:pPr>
        <w:pStyle w:val="afffff3"/>
        <w:pageBreakBefore/>
        <w:rPr>
          <w:rFonts w:ascii="Times New Roman" w:hAnsi="Times New Roman" w:cs="Times New Roman"/>
          <w:color w:val="auto"/>
          <w:sz w:val="28"/>
          <w:szCs w:val="28"/>
        </w:rPr>
      </w:pPr>
      <w:bookmarkStart w:id="30" w:name="__RefHeading___Toc30916"/>
      <w:bookmarkEnd w:id="30"/>
      <w:r>
        <w:lastRenderedPageBreak/>
        <w:t>Список использованных источников</w:t>
      </w:r>
    </w:p>
    <w:p w14:paraId="2B57874D" w14:textId="5BE91D49" w:rsidR="00146311" w:rsidRDefault="009B5A68">
      <w:pPr>
        <w:overflowPunct w:val="0"/>
      </w:pPr>
      <w:r>
        <w:t>1</w:t>
      </w:r>
      <w:r w:rsidR="00146311">
        <w:t xml:space="preserve">. </w:t>
      </w:r>
      <w:r w:rsidR="005800DE">
        <w:t xml:space="preserve">Ермаков, С. П. Цифровизация сельского хозяйства: перспективы и технологии / С. П. Ермаков // Вестник цифровой экономики. </w:t>
      </w:r>
      <w:r w:rsidR="00FD1772">
        <w:t>—</w:t>
      </w:r>
      <w:r w:rsidR="005800DE">
        <w:t xml:space="preserve"> Б. м.: Издательство не указано, 2022. </w:t>
      </w:r>
      <w:r w:rsidR="00FD1772">
        <w:t>—</w:t>
      </w:r>
      <w:r w:rsidR="005800DE">
        <w:t xml:space="preserve"> № 3. </w:t>
      </w:r>
      <w:r w:rsidR="00FD1772">
        <w:t>—</w:t>
      </w:r>
      <w:r w:rsidR="005800DE">
        <w:t xml:space="preserve"> URL: </w:t>
      </w:r>
      <w:hyperlink r:id="rId27" w:tgtFrame="_new" w:history="1">
        <w:r w:rsidR="005800DE">
          <w:rPr>
            <w:rStyle w:val="af1"/>
          </w:rPr>
          <w:t>https://cyberleninka.ru/article/n/tsifrovizatsiya-selskogo-hozyaystva-perspektivy-i-tehnologii/viewer</w:t>
        </w:r>
      </w:hyperlink>
      <w:r w:rsidR="005800DE">
        <w:t xml:space="preserve"> (дата обращения: </w:t>
      </w:r>
      <w:r w:rsidR="00E82990">
        <w:t>15</w:t>
      </w:r>
      <w:r w:rsidR="005800DE">
        <w:t xml:space="preserve">.10.2025). </w:t>
      </w:r>
      <w:r w:rsidR="00FD1772">
        <w:t>—</w:t>
      </w:r>
      <w:r w:rsidR="005800DE">
        <w:t xml:space="preserve"> Текст: электронный.</w:t>
      </w:r>
    </w:p>
    <w:p w14:paraId="57EE5051" w14:textId="36B51A57" w:rsidR="00146311" w:rsidRDefault="009B5A68">
      <w:pPr>
        <w:overflowPunct w:val="0"/>
      </w:pPr>
      <w:r>
        <w:t>2</w:t>
      </w:r>
      <w:r w:rsidR="00146311">
        <w:t xml:space="preserve">. </w:t>
      </w:r>
      <w:r w:rsidR="005800DE">
        <w:t xml:space="preserve">Кузнецов, И. С. Автоматизация технологических процессов в птицеводстве / И. С. Кузнецов // Сельское хозяйство и пищевые технологии. </w:t>
      </w:r>
      <w:r w:rsidR="00FD1772">
        <w:t>—</w:t>
      </w:r>
      <w:r w:rsidR="005800DE">
        <w:t xml:space="preserve"> 2023. </w:t>
      </w:r>
      <w:r w:rsidR="00FD1772">
        <w:t>—</w:t>
      </w:r>
      <w:r w:rsidR="005800DE">
        <w:t xml:space="preserve"> URL: </w:t>
      </w:r>
      <w:hyperlink r:id="rId28" w:tgtFrame="_new" w:history="1">
        <w:r w:rsidR="005800DE">
          <w:rPr>
            <w:rStyle w:val="af1"/>
          </w:rPr>
          <w:t>https://cyberleninka.ru/article/n/avtomatizatsiya-tehnologicheskih-protsessov-v-ptitsevodstve/viewer</w:t>
        </w:r>
      </w:hyperlink>
      <w:r w:rsidR="005800DE">
        <w:t xml:space="preserve"> (дата обращения: </w:t>
      </w:r>
      <w:r w:rsidR="00E82990">
        <w:t>15</w:t>
      </w:r>
      <w:r w:rsidR="005800DE">
        <w:t xml:space="preserve">.10.2025). </w:t>
      </w:r>
      <w:r w:rsidR="001C683E">
        <w:t>—</w:t>
      </w:r>
      <w:r w:rsidR="005800DE">
        <w:t xml:space="preserve"> Текст: электронный.</w:t>
      </w:r>
    </w:p>
    <w:p w14:paraId="12E8136D" w14:textId="09700AA5" w:rsidR="00F308B3" w:rsidRDefault="00F308B3">
      <w:pPr>
        <w:overflowPunct w:val="0"/>
      </w:pPr>
      <w:r>
        <w:rPr>
          <w:rStyle w:val="af2"/>
          <w:b w:val="0"/>
          <w:bCs w:val="0"/>
        </w:rPr>
        <w:t xml:space="preserve">3. </w:t>
      </w:r>
      <w:r>
        <w:t>Российская Федерация. Законы. О</w:t>
      </w:r>
      <w:r w:rsidR="001B5660">
        <w:t xml:space="preserve"> </w:t>
      </w:r>
      <w:proofErr w:type="gramStart"/>
      <w:r>
        <w:t>ветеринарии :</w:t>
      </w:r>
      <w:proofErr w:type="gramEnd"/>
      <w:r>
        <w:t xml:space="preserve"> Федеральный закон от 14.05.1993 № 4979-1 : [принят Верховным Советом РФ 14 мая 1993 г.]. – URL: </w:t>
      </w:r>
      <w:hyperlink r:id="rId29" w:tgtFrame="_new" w:history="1">
        <w:r>
          <w:rPr>
            <w:rStyle w:val="af1"/>
          </w:rPr>
          <w:t>http://pravo.gov.ru</w:t>
        </w:r>
      </w:hyperlink>
      <w:r>
        <w:t xml:space="preserve"> (дата обращения: 15.10.2025). </w:t>
      </w:r>
      <w:r w:rsidR="00FD1772">
        <w:t>—</w:t>
      </w:r>
      <w:r>
        <w:t xml:space="preserve"> Текст: электронный.</w:t>
      </w:r>
    </w:p>
    <w:p w14:paraId="6BEF12DE" w14:textId="7DC1729D" w:rsidR="009B5A68" w:rsidRDefault="00F308B3">
      <w:pPr>
        <w:overflowPunct w:val="0"/>
      </w:pPr>
      <w:r>
        <w:t>4</w:t>
      </w:r>
      <w:r w:rsidR="00146311">
        <w:t xml:space="preserve">. </w:t>
      </w:r>
      <w:r w:rsidR="009B5A68">
        <w:t xml:space="preserve">Руководство по ADO.NET </w:t>
      </w:r>
      <w:proofErr w:type="spellStart"/>
      <w:r w:rsidR="009B5A68">
        <w:t>Entity</w:t>
      </w:r>
      <w:proofErr w:type="spellEnd"/>
      <w:r w:rsidR="009B5A68">
        <w:t xml:space="preserve"> Framework</w:t>
      </w:r>
      <w:r w:rsidR="001C683E" w:rsidRPr="001C683E">
        <w:t xml:space="preserve"> — </w:t>
      </w:r>
      <w:proofErr w:type="gramStart"/>
      <w:r w:rsidR="001C683E">
        <w:t xml:space="preserve">Текст </w:t>
      </w:r>
      <w:r w:rsidR="009B5A68">
        <w:t>:</w:t>
      </w:r>
      <w:proofErr w:type="gramEnd"/>
      <w:r w:rsidR="001C683E">
        <w:t xml:space="preserve">  электронный  </w:t>
      </w:r>
      <w:r w:rsidR="001C683E" w:rsidRPr="001C683E">
        <w:t>//</w:t>
      </w:r>
      <w:r w:rsidR="009B5A68">
        <w:t xml:space="preserve"> официальный сайт. </w:t>
      </w:r>
      <w:r w:rsidR="001C683E">
        <w:t>—</w:t>
      </w:r>
      <w:r w:rsidR="009B5A68">
        <w:t xml:space="preserve"> 2016. </w:t>
      </w:r>
      <w:r w:rsidR="001C683E">
        <w:t>—</w:t>
      </w:r>
      <w:r w:rsidR="009B5A68">
        <w:t xml:space="preserve"> URL: </w:t>
      </w:r>
      <w:hyperlink r:id="rId30" w:tgtFrame="_new" w:history="1">
        <w:r w:rsidR="009B5A68">
          <w:rPr>
            <w:rStyle w:val="af1"/>
          </w:rPr>
          <w:t>https://learn.microsoft.com/ef/ef6</w:t>
        </w:r>
      </w:hyperlink>
      <w:r w:rsidR="009B5A68">
        <w:t xml:space="preserve"> (дата обращения: </w:t>
      </w:r>
      <w:r w:rsidR="00E82990">
        <w:t>15</w:t>
      </w:r>
      <w:r w:rsidR="009B5A68">
        <w:t xml:space="preserve">.10.2025). </w:t>
      </w:r>
    </w:p>
    <w:p w14:paraId="47363F09" w14:textId="7EBF4AEC" w:rsidR="00D40F2C" w:rsidRDefault="009B5A68">
      <w:pPr>
        <w:overflowPunct w:val="0"/>
      </w:pPr>
      <w:r>
        <w:t>5</w:t>
      </w:r>
      <w:r w:rsidR="00D40F2C">
        <w:t xml:space="preserve">. </w:t>
      </w:r>
      <w:r>
        <w:t xml:space="preserve">Справочник по Microsoft SQL </w:t>
      </w:r>
      <w:proofErr w:type="gramStart"/>
      <w:r>
        <w:t xml:space="preserve">Server </w:t>
      </w:r>
      <w:r w:rsidR="001C683E">
        <w:t xml:space="preserve"> </w:t>
      </w:r>
      <w:r w:rsidR="001C683E" w:rsidRPr="001C683E">
        <w:t>—</w:t>
      </w:r>
      <w:proofErr w:type="gramEnd"/>
      <w:r w:rsidR="00B65BA8">
        <w:t xml:space="preserve"> Текст </w:t>
      </w:r>
      <w:r>
        <w:t>:</w:t>
      </w:r>
      <w:r w:rsidR="00B65BA8">
        <w:t xml:space="preserve">  электронный</w:t>
      </w:r>
      <w:r w:rsidR="00B65BA8" w:rsidRPr="00B65BA8">
        <w:t xml:space="preserve">  //</w:t>
      </w:r>
      <w:r>
        <w:t xml:space="preserve"> официальный сайт Microsoft. </w:t>
      </w:r>
      <w:r w:rsidR="00FD1772">
        <w:t>—</w:t>
      </w:r>
      <w:r>
        <w:t xml:space="preserve"> 2024. </w:t>
      </w:r>
      <w:r w:rsidR="00FD1772">
        <w:t>—</w:t>
      </w:r>
      <w:r>
        <w:t xml:space="preserve"> URL: </w:t>
      </w:r>
      <w:hyperlink r:id="rId31" w:tgtFrame="_new" w:history="1">
        <w:r>
          <w:rPr>
            <w:rStyle w:val="af1"/>
          </w:rPr>
          <w:t>https://learn.microsoft.com/sql</w:t>
        </w:r>
      </w:hyperlink>
      <w:r>
        <w:t xml:space="preserve"> (дата обращения: </w:t>
      </w:r>
      <w:r w:rsidR="00E82990">
        <w:t>15</w:t>
      </w:r>
      <w:r>
        <w:t xml:space="preserve">.10.2025). </w:t>
      </w:r>
    </w:p>
    <w:p w14:paraId="405B7FCA" w14:textId="6FC0D09D" w:rsidR="00D40F2C" w:rsidRDefault="00D40F2C">
      <w:pPr>
        <w:overflowPunct w:val="0"/>
      </w:pPr>
    </w:p>
    <w:p w14:paraId="2B84634A" w14:textId="77777777" w:rsidR="00146311" w:rsidRDefault="00146311">
      <w:pPr>
        <w:pStyle w:val="Standard"/>
        <w:ind w:firstLine="0"/>
      </w:pPr>
    </w:p>
    <w:p w14:paraId="10E1CF13" w14:textId="77777777" w:rsidR="00146311" w:rsidRDefault="00146311">
      <w:pPr>
        <w:pStyle w:val="Standard"/>
        <w:ind w:firstLine="0"/>
      </w:pPr>
    </w:p>
    <w:p w14:paraId="6D25A362" w14:textId="3848AA42" w:rsidR="00233A7E" w:rsidRPr="00B70042" w:rsidRDefault="00233A7E" w:rsidP="00233A7E">
      <w:pPr>
        <w:ind w:firstLine="0"/>
        <w:rPr>
          <w:rFonts w:ascii="Cascadia Mono" w:hAnsi="Cascadia Mono" w:cs="Cascadia Mono"/>
          <w:color w:val="000000"/>
          <w:sz w:val="19"/>
          <w:highlight w:val="white"/>
        </w:rPr>
      </w:pPr>
    </w:p>
    <w:p w14:paraId="7D1C14D1" w14:textId="70991726" w:rsidR="00146311" w:rsidRPr="00233A7E" w:rsidRDefault="00233A7E" w:rsidP="00233A7E">
      <w:pPr>
        <w:pStyle w:val="afffff3"/>
        <w:pageBreakBefore/>
        <w:spacing w:before="560" w:after="240"/>
        <w:rPr>
          <w:b w:val="0"/>
          <w:bCs w:val="0"/>
        </w:rPr>
      </w:pPr>
      <w:r>
        <w:lastRenderedPageBreak/>
        <w:t>Приложение А. Исходные тексты программных модулей</w:t>
      </w:r>
      <w:r w:rsidR="00146311" w:rsidRPr="00233A7E">
        <w:rPr>
          <w:rFonts w:ascii="Cascadia Mono" w:eastAsia="Cascadia Mono" w:hAnsi="Cascadia Mono" w:cs="Cascadia Mono"/>
          <w:sz w:val="19"/>
          <w:highlight w:val="white"/>
        </w:rPr>
        <w:t xml:space="preserve">   </w:t>
      </w:r>
    </w:p>
    <w:p w14:paraId="460D5903" w14:textId="77777777" w:rsidR="00233A7E" w:rsidRDefault="00233A7E" w:rsidP="00233A7E">
      <w:pPr>
        <w:pStyle w:val="Standard"/>
        <w:ind w:firstLine="0"/>
        <w:rPr>
          <w:rStyle w:val="af2"/>
          <w:b w:val="0"/>
          <w:bCs w:val="0"/>
          <w:lang w:val="en-US"/>
        </w:rPr>
      </w:pPr>
      <w:r w:rsidRPr="000A1904">
        <w:rPr>
          <w:rStyle w:val="af2"/>
          <w:b w:val="0"/>
          <w:bCs w:val="0"/>
          <w:lang w:val="en-US"/>
        </w:rPr>
        <w:t xml:space="preserve">1. </w:t>
      </w:r>
      <w:proofErr w:type="spellStart"/>
      <w:r w:rsidRPr="0091227D">
        <w:rPr>
          <w:rStyle w:val="af2"/>
          <w:b w:val="0"/>
          <w:bCs w:val="0"/>
          <w:lang w:val="en-US"/>
        </w:rPr>
        <w:t>AssignmentController</w:t>
      </w:r>
      <w:proofErr w:type="spellEnd"/>
    </w:p>
    <w:p w14:paraId="091CB53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Microsoft.AspNetCore.Mvc</w:t>
      </w:r>
      <w:proofErr w:type="spellEnd"/>
      <w:proofErr w:type="gramEnd"/>
      <w:r w:rsidRPr="00052CA1">
        <w:rPr>
          <w:rFonts w:ascii="Cascadia Mono" w:hAnsi="Cascadia Mono" w:cs="Cascadia Mono"/>
          <w:color w:val="000000"/>
          <w:sz w:val="19"/>
          <w:szCs w:val="19"/>
          <w:highlight w:val="white"/>
          <w:lang w:val="en-US"/>
        </w:rPr>
        <w:t>;</w:t>
      </w:r>
    </w:p>
    <w:p w14:paraId="2D5FB7E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Microsoft.AspNetCore.Mvc.Rendering</w:t>
      </w:r>
      <w:proofErr w:type="spellEnd"/>
      <w:proofErr w:type="gramEnd"/>
      <w:r w:rsidRPr="00052CA1">
        <w:rPr>
          <w:rFonts w:ascii="Cascadia Mono" w:hAnsi="Cascadia Mono" w:cs="Cascadia Mono"/>
          <w:color w:val="000000"/>
          <w:sz w:val="19"/>
          <w:szCs w:val="19"/>
          <w:highlight w:val="white"/>
          <w:lang w:val="en-US"/>
        </w:rPr>
        <w:t>;</w:t>
      </w:r>
    </w:p>
    <w:p w14:paraId="4C1EB4A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Microsoft.EntityFrameworkCore</w:t>
      </w:r>
      <w:proofErr w:type="spellEnd"/>
      <w:r w:rsidRPr="00052CA1">
        <w:rPr>
          <w:rFonts w:ascii="Cascadia Mono" w:hAnsi="Cascadia Mono" w:cs="Cascadia Mono"/>
          <w:color w:val="000000"/>
          <w:sz w:val="19"/>
          <w:szCs w:val="19"/>
          <w:highlight w:val="white"/>
          <w:lang w:val="en-US"/>
        </w:rPr>
        <w:t>;</w:t>
      </w:r>
    </w:p>
    <w:p w14:paraId="5104D95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PoultryFarmSystem.Data</w:t>
      </w:r>
      <w:proofErr w:type="spellEnd"/>
      <w:r w:rsidRPr="00052CA1">
        <w:rPr>
          <w:rFonts w:ascii="Cascadia Mono" w:hAnsi="Cascadia Mono" w:cs="Cascadia Mono"/>
          <w:color w:val="000000"/>
          <w:sz w:val="19"/>
          <w:szCs w:val="19"/>
          <w:highlight w:val="white"/>
          <w:lang w:val="en-US"/>
        </w:rPr>
        <w:t>;</w:t>
      </w:r>
    </w:p>
    <w:p w14:paraId="421379D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PoultryFarmSystem.Models.Entities</w:t>
      </w:r>
      <w:proofErr w:type="spellEnd"/>
      <w:proofErr w:type="gramEnd"/>
      <w:r w:rsidRPr="00052CA1">
        <w:rPr>
          <w:rFonts w:ascii="Cascadia Mono" w:hAnsi="Cascadia Mono" w:cs="Cascadia Mono"/>
          <w:color w:val="000000"/>
          <w:sz w:val="19"/>
          <w:szCs w:val="19"/>
          <w:highlight w:val="white"/>
          <w:lang w:val="en-US"/>
        </w:rPr>
        <w:t>;</w:t>
      </w:r>
    </w:p>
    <w:p w14:paraId="0035D14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PoultryFarmSystem.Models.Enums</w:t>
      </w:r>
      <w:proofErr w:type="spellEnd"/>
      <w:proofErr w:type="gramEnd"/>
      <w:r w:rsidRPr="00052CA1">
        <w:rPr>
          <w:rFonts w:ascii="Cascadia Mono" w:hAnsi="Cascadia Mono" w:cs="Cascadia Mono"/>
          <w:color w:val="000000"/>
          <w:sz w:val="19"/>
          <w:szCs w:val="19"/>
          <w:highlight w:val="white"/>
          <w:lang w:val="en-US"/>
        </w:rPr>
        <w:t>;</w:t>
      </w:r>
    </w:p>
    <w:p w14:paraId="2BAB202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PoultryFarmSystem.Models.ViewModels</w:t>
      </w:r>
      <w:proofErr w:type="spellEnd"/>
      <w:proofErr w:type="gramEnd"/>
      <w:r w:rsidRPr="00052CA1">
        <w:rPr>
          <w:rFonts w:ascii="Cascadia Mono" w:hAnsi="Cascadia Mono" w:cs="Cascadia Mono"/>
          <w:color w:val="000000"/>
          <w:sz w:val="19"/>
          <w:szCs w:val="19"/>
          <w:highlight w:val="white"/>
          <w:lang w:val="en-US"/>
        </w:rPr>
        <w:t>;</w:t>
      </w:r>
    </w:p>
    <w:p w14:paraId="5EFE812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4AE2B8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namespace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PoultryFarmSystem.Controllers</w:t>
      </w:r>
      <w:proofErr w:type="spellEnd"/>
      <w:r w:rsidRPr="00052CA1">
        <w:rPr>
          <w:rFonts w:ascii="Cascadia Mono" w:hAnsi="Cascadia Mono" w:cs="Cascadia Mono"/>
          <w:color w:val="000000"/>
          <w:sz w:val="19"/>
          <w:szCs w:val="19"/>
          <w:highlight w:val="white"/>
          <w:lang w:val="en-US"/>
        </w:rPr>
        <w:t>;</w:t>
      </w:r>
    </w:p>
    <w:p w14:paraId="08C8E33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DC2650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class</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AssignmentController</w:t>
      </w:r>
      <w:proofErr w:type="spellEnd"/>
      <w:r w:rsidRPr="00052CA1">
        <w:rPr>
          <w:rFonts w:ascii="Cascadia Mono" w:hAnsi="Cascadia Mono" w:cs="Cascadia Mono"/>
          <w:color w:val="000000"/>
          <w:sz w:val="19"/>
          <w:szCs w:val="19"/>
          <w:highlight w:val="white"/>
          <w:lang w:val="en-US"/>
        </w:rPr>
        <w:t xml:space="preserve"> :</w:t>
      </w:r>
      <w:proofErr w:type="gramEnd"/>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Controller</w:t>
      </w:r>
    </w:p>
    <w:p w14:paraId="45AB0E3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w:t>
      </w:r>
    </w:p>
    <w:p w14:paraId="4E4D4F2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FF"/>
          <w:sz w:val="19"/>
          <w:szCs w:val="19"/>
          <w:highlight w:val="white"/>
          <w:lang w:val="en-US"/>
        </w:rPr>
        <w:t>readonly</w:t>
      </w:r>
      <w:proofErr w:type="spellEnd"/>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ApplicationDbContext</w:t>
      </w:r>
      <w:proofErr w:type="spellEnd"/>
      <w:r w:rsidRPr="00052CA1">
        <w:rPr>
          <w:rFonts w:ascii="Cascadia Mono" w:hAnsi="Cascadia Mono" w:cs="Cascadia Mono"/>
          <w:color w:val="000000"/>
          <w:sz w:val="19"/>
          <w:szCs w:val="19"/>
          <w:highlight w:val="white"/>
          <w:lang w:val="en-US"/>
        </w:rPr>
        <w:t xml:space="preserve"> _</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w:t>
      </w:r>
    </w:p>
    <w:p w14:paraId="06E2C96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555A21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AssignmentController</w:t>
      </w:r>
      <w:proofErr w:type="spellEnd"/>
      <w:r w:rsidRPr="00052CA1">
        <w:rPr>
          <w:rFonts w:ascii="Cascadia Mono" w:hAnsi="Cascadia Mono" w:cs="Cascadia Mono"/>
          <w:color w:val="000000"/>
          <w:sz w:val="19"/>
          <w:szCs w:val="19"/>
          <w:highlight w:val="white"/>
          <w:lang w:val="en-US"/>
        </w:rPr>
        <w:t>(</w:t>
      </w:r>
      <w:proofErr w:type="spellStart"/>
      <w:proofErr w:type="gramEnd"/>
      <w:r w:rsidRPr="00052CA1">
        <w:rPr>
          <w:rFonts w:ascii="Cascadia Mono" w:hAnsi="Cascadia Mono" w:cs="Cascadia Mono"/>
          <w:color w:val="2B91AF"/>
          <w:sz w:val="19"/>
          <w:szCs w:val="19"/>
          <w:highlight w:val="white"/>
          <w:lang w:val="en-US"/>
        </w:rPr>
        <w:t>ApplicationDbContext</w:t>
      </w:r>
      <w:proofErr w:type="spellEnd"/>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w:t>
      </w:r>
    </w:p>
    <w:p w14:paraId="01389AF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39C945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w:t>
      </w:r>
    </w:p>
    <w:p w14:paraId="58F3E5C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FC3321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E65E05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Index(</w:t>
      </w:r>
      <w:proofErr w:type="gramEnd"/>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statusFilter</w:t>
      </w:r>
      <w:proofErr w:type="spellEnd"/>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priorityFilter</w:t>
      </w:r>
      <w:proofErr w:type="spellEnd"/>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workerFilter</w:t>
      </w:r>
      <w:proofErr w:type="spellEnd"/>
      <w:r w:rsidRPr="00052CA1">
        <w:rPr>
          <w:rFonts w:ascii="Cascadia Mono" w:hAnsi="Cascadia Mono" w:cs="Cascadia Mono"/>
          <w:color w:val="000000"/>
          <w:sz w:val="19"/>
          <w:szCs w:val="19"/>
          <w:highlight w:val="white"/>
          <w:lang w:val="en-US"/>
        </w:rPr>
        <w:t>)</w:t>
      </w:r>
    </w:p>
    <w:p w14:paraId="455D569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8CF633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assignments = _</w:t>
      </w:r>
      <w:proofErr w:type="spellStart"/>
      <w:proofErr w:type="gramStart"/>
      <w:r w:rsidRPr="00052CA1">
        <w:rPr>
          <w:rFonts w:ascii="Cascadia Mono" w:hAnsi="Cascadia Mono" w:cs="Cascadia Mono"/>
          <w:color w:val="000000"/>
          <w:sz w:val="19"/>
          <w:szCs w:val="19"/>
          <w:highlight w:val="white"/>
          <w:lang w:val="en-US"/>
        </w:rPr>
        <w:t>db.Assignments</w:t>
      </w:r>
      <w:proofErr w:type="spellEnd"/>
      <w:proofErr w:type="gramEnd"/>
    </w:p>
    <w:p w14:paraId="371D89E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.Include</w:t>
      </w:r>
      <w:proofErr w:type="gramEnd"/>
      <w:r w:rsidRPr="00052CA1">
        <w:rPr>
          <w:rFonts w:ascii="Cascadia Mono" w:hAnsi="Cascadia Mono" w:cs="Cascadia Mono"/>
          <w:color w:val="000000"/>
          <w:sz w:val="19"/>
          <w:szCs w:val="19"/>
          <w:highlight w:val="white"/>
          <w:lang w:val="en-US"/>
        </w:rPr>
        <w:t xml:space="preserve">(a =&gt; </w:t>
      </w:r>
      <w:proofErr w:type="spellStart"/>
      <w:r w:rsidRPr="00052CA1">
        <w:rPr>
          <w:rFonts w:ascii="Cascadia Mono" w:hAnsi="Cascadia Mono" w:cs="Cascadia Mono"/>
          <w:color w:val="000000"/>
          <w:sz w:val="19"/>
          <w:szCs w:val="19"/>
          <w:highlight w:val="white"/>
          <w:lang w:val="en-US"/>
        </w:rPr>
        <w:t>a.Worker</w:t>
      </w:r>
      <w:proofErr w:type="spellEnd"/>
      <w:r w:rsidRPr="00052CA1">
        <w:rPr>
          <w:rFonts w:ascii="Cascadia Mono" w:hAnsi="Cascadia Mono" w:cs="Cascadia Mono"/>
          <w:color w:val="000000"/>
          <w:sz w:val="19"/>
          <w:szCs w:val="19"/>
          <w:highlight w:val="white"/>
          <w:lang w:val="en-US"/>
        </w:rPr>
        <w:t>)</w:t>
      </w:r>
    </w:p>
    <w:p w14:paraId="0340056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.Include</w:t>
      </w:r>
      <w:proofErr w:type="gramEnd"/>
      <w:r w:rsidRPr="00052CA1">
        <w:rPr>
          <w:rFonts w:ascii="Cascadia Mono" w:hAnsi="Cascadia Mono" w:cs="Cascadia Mono"/>
          <w:color w:val="000000"/>
          <w:sz w:val="19"/>
          <w:szCs w:val="19"/>
          <w:highlight w:val="white"/>
          <w:lang w:val="en-US"/>
        </w:rPr>
        <w:t xml:space="preserve">(a =&gt; </w:t>
      </w:r>
      <w:proofErr w:type="spellStart"/>
      <w:r w:rsidRPr="00052CA1">
        <w:rPr>
          <w:rFonts w:ascii="Cascadia Mono" w:hAnsi="Cascadia Mono" w:cs="Cascadia Mono"/>
          <w:color w:val="000000"/>
          <w:sz w:val="19"/>
          <w:szCs w:val="19"/>
          <w:highlight w:val="white"/>
          <w:lang w:val="en-US"/>
        </w:rPr>
        <w:t>a.Cage</w:t>
      </w:r>
      <w:proofErr w:type="spellEnd"/>
      <w:r w:rsidRPr="00052CA1">
        <w:rPr>
          <w:rFonts w:ascii="Cascadia Mono" w:hAnsi="Cascadia Mono" w:cs="Cascadia Mono"/>
          <w:color w:val="000000"/>
          <w:sz w:val="19"/>
          <w:szCs w:val="19"/>
          <w:highlight w:val="white"/>
          <w:lang w:val="en-US"/>
        </w:rPr>
        <w:t>)</w:t>
      </w:r>
    </w:p>
    <w:p w14:paraId="4A1B6FB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AsQueryable</w:t>
      </w:r>
      <w:proofErr w:type="spellEnd"/>
      <w:proofErr w:type="gramEnd"/>
      <w:r w:rsidRPr="00052CA1">
        <w:rPr>
          <w:rFonts w:ascii="Cascadia Mono" w:hAnsi="Cascadia Mono" w:cs="Cascadia Mono"/>
          <w:color w:val="000000"/>
          <w:sz w:val="19"/>
          <w:szCs w:val="19"/>
          <w:highlight w:val="white"/>
          <w:lang w:val="en-US"/>
        </w:rPr>
        <w:t>();</w:t>
      </w:r>
    </w:p>
    <w:p w14:paraId="1999CE0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3C808C8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FF"/>
          <w:sz w:val="19"/>
          <w:szCs w:val="19"/>
          <w:highlight w:val="white"/>
          <w:lang w:val="en-US"/>
        </w:rPr>
        <w:t>string</w:t>
      </w:r>
      <w:proofErr w:type="gramEnd"/>
      <w:r w:rsidRPr="00052CA1">
        <w:rPr>
          <w:rFonts w:ascii="Cascadia Mono" w:hAnsi="Cascadia Mono" w:cs="Cascadia Mono"/>
          <w:color w:val="000000"/>
          <w:sz w:val="19"/>
          <w:szCs w:val="19"/>
          <w:highlight w:val="white"/>
          <w:lang w:val="en-US"/>
        </w:rPr>
        <w:t>.IsNullOrEmpty</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statusFilter</w:t>
      </w:r>
      <w:proofErr w:type="spellEnd"/>
      <w:r w:rsidRPr="00052CA1">
        <w:rPr>
          <w:rFonts w:ascii="Cascadia Mono" w:hAnsi="Cascadia Mono" w:cs="Cascadia Mono"/>
          <w:color w:val="000000"/>
          <w:sz w:val="19"/>
          <w:szCs w:val="19"/>
          <w:highlight w:val="white"/>
          <w:lang w:val="en-US"/>
        </w:rPr>
        <w:t>))</w:t>
      </w:r>
    </w:p>
    <w:p w14:paraId="2A9CB9B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98C852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assignments = </w:t>
      </w:r>
      <w:proofErr w:type="spellStart"/>
      <w:proofErr w:type="gramStart"/>
      <w:r w:rsidRPr="00052CA1">
        <w:rPr>
          <w:rFonts w:ascii="Cascadia Mono" w:hAnsi="Cascadia Mono" w:cs="Cascadia Mono"/>
          <w:color w:val="000000"/>
          <w:sz w:val="19"/>
          <w:szCs w:val="19"/>
          <w:highlight w:val="white"/>
          <w:lang w:val="en-US"/>
        </w:rPr>
        <w:t>assignments.Where</w:t>
      </w:r>
      <w:proofErr w:type="spellEnd"/>
      <w:proofErr w:type="gramEnd"/>
      <w:r w:rsidRPr="00052CA1">
        <w:rPr>
          <w:rFonts w:ascii="Cascadia Mono" w:hAnsi="Cascadia Mono" w:cs="Cascadia Mono"/>
          <w:color w:val="000000"/>
          <w:sz w:val="19"/>
          <w:szCs w:val="19"/>
          <w:highlight w:val="white"/>
          <w:lang w:val="en-US"/>
        </w:rPr>
        <w:t xml:space="preserve">(a =&gt; </w:t>
      </w:r>
      <w:proofErr w:type="spellStart"/>
      <w:r w:rsidRPr="00052CA1">
        <w:rPr>
          <w:rFonts w:ascii="Cascadia Mono" w:hAnsi="Cascadia Mono" w:cs="Cascadia Mono"/>
          <w:color w:val="000000"/>
          <w:sz w:val="19"/>
          <w:szCs w:val="19"/>
          <w:highlight w:val="white"/>
          <w:lang w:val="en-US"/>
        </w:rPr>
        <w:t>a.Status.ToString</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statusFilter</w:t>
      </w:r>
      <w:proofErr w:type="spellEnd"/>
      <w:r w:rsidRPr="00052CA1">
        <w:rPr>
          <w:rFonts w:ascii="Cascadia Mono" w:hAnsi="Cascadia Mono" w:cs="Cascadia Mono"/>
          <w:color w:val="000000"/>
          <w:sz w:val="19"/>
          <w:szCs w:val="19"/>
          <w:highlight w:val="white"/>
          <w:lang w:val="en-US"/>
        </w:rPr>
        <w:t>);</w:t>
      </w:r>
    </w:p>
    <w:p w14:paraId="7EDE134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8971F6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89D8A1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FF"/>
          <w:sz w:val="19"/>
          <w:szCs w:val="19"/>
          <w:highlight w:val="white"/>
          <w:lang w:val="en-US"/>
        </w:rPr>
        <w:t>string</w:t>
      </w:r>
      <w:proofErr w:type="gramEnd"/>
      <w:r w:rsidRPr="00052CA1">
        <w:rPr>
          <w:rFonts w:ascii="Cascadia Mono" w:hAnsi="Cascadia Mono" w:cs="Cascadia Mono"/>
          <w:color w:val="000000"/>
          <w:sz w:val="19"/>
          <w:szCs w:val="19"/>
          <w:highlight w:val="white"/>
          <w:lang w:val="en-US"/>
        </w:rPr>
        <w:t>.IsNullOrEmpty</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priorityFilter</w:t>
      </w:r>
      <w:proofErr w:type="spellEnd"/>
      <w:r w:rsidRPr="00052CA1">
        <w:rPr>
          <w:rFonts w:ascii="Cascadia Mono" w:hAnsi="Cascadia Mono" w:cs="Cascadia Mono"/>
          <w:color w:val="000000"/>
          <w:sz w:val="19"/>
          <w:szCs w:val="19"/>
          <w:highlight w:val="white"/>
          <w:lang w:val="en-US"/>
        </w:rPr>
        <w:t>))</w:t>
      </w:r>
    </w:p>
    <w:p w14:paraId="5EC85B7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76ACC4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assignments = </w:t>
      </w:r>
      <w:proofErr w:type="spellStart"/>
      <w:proofErr w:type="gramStart"/>
      <w:r w:rsidRPr="00052CA1">
        <w:rPr>
          <w:rFonts w:ascii="Cascadia Mono" w:hAnsi="Cascadia Mono" w:cs="Cascadia Mono"/>
          <w:color w:val="000000"/>
          <w:sz w:val="19"/>
          <w:szCs w:val="19"/>
          <w:highlight w:val="white"/>
          <w:lang w:val="en-US"/>
        </w:rPr>
        <w:t>assignments.Where</w:t>
      </w:r>
      <w:proofErr w:type="spellEnd"/>
      <w:proofErr w:type="gramEnd"/>
      <w:r w:rsidRPr="00052CA1">
        <w:rPr>
          <w:rFonts w:ascii="Cascadia Mono" w:hAnsi="Cascadia Mono" w:cs="Cascadia Mono"/>
          <w:color w:val="000000"/>
          <w:sz w:val="19"/>
          <w:szCs w:val="19"/>
          <w:highlight w:val="white"/>
          <w:lang w:val="en-US"/>
        </w:rPr>
        <w:t xml:space="preserve">(a =&gt; </w:t>
      </w:r>
      <w:proofErr w:type="spellStart"/>
      <w:r w:rsidRPr="00052CA1">
        <w:rPr>
          <w:rFonts w:ascii="Cascadia Mono" w:hAnsi="Cascadia Mono" w:cs="Cascadia Mono"/>
          <w:color w:val="000000"/>
          <w:sz w:val="19"/>
          <w:szCs w:val="19"/>
          <w:highlight w:val="white"/>
          <w:lang w:val="en-US"/>
        </w:rPr>
        <w:t>a.Priority.ToString</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priorityFilter</w:t>
      </w:r>
      <w:proofErr w:type="spellEnd"/>
      <w:r w:rsidRPr="00052CA1">
        <w:rPr>
          <w:rFonts w:ascii="Cascadia Mono" w:hAnsi="Cascadia Mono" w:cs="Cascadia Mono"/>
          <w:color w:val="000000"/>
          <w:sz w:val="19"/>
          <w:szCs w:val="19"/>
          <w:highlight w:val="white"/>
          <w:lang w:val="en-US"/>
        </w:rPr>
        <w:t>);</w:t>
      </w:r>
    </w:p>
    <w:p w14:paraId="672AF7D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673A4B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D83BD2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FF"/>
          <w:sz w:val="19"/>
          <w:szCs w:val="19"/>
          <w:highlight w:val="white"/>
          <w:lang w:val="en-US"/>
        </w:rPr>
        <w:t>string</w:t>
      </w:r>
      <w:proofErr w:type="gramEnd"/>
      <w:r w:rsidRPr="00052CA1">
        <w:rPr>
          <w:rFonts w:ascii="Cascadia Mono" w:hAnsi="Cascadia Mono" w:cs="Cascadia Mono"/>
          <w:color w:val="000000"/>
          <w:sz w:val="19"/>
          <w:szCs w:val="19"/>
          <w:highlight w:val="white"/>
          <w:lang w:val="en-US"/>
        </w:rPr>
        <w:t>.IsNullOrEmpty</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workerFilter</w:t>
      </w:r>
      <w:proofErr w:type="spellEnd"/>
      <w:r w:rsidRPr="00052CA1">
        <w:rPr>
          <w:rFonts w:ascii="Cascadia Mono" w:hAnsi="Cascadia Mono" w:cs="Cascadia Mono"/>
          <w:color w:val="000000"/>
          <w:sz w:val="19"/>
          <w:szCs w:val="19"/>
          <w:highlight w:val="white"/>
          <w:lang w:val="en-US"/>
        </w:rPr>
        <w:t>))</w:t>
      </w:r>
    </w:p>
    <w:p w14:paraId="51FB662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48A540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assignments = </w:t>
      </w:r>
      <w:proofErr w:type="spellStart"/>
      <w:proofErr w:type="gramStart"/>
      <w:r w:rsidRPr="00052CA1">
        <w:rPr>
          <w:rFonts w:ascii="Cascadia Mono" w:hAnsi="Cascadia Mono" w:cs="Cascadia Mono"/>
          <w:color w:val="000000"/>
          <w:sz w:val="19"/>
          <w:szCs w:val="19"/>
          <w:highlight w:val="white"/>
          <w:lang w:val="en-US"/>
        </w:rPr>
        <w:t>assignments.Where</w:t>
      </w:r>
      <w:proofErr w:type="spellEnd"/>
      <w:proofErr w:type="gramEnd"/>
      <w:r w:rsidRPr="00052CA1">
        <w:rPr>
          <w:rFonts w:ascii="Cascadia Mono" w:hAnsi="Cascadia Mono" w:cs="Cascadia Mono"/>
          <w:color w:val="000000"/>
          <w:sz w:val="19"/>
          <w:szCs w:val="19"/>
          <w:highlight w:val="white"/>
          <w:lang w:val="en-US"/>
        </w:rPr>
        <w:t xml:space="preserve">(a =&gt; </w:t>
      </w:r>
    </w:p>
    <w:p w14:paraId="39C6B8C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a.Worker.LastName</w:t>
      </w:r>
      <w:proofErr w:type="gramEnd"/>
      <w:r w:rsidRPr="00052CA1">
        <w:rPr>
          <w:rFonts w:ascii="Cascadia Mono" w:hAnsi="Cascadia Mono" w:cs="Cascadia Mono"/>
          <w:color w:val="000000"/>
          <w:sz w:val="19"/>
          <w:szCs w:val="19"/>
          <w:highlight w:val="white"/>
          <w:lang w:val="en-US"/>
        </w:rPr>
        <w:t>.Contains</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workerFilter</w:t>
      </w:r>
      <w:proofErr w:type="spellEnd"/>
      <w:r w:rsidRPr="00052CA1">
        <w:rPr>
          <w:rFonts w:ascii="Cascadia Mono" w:hAnsi="Cascadia Mono" w:cs="Cascadia Mono"/>
          <w:color w:val="000000"/>
          <w:sz w:val="19"/>
          <w:szCs w:val="19"/>
          <w:highlight w:val="white"/>
          <w:lang w:val="en-US"/>
        </w:rPr>
        <w:t>) ||</w:t>
      </w:r>
    </w:p>
    <w:p w14:paraId="17AABC0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a.Worker.FirstName</w:t>
      </w:r>
      <w:proofErr w:type="gramEnd"/>
      <w:r w:rsidRPr="00052CA1">
        <w:rPr>
          <w:rFonts w:ascii="Cascadia Mono" w:hAnsi="Cascadia Mono" w:cs="Cascadia Mono"/>
          <w:color w:val="000000"/>
          <w:sz w:val="19"/>
          <w:szCs w:val="19"/>
          <w:highlight w:val="white"/>
          <w:lang w:val="en-US"/>
        </w:rPr>
        <w:t>.Contains</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workerFilter</w:t>
      </w:r>
      <w:proofErr w:type="spellEnd"/>
      <w:r w:rsidRPr="00052CA1">
        <w:rPr>
          <w:rFonts w:ascii="Cascadia Mono" w:hAnsi="Cascadia Mono" w:cs="Cascadia Mono"/>
          <w:color w:val="000000"/>
          <w:sz w:val="19"/>
          <w:szCs w:val="19"/>
          <w:highlight w:val="white"/>
          <w:lang w:val="en-US"/>
        </w:rPr>
        <w:t>) ||</w:t>
      </w:r>
    </w:p>
    <w:p w14:paraId="0BFB177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a.Worker.MiddleName</w:t>
      </w:r>
      <w:proofErr w:type="spellEnd"/>
      <w:proofErr w:type="gramEnd"/>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 xml:space="preserve"> &amp;&amp; </w:t>
      </w:r>
      <w:proofErr w:type="spellStart"/>
      <w:r w:rsidRPr="00052CA1">
        <w:rPr>
          <w:rFonts w:ascii="Cascadia Mono" w:hAnsi="Cascadia Mono" w:cs="Cascadia Mono"/>
          <w:color w:val="000000"/>
          <w:sz w:val="19"/>
          <w:szCs w:val="19"/>
          <w:highlight w:val="white"/>
          <w:lang w:val="en-US"/>
        </w:rPr>
        <w:t>a.Worker.MiddleName.Contains</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workerFilter</w:t>
      </w:r>
      <w:proofErr w:type="spellEnd"/>
      <w:r w:rsidRPr="00052CA1">
        <w:rPr>
          <w:rFonts w:ascii="Cascadia Mono" w:hAnsi="Cascadia Mono" w:cs="Cascadia Mono"/>
          <w:color w:val="000000"/>
          <w:sz w:val="19"/>
          <w:szCs w:val="19"/>
          <w:highlight w:val="white"/>
          <w:lang w:val="en-US"/>
        </w:rPr>
        <w:t>)));</w:t>
      </w:r>
    </w:p>
    <w:p w14:paraId="3ABF939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28E92A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29DC9D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viewModel</w:t>
      </w:r>
      <w:proofErr w:type="spellEnd"/>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AssignmentFilterVM</w:t>
      </w:r>
      <w:proofErr w:type="spellEnd"/>
    </w:p>
    <w:p w14:paraId="4A562D6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717B30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StatusFilter</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statusFilter</w:t>
      </w:r>
      <w:proofErr w:type="spellEnd"/>
      <w:r w:rsidRPr="00052CA1">
        <w:rPr>
          <w:rFonts w:ascii="Cascadia Mono" w:hAnsi="Cascadia Mono" w:cs="Cascadia Mono"/>
          <w:color w:val="000000"/>
          <w:sz w:val="19"/>
          <w:szCs w:val="19"/>
          <w:highlight w:val="white"/>
          <w:lang w:val="en-US"/>
        </w:rPr>
        <w:t>,</w:t>
      </w:r>
    </w:p>
    <w:p w14:paraId="133B4C9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PriorityFilter</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priorityFilter</w:t>
      </w:r>
      <w:proofErr w:type="spellEnd"/>
      <w:r w:rsidRPr="00052CA1">
        <w:rPr>
          <w:rFonts w:ascii="Cascadia Mono" w:hAnsi="Cascadia Mono" w:cs="Cascadia Mono"/>
          <w:color w:val="000000"/>
          <w:sz w:val="19"/>
          <w:szCs w:val="19"/>
          <w:highlight w:val="white"/>
          <w:lang w:val="en-US"/>
        </w:rPr>
        <w:t>,</w:t>
      </w:r>
    </w:p>
    <w:p w14:paraId="64F5EFC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WorkerFilter</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workerFilter</w:t>
      </w:r>
      <w:proofErr w:type="spellEnd"/>
      <w:r w:rsidRPr="00052CA1">
        <w:rPr>
          <w:rFonts w:ascii="Cascadia Mono" w:hAnsi="Cascadia Mono" w:cs="Cascadia Mono"/>
          <w:color w:val="000000"/>
          <w:sz w:val="19"/>
          <w:szCs w:val="19"/>
          <w:highlight w:val="white"/>
          <w:lang w:val="en-US"/>
        </w:rPr>
        <w:t>,</w:t>
      </w:r>
    </w:p>
    <w:p w14:paraId="49FD9F7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Assignments = </w:t>
      </w:r>
      <w:proofErr w:type="spellStart"/>
      <w:proofErr w:type="gramStart"/>
      <w:r w:rsidRPr="00052CA1">
        <w:rPr>
          <w:rFonts w:ascii="Cascadia Mono" w:hAnsi="Cascadia Mono" w:cs="Cascadia Mono"/>
          <w:color w:val="000000"/>
          <w:sz w:val="19"/>
          <w:szCs w:val="19"/>
          <w:highlight w:val="white"/>
          <w:lang w:val="en-US"/>
        </w:rPr>
        <w:t>assignments.ToList</w:t>
      </w:r>
      <w:proofErr w:type="spellEnd"/>
      <w:proofErr w:type="gramEnd"/>
      <w:r w:rsidRPr="00052CA1">
        <w:rPr>
          <w:rFonts w:ascii="Cascadia Mono" w:hAnsi="Cascadia Mono" w:cs="Cascadia Mono"/>
          <w:color w:val="000000"/>
          <w:sz w:val="19"/>
          <w:szCs w:val="19"/>
          <w:highlight w:val="white"/>
          <w:lang w:val="en-US"/>
        </w:rPr>
        <w:t>()</w:t>
      </w:r>
    </w:p>
    <w:p w14:paraId="21DB1B6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DB623D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F89D38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w:t>
      </w:r>
      <w:proofErr w:type="spellStart"/>
      <w:r w:rsidRPr="00052CA1">
        <w:rPr>
          <w:rFonts w:ascii="Cascadia Mono" w:hAnsi="Cascadia Mono" w:cs="Cascadia Mono"/>
          <w:color w:val="000000"/>
          <w:sz w:val="19"/>
          <w:szCs w:val="19"/>
          <w:highlight w:val="white"/>
          <w:lang w:val="en-US"/>
        </w:rPr>
        <w:t>viewModel</w:t>
      </w:r>
      <w:proofErr w:type="spellEnd"/>
      <w:r w:rsidRPr="00052CA1">
        <w:rPr>
          <w:rFonts w:ascii="Cascadia Mono" w:hAnsi="Cascadia Mono" w:cs="Cascadia Mono"/>
          <w:color w:val="000000"/>
          <w:sz w:val="19"/>
          <w:szCs w:val="19"/>
          <w:highlight w:val="white"/>
          <w:lang w:val="en-US"/>
        </w:rPr>
        <w:t>);</w:t>
      </w:r>
    </w:p>
    <w:p w14:paraId="65840B5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5B44F8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15C44C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proofErr w:type="spellStart"/>
      <w:r w:rsidRPr="00052CA1">
        <w:rPr>
          <w:rFonts w:ascii="Cascadia Mono" w:hAnsi="Cascadia Mono" w:cs="Cascadia Mono"/>
          <w:color w:val="2B91AF"/>
          <w:sz w:val="19"/>
          <w:szCs w:val="19"/>
          <w:highlight w:val="white"/>
          <w:lang w:val="en-US"/>
        </w:rPr>
        <w:t>HttpGet</w:t>
      </w:r>
      <w:proofErr w:type="spellEnd"/>
      <w:r w:rsidRPr="00052CA1">
        <w:rPr>
          <w:rFonts w:ascii="Cascadia Mono" w:hAnsi="Cascadia Mono" w:cs="Cascadia Mono"/>
          <w:color w:val="000000"/>
          <w:sz w:val="19"/>
          <w:szCs w:val="19"/>
          <w:highlight w:val="white"/>
          <w:lang w:val="en-US"/>
        </w:rPr>
        <w:t>]</w:t>
      </w:r>
    </w:p>
    <w:p w14:paraId="0BC7C33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Create(</w:t>
      </w:r>
      <w:proofErr w:type="gramEnd"/>
      <w:r w:rsidRPr="00052CA1">
        <w:rPr>
          <w:rFonts w:ascii="Cascadia Mono" w:hAnsi="Cascadia Mono" w:cs="Cascadia Mono"/>
          <w:color w:val="000000"/>
          <w:sz w:val="19"/>
          <w:szCs w:val="19"/>
          <w:highlight w:val="white"/>
          <w:lang w:val="en-US"/>
        </w:rPr>
        <w:t>)</w:t>
      </w:r>
    </w:p>
    <w:p w14:paraId="0997DF0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254F50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ViewBag.Workers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GetWorkersSelectList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3048D85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ViewBag.Cages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GetCagesSelectList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759FA64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ViewBag.Statuses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GetStatusSelectList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08BA6EC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ViewBag.Priorities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GetPrioritySelectList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733957C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9E88A8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View(</w:t>
      </w:r>
      <w:proofErr w:type="gramEnd"/>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Assignment</w:t>
      </w:r>
      <w:r w:rsidRPr="00052CA1">
        <w:rPr>
          <w:rFonts w:ascii="Cascadia Mono" w:hAnsi="Cascadia Mono" w:cs="Cascadia Mono"/>
          <w:color w:val="000000"/>
          <w:sz w:val="19"/>
          <w:szCs w:val="19"/>
          <w:highlight w:val="white"/>
          <w:lang w:val="en-US"/>
        </w:rPr>
        <w:t>());</w:t>
      </w:r>
    </w:p>
    <w:p w14:paraId="69179AA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996219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F93548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HttpPost</w:t>
      </w:r>
      <w:proofErr w:type="spellEnd"/>
      <w:r w:rsidRPr="00052CA1">
        <w:rPr>
          <w:rFonts w:ascii="Cascadia Mono" w:hAnsi="Cascadia Mono" w:cs="Cascadia Mono"/>
          <w:color w:val="000000"/>
          <w:sz w:val="19"/>
          <w:szCs w:val="19"/>
          <w:highlight w:val="white"/>
          <w:lang w:val="en-US"/>
        </w:rPr>
        <w:t>]</w:t>
      </w:r>
    </w:p>
    <w:p w14:paraId="721F95F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Create(</w:t>
      </w:r>
      <w:proofErr w:type="gramEnd"/>
      <w:r w:rsidRPr="00052CA1">
        <w:rPr>
          <w:rFonts w:ascii="Cascadia Mono" w:hAnsi="Cascadia Mono" w:cs="Cascadia Mono"/>
          <w:color w:val="2B91AF"/>
          <w:sz w:val="19"/>
          <w:szCs w:val="19"/>
          <w:highlight w:val="white"/>
          <w:lang w:val="en-US"/>
        </w:rPr>
        <w:t>Assignment</w:t>
      </w:r>
      <w:r w:rsidRPr="00052CA1">
        <w:rPr>
          <w:rFonts w:ascii="Cascadia Mono" w:hAnsi="Cascadia Mono" w:cs="Cascadia Mono"/>
          <w:color w:val="000000"/>
          <w:sz w:val="19"/>
          <w:szCs w:val="19"/>
          <w:highlight w:val="white"/>
          <w:lang w:val="en-US"/>
        </w:rPr>
        <w:t xml:space="preserve"> model)</w:t>
      </w:r>
    </w:p>
    <w:p w14:paraId="40C9F2E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E78B2F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ModelState.IsValid</w:t>
      </w:r>
      <w:proofErr w:type="spellEnd"/>
      <w:proofErr w:type="gramEnd"/>
      <w:r w:rsidRPr="00052CA1">
        <w:rPr>
          <w:rFonts w:ascii="Cascadia Mono" w:hAnsi="Cascadia Mono" w:cs="Cascadia Mono"/>
          <w:color w:val="000000"/>
          <w:sz w:val="19"/>
          <w:szCs w:val="19"/>
          <w:highlight w:val="white"/>
          <w:lang w:val="en-US"/>
        </w:rPr>
        <w:t>)</w:t>
      </w:r>
    </w:p>
    <w:p w14:paraId="177714F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E6BE9A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ViewBag.Workers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GetWorkersSelectList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1CF0503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ViewBag.Cages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GetCagesSelectList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4A41201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ViewBag.Statuses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GetStatusSelectList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3F783C3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ViewBag.Priorities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GetPrioritySelectList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02A9DBA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495B48F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E0AFC4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67D2AC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db.Assignments.Add</w:t>
      </w:r>
      <w:proofErr w:type="spellEnd"/>
      <w:proofErr w:type="gramEnd"/>
      <w:r w:rsidRPr="00052CA1">
        <w:rPr>
          <w:rFonts w:ascii="Cascadia Mono" w:hAnsi="Cascadia Mono" w:cs="Cascadia Mono"/>
          <w:color w:val="000000"/>
          <w:sz w:val="19"/>
          <w:szCs w:val="19"/>
          <w:highlight w:val="white"/>
          <w:lang w:val="en-US"/>
        </w:rPr>
        <w:t>(model);</w:t>
      </w:r>
    </w:p>
    <w:p w14:paraId="5ADDE45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db.SaveChanges</w:t>
      </w:r>
      <w:proofErr w:type="spellEnd"/>
      <w:proofErr w:type="gramEnd"/>
      <w:r w:rsidRPr="00052CA1">
        <w:rPr>
          <w:rFonts w:ascii="Cascadia Mono" w:hAnsi="Cascadia Mono" w:cs="Cascadia Mono"/>
          <w:color w:val="000000"/>
          <w:sz w:val="19"/>
          <w:szCs w:val="19"/>
          <w:highlight w:val="white"/>
          <w:lang w:val="en-US"/>
        </w:rPr>
        <w:t>();</w:t>
      </w:r>
    </w:p>
    <w:p w14:paraId="0D8E8AB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306D756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RedirectToAction</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723D330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0DC5CA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0DA5D5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HttpGet</w:t>
      </w:r>
      <w:proofErr w:type="spellEnd"/>
      <w:r w:rsidRPr="00052CA1">
        <w:rPr>
          <w:rFonts w:ascii="Cascadia Mono" w:hAnsi="Cascadia Mono" w:cs="Cascadia Mono"/>
          <w:color w:val="000000"/>
          <w:sz w:val="19"/>
          <w:szCs w:val="19"/>
          <w:highlight w:val="white"/>
          <w:lang w:val="en-US"/>
        </w:rPr>
        <w:t>]</w:t>
      </w:r>
    </w:p>
    <w:p w14:paraId="243B85B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Update(</w:t>
      </w:r>
      <w:proofErr w:type="gramEnd"/>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1A8545F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5D942E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assignment = _</w:t>
      </w:r>
      <w:proofErr w:type="spellStart"/>
      <w:proofErr w:type="gramStart"/>
      <w:r w:rsidRPr="00052CA1">
        <w:rPr>
          <w:rFonts w:ascii="Cascadia Mono" w:hAnsi="Cascadia Mono" w:cs="Cascadia Mono"/>
          <w:color w:val="000000"/>
          <w:sz w:val="19"/>
          <w:szCs w:val="19"/>
          <w:highlight w:val="white"/>
          <w:lang w:val="en-US"/>
        </w:rPr>
        <w:t>db.Assignments</w:t>
      </w:r>
      <w:proofErr w:type="spellEnd"/>
      <w:proofErr w:type="gramEnd"/>
    </w:p>
    <w:p w14:paraId="7AE8B0F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.Include</w:t>
      </w:r>
      <w:proofErr w:type="gramEnd"/>
      <w:r w:rsidRPr="00052CA1">
        <w:rPr>
          <w:rFonts w:ascii="Cascadia Mono" w:hAnsi="Cascadia Mono" w:cs="Cascadia Mono"/>
          <w:color w:val="000000"/>
          <w:sz w:val="19"/>
          <w:szCs w:val="19"/>
          <w:highlight w:val="white"/>
          <w:lang w:val="en-US"/>
        </w:rPr>
        <w:t xml:space="preserve">(a =&gt; </w:t>
      </w:r>
      <w:proofErr w:type="spellStart"/>
      <w:r w:rsidRPr="00052CA1">
        <w:rPr>
          <w:rFonts w:ascii="Cascadia Mono" w:hAnsi="Cascadia Mono" w:cs="Cascadia Mono"/>
          <w:color w:val="000000"/>
          <w:sz w:val="19"/>
          <w:szCs w:val="19"/>
          <w:highlight w:val="white"/>
          <w:lang w:val="en-US"/>
        </w:rPr>
        <w:t>a.Worker</w:t>
      </w:r>
      <w:proofErr w:type="spellEnd"/>
      <w:r w:rsidRPr="00052CA1">
        <w:rPr>
          <w:rFonts w:ascii="Cascadia Mono" w:hAnsi="Cascadia Mono" w:cs="Cascadia Mono"/>
          <w:color w:val="000000"/>
          <w:sz w:val="19"/>
          <w:szCs w:val="19"/>
          <w:highlight w:val="white"/>
          <w:lang w:val="en-US"/>
        </w:rPr>
        <w:t>)</w:t>
      </w:r>
    </w:p>
    <w:p w14:paraId="4BDB03F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.Include</w:t>
      </w:r>
      <w:proofErr w:type="gramEnd"/>
      <w:r w:rsidRPr="00052CA1">
        <w:rPr>
          <w:rFonts w:ascii="Cascadia Mono" w:hAnsi="Cascadia Mono" w:cs="Cascadia Mono"/>
          <w:color w:val="000000"/>
          <w:sz w:val="19"/>
          <w:szCs w:val="19"/>
          <w:highlight w:val="white"/>
          <w:lang w:val="en-US"/>
        </w:rPr>
        <w:t xml:space="preserve">(a =&gt; </w:t>
      </w:r>
      <w:proofErr w:type="spellStart"/>
      <w:r w:rsidRPr="00052CA1">
        <w:rPr>
          <w:rFonts w:ascii="Cascadia Mono" w:hAnsi="Cascadia Mono" w:cs="Cascadia Mono"/>
          <w:color w:val="000000"/>
          <w:sz w:val="19"/>
          <w:szCs w:val="19"/>
          <w:highlight w:val="white"/>
          <w:lang w:val="en-US"/>
        </w:rPr>
        <w:t>a.Cage</w:t>
      </w:r>
      <w:proofErr w:type="spellEnd"/>
      <w:r w:rsidRPr="00052CA1">
        <w:rPr>
          <w:rFonts w:ascii="Cascadia Mono" w:hAnsi="Cascadia Mono" w:cs="Cascadia Mono"/>
          <w:color w:val="000000"/>
          <w:sz w:val="19"/>
          <w:szCs w:val="19"/>
          <w:highlight w:val="white"/>
          <w:lang w:val="en-US"/>
        </w:rPr>
        <w:t>)</w:t>
      </w:r>
    </w:p>
    <w:p w14:paraId="2C35341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FirstOrDefault</w:t>
      </w:r>
      <w:proofErr w:type="spellEnd"/>
      <w:proofErr w:type="gramEnd"/>
      <w:r w:rsidRPr="00052CA1">
        <w:rPr>
          <w:rFonts w:ascii="Cascadia Mono" w:hAnsi="Cascadia Mono" w:cs="Cascadia Mono"/>
          <w:color w:val="000000"/>
          <w:sz w:val="19"/>
          <w:szCs w:val="19"/>
          <w:highlight w:val="white"/>
          <w:lang w:val="en-US"/>
        </w:rPr>
        <w:t xml:space="preserve">(a =&gt; </w:t>
      </w:r>
      <w:proofErr w:type="spellStart"/>
      <w:r w:rsidRPr="00052CA1">
        <w:rPr>
          <w:rFonts w:ascii="Cascadia Mono" w:hAnsi="Cascadia Mono" w:cs="Cascadia Mono"/>
          <w:color w:val="000000"/>
          <w:sz w:val="19"/>
          <w:szCs w:val="19"/>
          <w:highlight w:val="white"/>
          <w:lang w:val="en-US"/>
        </w:rPr>
        <w:t>a.Id</w:t>
      </w:r>
      <w:proofErr w:type="spellEnd"/>
      <w:r w:rsidRPr="00052CA1">
        <w:rPr>
          <w:rFonts w:ascii="Cascadia Mono" w:hAnsi="Cascadia Mono" w:cs="Cascadia Mono"/>
          <w:color w:val="000000"/>
          <w:sz w:val="19"/>
          <w:szCs w:val="19"/>
          <w:highlight w:val="white"/>
          <w:lang w:val="en-US"/>
        </w:rPr>
        <w:t xml:space="preserve"> == id);</w:t>
      </w:r>
    </w:p>
    <w:p w14:paraId="101B2F4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DF11B4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(assignment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25B0F30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068F54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NotFound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2597013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D171D1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AC48B7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ViewBag.Workers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GetWorkersSelectList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1128563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ViewBag.Cages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GetCagesSelectList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537F3B3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ViewBag.Statuses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GetStatusSelectList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530E92C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ViewBag.Priorities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GetPrioritySelectList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7121BD2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6633BD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View(assignment);</w:t>
      </w:r>
    </w:p>
    <w:p w14:paraId="17FC894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E2BCD5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170C32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HttpPost</w:t>
      </w:r>
      <w:proofErr w:type="spellEnd"/>
      <w:r w:rsidRPr="00052CA1">
        <w:rPr>
          <w:rFonts w:ascii="Cascadia Mono" w:hAnsi="Cascadia Mono" w:cs="Cascadia Mono"/>
          <w:color w:val="000000"/>
          <w:sz w:val="19"/>
          <w:szCs w:val="19"/>
          <w:highlight w:val="white"/>
          <w:lang w:val="en-US"/>
        </w:rPr>
        <w:t>]</w:t>
      </w:r>
    </w:p>
    <w:p w14:paraId="5DFB1BA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Update(</w:t>
      </w:r>
      <w:proofErr w:type="gramEnd"/>
      <w:r w:rsidRPr="00052CA1">
        <w:rPr>
          <w:rFonts w:ascii="Cascadia Mono" w:hAnsi="Cascadia Mono" w:cs="Cascadia Mono"/>
          <w:color w:val="2B91AF"/>
          <w:sz w:val="19"/>
          <w:szCs w:val="19"/>
          <w:highlight w:val="white"/>
          <w:lang w:val="en-US"/>
        </w:rPr>
        <w:t>Assignment</w:t>
      </w:r>
      <w:r w:rsidRPr="00052CA1">
        <w:rPr>
          <w:rFonts w:ascii="Cascadia Mono" w:hAnsi="Cascadia Mono" w:cs="Cascadia Mono"/>
          <w:color w:val="000000"/>
          <w:sz w:val="19"/>
          <w:szCs w:val="19"/>
          <w:highlight w:val="white"/>
          <w:lang w:val="en-US"/>
        </w:rPr>
        <w:t xml:space="preserve"> model)</w:t>
      </w:r>
    </w:p>
    <w:p w14:paraId="0562001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BAA266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ModelState.IsValid</w:t>
      </w:r>
      <w:proofErr w:type="spellEnd"/>
      <w:proofErr w:type="gramEnd"/>
      <w:r w:rsidRPr="00052CA1">
        <w:rPr>
          <w:rFonts w:ascii="Cascadia Mono" w:hAnsi="Cascadia Mono" w:cs="Cascadia Mono"/>
          <w:color w:val="000000"/>
          <w:sz w:val="19"/>
          <w:szCs w:val="19"/>
          <w:highlight w:val="white"/>
          <w:lang w:val="en-US"/>
        </w:rPr>
        <w:t>)</w:t>
      </w:r>
    </w:p>
    <w:p w14:paraId="69912D0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178D13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ViewBag.Workers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GetWorkersSelectList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12FFE26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ViewBag.Cages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GetCagesSelectList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7D9C9F8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ViewBag.Statuses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GetStatusSelectList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7CA189F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ViewBag.Priorities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GetPrioritySelectList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5C36077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1FC9587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A54A1B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BCC5E9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db.Assignments.Update</w:t>
      </w:r>
      <w:proofErr w:type="spellEnd"/>
      <w:proofErr w:type="gramEnd"/>
      <w:r w:rsidRPr="00052CA1">
        <w:rPr>
          <w:rFonts w:ascii="Cascadia Mono" w:hAnsi="Cascadia Mono" w:cs="Cascadia Mono"/>
          <w:color w:val="000000"/>
          <w:sz w:val="19"/>
          <w:szCs w:val="19"/>
          <w:highlight w:val="white"/>
          <w:lang w:val="en-US"/>
        </w:rPr>
        <w:t>(model);</w:t>
      </w:r>
    </w:p>
    <w:p w14:paraId="1A56A04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db.SaveChanges</w:t>
      </w:r>
      <w:proofErr w:type="spellEnd"/>
      <w:proofErr w:type="gramEnd"/>
      <w:r w:rsidRPr="00052CA1">
        <w:rPr>
          <w:rFonts w:ascii="Cascadia Mono" w:hAnsi="Cascadia Mono" w:cs="Cascadia Mono"/>
          <w:color w:val="000000"/>
          <w:sz w:val="19"/>
          <w:szCs w:val="19"/>
          <w:highlight w:val="white"/>
          <w:lang w:val="en-US"/>
        </w:rPr>
        <w:t>();</w:t>
      </w:r>
    </w:p>
    <w:p w14:paraId="084F855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DBBCB6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RedirectToAction</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5877E67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AD25E2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3727A4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HttpGet</w:t>
      </w:r>
      <w:proofErr w:type="spellEnd"/>
      <w:r w:rsidRPr="00052CA1">
        <w:rPr>
          <w:rFonts w:ascii="Cascadia Mono" w:hAnsi="Cascadia Mono" w:cs="Cascadia Mono"/>
          <w:color w:val="000000"/>
          <w:sz w:val="19"/>
          <w:szCs w:val="19"/>
          <w:highlight w:val="white"/>
          <w:lang w:val="en-US"/>
        </w:rPr>
        <w:t>]</w:t>
      </w:r>
    </w:p>
    <w:p w14:paraId="19C9983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Delete(</w:t>
      </w:r>
      <w:proofErr w:type="gramEnd"/>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65E02B3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3E715F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assignment = _</w:t>
      </w:r>
      <w:proofErr w:type="spellStart"/>
      <w:proofErr w:type="gramStart"/>
      <w:r w:rsidRPr="00052CA1">
        <w:rPr>
          <w:rFonts w:ascii="Cascadia Mono" w:hAnsi="Cascadia Mono" w:cs="Cascadia Mono"/>
          <w:color w:val="000000"/>
          <w:sz w:val="19"/>
          <w:szCs w:val="19"/>
          <w:highlight w:val="white"/>
          <w:lang w:val="en-US"/>
        </w:rPr>
        <w:t>db.Assignments</w:t>
      </w:r>
      <w:proofErr w:type="spellEnd"/>
      <w:proofErr w:type="gramEnd"/>
    </w:p>
    <w:p w14:paraId="334303B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.Include</w:t>
      </w:r>
      <w:proofErr w:type="gramEnd"/>
      <w:r w:rsidRPr="00052CA1">
        <w:rPr>
          <w:rFonts w:ascii="Cascadia Mono" w:hAnsi="Cascadia Mono" w:cs="Cascadia Mono"/>
          <w:color w:val="000000"/>
          <w:sz w:val="19"/>
          <w:szCs w:val="19"/>
          <w:highlight w:val="white"/>
          <w:lang w:val="en-US"/>
        </w:rPr>
        <w:t xml:space="preserve">(a =&gt; </w:t>
      </w:r>
      <w:proofErr w:type="spellStart"/>
      <w:r w:rsidRPr="00052CA1">
        <w:rPr>
          <w:rFonts w:ascii="Cascadia Mono" w:hAnsi="Cascadia Mono" w:cs="Cascadia Mono"/>
          <w:color w:val="000000"/>
          <w:sz w:val="19"/>
          <w:szCs w:val="19"/>
          <w:highlight w:val="white"/>
          <w:lang w:val="en-US"/>
        </w:rPr>
        <w:t>a.Worker</w:t>
      </w:r>
      <w:proofErr w:type="spellEnd"/>
      <w:r w:rsidRPr="00052CA1">
        <w:rPr>
          <w:rFonts w:ascii="Cascadia Mono" w:hAnsi="Cascadia Mono" w:cs="Cascadia Mono"/>
          <w:color w:val="000000"/>
          <w:sz w:val="19"/>
          <w:szCs w:val="19"/>
          <w:highlight w:val="white"/>
          <w:lang w:val="en-US"/>
        </w:rPr>
        <w:t>)</w:t>
      </w:r>
    </w:p>
    <w:p w14:paraId="2CF272E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.Include</w:t>
      </w:r>
      <w:proofErr w:type="gramEnd"/>
      <w:r w:rsidRPr="00052CA1">
        <w:rPr>
          <w:rFonts w:ascii="Cascadia Mono" w:hAnsi="Cascadia Mono" w:cs="Cascadia Mono"/>
          <w:color w:val="000000"/>
          <w:sz w:val="19"/>
          <w:szCs w:val="19"/>
          <w:highlight w:val="white"/>
          <w:lang w:val="en-US"/>
        </w:rPr>
        <w:t xml:space="preserve">(a =&gt; </w:t>
      </w:r>
      <w:proofErr w:type="spellStart"/>
      <w:r w:rsidRPr="00052CA1">
        <w:rPr>
          <w:rFonts w:ascii="Cascadia Mono" w:hAnsi="Cascadia Mono" w:cs="Cascadia Mono"/>
          <w:color w:val="000000"/>
          <w:sz w:val="19"/>
          <w:szCs w:val="19"/>
          <w:highlight w:val="white"/>
          <w:lang w:val="en-US"/>
        </w:rPr>
        <w:t>a.Cage</w:t>
      </w:r>
      <w:proofErr w:type="spellEnd"/>
      <w:r w:rsidRPr="00052CA1">
        <w:rPr>
          <w:rFonts w:ascii="Cascadia Mono" w:hAnsi="Cascadia Mono" w:cs="Cascadia Mono"/>
          <w:color w:val="000000"/>
          <w:sz w:val="19"/>
          <w:szCs w:val="19"/>
          <w:highlight w:val="white"/>
          <w:lang w:val="en-US"/>
        </w:rPr>
        <w:t>)</w:t>
      </w:r>
    </w:p>
    <w:p w14:paraId="6C2EBF3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FirstOrDefault</w:t>
      </w:r>
      <w:proofErr w:type="spellEnd"/>
      <w:proofErr w:type="gramEnd"/>
      <w:r w:rsidRPr="00052CA1">
        <w:rPr>
          <w:rFonts w:ascii="Cascadia Mono" w:hAnsi="Cascadia Mono" w:cs="Cascadia Mono"/>
          <w:color w:val="000000"/>
          <w:sz w:val="19"/>
          <w:szCs w:val="19"/>
          <w:highlight w:val="white"/>
          <w:lang w:val="en-US"/>
        </w:rPr>
        <w:t xml:space="preserve">(a =&gt; </w:t>
      </w:r>
      <w:proofErr w:type="spellStart"/>
      <w:r w:rsidRPr="00052CA1">
        <w:rPr>
          <w:rFonts w:ascii="Cascadia Mono" w:hAnsi="Cascadia Mono" w:cs="Cascadia Mono"/>
          <w:color w:val="000000"/>
          <w:sz w:val="19"/>
          <w:szCs w:val="19"/>
          <w:highlight w:val="white"/>
          <w:lang w:val="en-US"/>
        </w:rPr>
        <w:t>a.Id</w:t>
      </w:r>
      <w:proofErr w:type="spellEnd"/>
      <w:r w:rsidRPr="00052CA1">
        <w:rPr>
          <w:rFonts w:ascii="Cascadia Mono" w:hAnsi="Cascadia Mono" w:cs="Cascadia Mono"/>
          <w:color w:val="000000"/>
          <w:sz w:val="19"/>
          <w:szCs w:val="19"/>
          <w:highlight w:val="white"/>
          <w:lang w:val="en-US"/>
        </w:rPr>
        <w:t xml:space="preserve"> == id);</w:t>
      </w:r>
    </w:p>
    <w:p w14:paraId="586A7CC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84158A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(assignment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4DF3A6C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75240D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NotFound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498F41F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7E1845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View(assignment);</w:t>
      </w:r>
    </w:p>
    <w:p w14:paraId="419F6DA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C3F5EC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624362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HttpPost</w:t>
      </w:r>
      <w:proofErr w:type="spellEnd"/>
      <w:r w:rsidRPr="00052CA1">
        <w:rPr>
          <w:rFonts w:ascii="Cascadia Mono" w:hAnsi="Cascadia Mono" w:cs="Cascadia Mono"/>
          <w:color w:val="000000"/>
          <w:sz w:val="19"/>
          <w:szCs w:val="19"/>
          <w:highlight w:val="white"/>
          <w:lang w:val="en-US"/>
        </w:rPr>
        <w:t>]</w:t>
      </w:r>
    </w:p>
    <w:p w14:paraId="763EA75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ActionName</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"Delete"</w:t>
      </w:r>
      <w:r w:rsidRPr="00052CA1">
        <w:rPr>
          <w:rFonts w:ascii="Cascadia Mono" w:hAnsi="Cascadia Mono" w:cs="Cascadia Mono"/>
          <w:color w:val="000000"/>
          <w:sz w:val="19"/>
          <w:szCs w:val="19"/>
          <w:highlight w:val="white"/>
          <w:lang w:val="en-US"/>
        </w:rPr>
        <w:t>)]</w:t>
      </w:r>
    </w:p>
    <w:p w14:paraId="5CA7D79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DeleteConfirmed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2E0724F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321A81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assignment = _</w:t>
      </w:r>
      <w:proofErr w:type="spellStart"/>
      <w:proofErr w:type="gramStart"/>
      <w:r w:rsidRPr="00052CA1">
        <w:rPr>
          <w:rFonts w:ascii="Cascadia Mono" w:hAnsi="Cascadia Mono" w:cs="Cascadia Mono"/>
          <w:color w:val="000000"/>
          <w:sz w:val="19"/>
          <w:szCs w:val="19"/>
          <w:highlight w:val="white"/>
          <w:lang w:val="en-US"/>
        </w:rPr>
        <w:t>db.Assignments.Find</w:t>
      </w:r>
      <w:proofErr w:type="spellEnd"/>
      <w:proofErr w:type="gramEnd"/>
      <w:r w:rsidRPr="00052CA1">
        <w:rPr>
          <w:rFonts w:ascii="Cascadia Mono" w:hAnsi="Cascadia Mono" w:cs="Cascadia Mono"/>
          <w:color w:val="000000"/>
          <w:sz w:val="19"/>
          <w:szCs w:val="19"/>
          <w:highlight w:val="white"/>
          <w:lang w:val="en-US"/>
        </w:rPr>
        <w:t>(id);</w:t>
      </w:r>
    </w:p>
    <w:p w14:paraId="1D395E9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(assignment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3CEE3BC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A77AC8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NotFound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7C22F7E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48D6DF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0BFE80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db.Assignments.Remove</w:t>
      </w:r>
      <w:proofErr w:type="spellEnd"/>
      <w:proofErr w:type="gramEnd"/>
      <w:r w:rsidRPr="00052CA1">
        <w:rPr>
          <w:rFonts w:ascii="Cascadia Mono" w:hAnsi="Cascadia Mono" w:cs="Cascadia Mono"/>
          <w:color w:val="000000"/>
          <w:sz w:val="19"/>
          <w:szCs w:val="19"/>
          <w:highlight w:val="white"/>
          <w:lang w:val="en-US"/>
        </w:rPr>
        <w:t>(assignment);</w:t>
      </w:r>
    </w:p>
    <w:p w14:paraId="7D3646A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db.SaveChanges</w:t>
      </w:r>
      <w:proofErr w:type="spellEnd"/>
      <w:proofErr w:type="gramEnd"/>
      <w:r w:rsidRPr="00052CA1">
        <w:rPr>
          <w:rFonts w:ascii="Cascadia Mono" w:hAnsi="Cascadia Mono" w:cs="Cascadia Mono"/>
          <w:color w:val="000000"/>
          <w:sz w:val="19"/>
          <w:szCs w:val="19"/>
          <w:highlight w:val="white"/>
          <w:lang w:val="en-US"/>
        </w:rPr>
        <w:t>();</w:t>
      </w:r>
    </w:p>
    <w:p w14:paraId="2642B37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7EBBAD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RedirectToAction</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596C99E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65A440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3FEFE6E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GetWorkersSelectList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717B090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81575A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workers = _</w:t>
      </w:r>
      <w:proofErr w:type="spellStart"/>
      <w:proofErr w:type="gramStart"/>
      <w:r w:rsidRPr="00052CA1">
        <w:rPr>
          <w:rFonts w:ascii="Cascadia Mono" w:hAnsi="Cascadia Mono" w:cs="Cascadia Mono"/>
          <w:color w:val="000000"/>
          <w:sz w:val="19"/>
          <w:szCs w:val="19"/>
          <w:highlight w:val="white"/>
          <w:lang w:val="en-US"/>
        </w:rPr>
        <w:t>db.Workers</w:t>
      </w:r>
      <w:proofErr w:type="spellEnd"/>
      <w:proofErr w:type="gramEnd"/>
    </w:p>
    <w:p w14:paraId="0A507A0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.Select</w:t>
      </w:r>
      <w:proofErr w:type="gramEnd"/>
      <w:r w:rsidRPr="00052CA1">
        <w:rPr>
          <w:rFonts w:ascii="Cascadia Mono" w:hAnsi="Cascadia Mono" w:cs="Cascadia Mono"/>
          <w:color w:val="000000"/>
          <w:sz w:val="19"/>
          <w:szCs w:val="19"/>
          <w:highlight w:val="white"/>
          <w:lang w:val="en-US"/>
        </w:rPr>
        <w:t xml:space="preserve">(w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SelectListItem</w:t>
      </w:r>
      <w:proofErr w:type="spellEnd"/>
    </w:p>
    <w:p w14:paraId="4C66A5B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8EFBC9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w:t>
      </w:r>
      <w:proofErr w:type="spellStart"/>
      <w:r w:rsidRPr="00052CA1">
        <w:rPr>
          <w:rFonts w:ascii="Cascadia Mono" w:hAnsi="Cascadia Mono" w:cs="Cascadia Mono"/>
          <w:color w:val="000000"/>
          <w:sz w:val="19"/>
          <w:szCs w:val="19"/>
          <w:highlight w:val="white"/>
          <w:lang w:val="en-US"/>
        </w:rPr>
        <w:t>w.</w:t>
      </w:r>
      <w:proofErr w:type="gramStart"/>
      <w:r w:rsidRPr="00052CA1">
        <w:rPr>
          <w:rFonts w:ascii="Cascadia Mono" w:hAnsi="Cascadia Mono" w:cs="Cascadia Mono"/>
          <w:color w:val="000000"/>
          <w:sz w:val="19"/>
          <w:szCs w:val="19"/>
          <w:highlight w:val="white"/>
          <w:lang w:val="en-US"/>
        </w:rPr>
        <w:t>Id.ToString</w:t>
      </w:r>
      <w:proofErr w:type="spellEnd"/>
      <w:proofErr w:type="gramEnd"/>
      <w:r w:rsidRPr="00052CA1">
        <w:rPr>
          <w:rFonts w:ascii="Cascadia Mono" w:hAnsi="Cascadia Mono" w:cs="Cascadia Mono"/>
          <w:color w:val="000000"/>
          <w:sz w:val="19"/>
          <w:szCs w:val="19"/>
          <w:highlight w:val="white"/>
          <w:lang w:val="en-US"/>
        </w:rPr>
        <w:t>(),</w:t>
      </w:r>
    </w:p>
    <w:p w14:paraId="4022AA4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w:t>
      </w:r>
      <w:r w:rsidRPr="00052CA1">
        <w:rPr>
          <w:rFonts w:ascii="Cascadia Mono" w:hAnsi="Cascadia Mono" w:cs="Cascadia Mono"/>
          <w:color w:val="A31515"/>
          <w:sz w:val="19"/>
          <w:szCs w:val="19"/>
          <w:highlight w:val="white"/>
          <w:lang w:val="en-US"/>
        </w:rPr>
        <w:t>$"</w:t>
      </w:r>
      <w:r w:rsidRPr="00052CA1">
        <w:rPr>
          <w:rFonts w:ascii="Cascadia Mono" w:hAnsi="Cascadia Mono" w:cs="Cascadia Mono"/>
          <w:color w:val="000000"/>
          <w:sz w:val="19"/>
          <w:szCs w:val="19"/>
          <w:highlight w:val="white"/>
          <w:lang w:val="en-US"/>
        </w:rPr>
        <w:t>{</w:t>
      </w:r>
      <w:proofErr w:type="spellStart"/>
      <w:proofErr w:type="gramStart"/>
      <w:r w:rsidRPr="00052CA1">
        <w:rPr>
          <w:rFonts w:ascii="Cascadia Mono" w:hAnsi="Cascadia Mono" w:cs="Cascadia Mono"/>
          <w:color w:val="000000"/>
          <w:sz w:val="19"/>
          <w:szCs w:val="19"/>
          <w:highlight w:val="white"/>
          <w:lang w:val="en-US"/>
        </w:rPr>
        <w:t>w.LastName</w:t>
      </w:r>
      <w:proofErr w:type="spellEnd"/>
      <w:proofErr w:type="gram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 xml:space="preserve"> </w:t>
      </w:r>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w.FirstName</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 xml:space="preserve"> </w:t>
      </w:r>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w.MiddleName</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 xml:space="preserve"> - </w:t>
      </w:r>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w.Type</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w:t>
      </w:r>
    </w:p>
    <w:p w14:paraId="0CEBFD5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ToList</w:t>
      </w:r>
      <w:proofErr w:type="spellEnd"/>
      <w:proofErr w:type="gramEnd"/>
      <w:r w:rsidRPr="00052CA1">
        <w:rPr>
          <w:rFonts w:ascii="Cascadia Mono" w:hAnsi="Cascadia Mono" w:cs="Cascadia Mono"/>
          <w:color w:val="000000"/>
          <w:sz w:val="19"/>
          <w:szCs w:val="19"/>
          <w:highlight w:val="white"/>
          <w:lang w:val="en-US"/>
        </w:rPr>
        <w:t>();</w:t>
      </w:r>
    </w:p>
    <w:p w14:paraId="5463341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CD1703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 xml:space="preserve">workers,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09CB4B2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70F924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B6A951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GetCagesSelectList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12E6662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BE9B4F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cages = _</w:t>
      </w:r>
      <w:proofErr w:type="spellStart"/>
      <w:proofErr w:type="gramStart"/>
      <w:r w:rsidRPr="00052CA1">
        <w:rPr>
          <w:rFonts w:ascii="Cascadia Mono" w:hAnsi="Cascadia Mono" w:cs="Cascadia Mono"/>
          <w:color w:val="000000"/>
          <w:sz w:val="19"/>
          <w:szCs w:val="19"/>
          <w:highlight w:val="white"/>
          <w:lang w:val="en-US"/>
        </w:rPr>
        <w:t>db.Cages</w:t>
      </w:r>
      <w:proofErr w:type="spellEnd"/>
      <w:proofErr w:type="gramEnd"/>
    </w:p>
    <w:p w14:paraId="3FD1516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.Select</w:t>
      </w:r>
      <w:proofErr w:type="gramEnd"/>
      <w:r w:rsidRPr="00052CA1">
        <w:rPr>
          <w:rFonts w:ascii="Cascadia Mono" w:hAnsi="Cascadia Mono" w:cs="Cascadia Mono"/>
          <w:color w:val="000000"/>
          <w:sz w:val="19"/>
          <w:szCs w:val="19"/>
          <w:highlight w:val="white"/>
          <w:lang w:val="en-US"/>
        </w:rPr>
        <w:t xml:space="preserve">(c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SelectListItem</w:t>
      </w:r>
      <w:proofErr w:type="spellEnd"/>
    </w:p>
    <w:p w14:paraId="5C2CFA8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4937DD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w:t>
      </w:r>
      <w:proofErr w:type="spellStart"/>
      <w:r w:rsidRPr="00052CA1">
        <w:rPr>
          <w:rFonts w:ascii="Cascadia Mono" w:hAnsi="Cascadia Mono" w:cs="Cascadia Mono"/>
          <w:color w:val="000000"/>
          <w:sz w:val="19"/>
          <w:szCs w:val="19"/>
          <w:highlight w:val="white"/>
          <w:lang w:val="en-US"/>
        </w:rPr>
        <w:t>c.</w:t>
      </w:r>
      <w:proofErr w:type="gramStart"/>
      <w:r w:rsidRPr="00052CA1">
        <w:rPr>
          <w:rFonts w:ascii="Cascadia Mono" w:hAnsi="Cascadia Mono" w:cs="Cascadia Mono"/>
          <w:color w:val="000000"/>
          <w:sz w:val="19"/>
          <w:szCs w:val="19"/>
          <w:highlight w:val="white"/>
          <w:lang w:val="en-US"/>
        </w:rPr>
        <w:t>Id.ToString</w:t>
      </w:r>
      <w:proofErr w:type="spellEnd"/>
      <w:proofErr w:type="gramEnd"/>
      <w:r w:rsidRPr="00052CA1">
        <w:rPr>
          <w:rFonts w:ascii="Cascadia Mono" w:hAnsi="Cascadia Mono" w:cs="Cascadia Mono"/>
          <w:color w:val="000000"/>
          <w:sz w:val="19"/>
          <w:szCs w:val="19"/>
          <w:highlight w:val="white"/>
          <w:lang w:val="en-US"/>
        </w:rPr>
        <w:t>(),</w:t>
      </w:r>
    </w:p>
    <w:p w14:paraId="694F331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w:t>
      </w:r>
      <w:proofErr w:type="spellStart"/>
      <w:proofErr w:type="gramStart"/>
      <w:r w:rsidRPr="00052CA1">
        <w:rPr>
          <w:rFonts w:ascii="Cascadia Mono" w:hAnsi="Cascadia Mono" w:cs="Cascadia Mono"/>
          <w:color w:val="000000"/>
          <w:sz w:val="19"/>
          <w:szCs w:val="19"/>
          <w:highlight w:val="white"/>
          <w:lang w:val="en-US"/>
        </w:rPr>
        <w:t>c.Number</w:t>
      </w:r>
      <w:proofErr w:type="spellEnd"/>
      <w:proofErr w:type="gramEnd"/>
    </w:p>
    <w:p w14:paraId="1E67C39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ToList</w:t>
      </w:r>
      <w:proofErr w:type="spellEnd"/>
      <w:proofErr w:type="gramEnd"/>
      <w:r w:rsidRPr="00052CA1">
        <w:rPr>
          <w:rFonts w:ascii="Cascadia Mono" w:hAnsi="Cascadia Mono" w:cs="Cascadia Mono"/>
          <w:color w:val="000000"/>
          <w:sz w:val="19"/>
          <w:szCs w:val="19"/>
          <w:highlight w:val="white"/>
          <w:lang w:val="en-US"/>
        </w:rPr>
        <w:t>();</w:t>
      </w:r>
    </w:p>
    <w:p w14:paraId="0DC811B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F5D3FE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 xml:space="preserve">cages,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4768416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5A1DBC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D78D5C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GetStatusSelectList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0FAD280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0E46E8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w:t>
      </w:r>
      <w:proofErr w:type="spellStart"/>
      <w:proofErr w:type="gramEnd"/>
      <w:r w:rsidRPr="00052CA1">
        <w:rPr>
          <w:rFonts w:ascii="Cascadia Mono" w:hAnsi="Cascadia Mono" w:cs="Cascadia Mono"/>
          <w:color w:val="2B91AF"/>
          <w:sz w:val="19"/>
          <w:szCs w:val="19"/>
          <w:highlight w:val="white"/>
          <w:lang w:val="en-US"/>
        </w:rPr>
        <w:t>Enum</w:t>
      </w:r>
      <w:r w:rsidRPr="00052CA1">
        <w:rPr>
          <w:rFonts w:ascii="Cascadia Mono" w:hAnsi="Cascadia Mono" w:cs="Cascadia Mono"/>
          <w:color w:val="000000"/>
          <w:sz w:val="19"/>
          <w:szCs w:val="19"/>
          <w:highlight w:val="white"/>
          <w:lang w:val="en-US"/>
        </w:rPr>
        <w:t>.GetValues</w:t>
      </w:r>
      <w:proofErr w:type="spellEnd"/>
      <w:r w:rsidRPr="00052CA1">
        <w:rPr>
          <w:rFonts w:ascii="Cascadia Mono" w:hAnsi="Cascadia Mono" w:cs="Cascadia Mono"/>
          <w:color w:val="000000"/>
          <w:sz w:val="19"/>
          <w:szCs w:val="19"/>
          <w:highlight w:val="white"/>
          <w:lang w:val="en-US"/>
        </w:rPr>
        <w:t>&lt;</w:t>
      </w:r>
      <w:proofErr w:type="spellStart"/>
      <w:r w:rsidRPr="00052CA1">
        <w:rPr>
          <w:rFonts w:ascii="Cascadia Mono" w:hAnsi="Cascadia Mono" w:cs="Cascadia Mono"/>
          <w:color w:val="2B91AF"/>
          <w:sz w:val="19"/>
          <w:szCs w:val="19"/>
          <w:highlight w:val="white"/>
          <w:lang w:val="en-US"/>
        </w:rPr>
        <w:t>AssignmentStatus</w:t>
      </w:r>
      <w:proofErr w:type="spellEnd"/>
      <w:r w:rsidRPr="00052CA1">
        <w:rPr>
          <w:rFonts w:ascii="Cascadia Mono" w:hAnsi="Cascadia Mono" w:cs="Cascadia Mono"/>
          <w:color w:val="000000"/>
          <w:sz w:val="19"/>
          <w:szCs w:val="19"/>
          <w:highlight w:val="white"/>
          <w:lang w:val="en-US"/>
        </w:rPr>
        <w:t>&gt;()</w:t>
      </w:r>
    </w:p>
    <w:p w14:paraId="567010E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.Select</w:t>
      </w:r>
      <w:proofErr w:type="gramEnd"/>
      <w:r w:rsidRPr="00052CA1">
        <w:rPr>
          <w:rFonts w:ascii="Cascadia Mono" w:hAnsi="Cascadia Mono" w:cs="Cascadia Mono"/>
          <w:color w:val="000000"/>
          <w:sz w:val="19"/>
          <w:szCs w:val="19"/>
          <w:highlight w:val="white"/>
          <w:lang w:val="en-US"/>
        </w:rPr>
        <w:t xml:space="preserve">(e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SelectListItem</w:t>
      </w:r>
      <w:proofErr w:type="spellEnd"/>
    </w:p>
    <w:p w14:paraId="2446013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CA91A8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w:t>
      </w:r>
      <w:proofErr w:type="spellStart"/>
      <w:proofErr w:type="gramStart"/>
      <w:r w:rsidRPr="00052CA1">
        <w:rPr>
          <w:rFonts w:ascii="Cascadia Mono" w:hAnsi="Cascadia Mono" w:cs="Cascadia Mono"/>
          <w:color w:val="000000"/>
          <w:sz w:val="19"/>
          <w:szCs w:val="19"/>
          <w:highlight w:val="white"/>
          <w:lang w:val="en-US"/>
        </w:rPr>
        <w:t>e.ToString</w:t>
      </w:r>
      <w:proofErr w:type="spellEnd"/>
      <w:proofErr w:type="gramEnd"/>
      <w:r w:rsidRPr="00052CA1">
        <w:rPr>
          <w:rFonts w:ascii="Cascadia Mono" w:hAnsi="Cascadia Mono" w:cs="Cascadia Mono"/>
          <w:color w:val="000000"/>
          <w:sz w:val="19"/>
          <w:szCs w:val="19"/>
          <w:highlight w:val="white"/>
          <w:lang w:val="en-US"/>
        </w:rPr>
        <w:t>(),</w:t>
      </w:r>
    </w:p>
    <w:p w14:paraId="6E6BA9C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w:t>
      </w:r>
      <w:proofErr w:type="spellStart"/>
      <w:proofErr w:type="gramStart"/>
      <w:r w:rsidRPr="00052CA1">
        <w:rPr>
          <w:rFonts w:ascii="Cascadia Mono" w:hAnsi="Cascadia Mono" w:cs="Cascadia Mono"/>
          <w:color w:val="000000"/>
          <w:sz w:val="19"/>
          <w:szCs w:val="19"/>
          <w:highlight w:val="white"/>
          <w:lang w:val="en-US"/>
        </w:rPr>
        <w:t>e.ToString</w:t>
      </w:r>
      <w:proofErr w:type="spellEnd"/>
      <w:proofErr w:type="gramEnd"/>
      <w:r w:rsidRPr="00052CA1">
        <w:rPr>
          <w:rFonts w:ascii="Cascadia Mono" w:hAnsi="Cascadia Mono" w:cs="Cascadia Mono"/>
          <w:color w:val="000000"/>
          <w:sz w:val="19"/>
          <w:szCs w:val="19"/>
          <w:highlight w:val="white"/>
          <w:lang w:val="en-US"/>
        </w:rPr>
        <w:t>()</w:t>
      </w:r>
    </w:p>
    <w:p w14:paraId="335DE18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33A10F5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4D76C8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76A652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GetPrioritySelectList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67B796A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91A9C4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w:t>
      </w:r>
      <w:proofErr w:type="spellStart"/>
      <w:proofErr w:type="gramEnd"/>
      <w:r w:rsidRPr="00052CA1">
        <w:rPr>
          <w:rFonts w:ascii="Cascadia Mono" w:hAnsi="Cascadia Mono" w:cs="Cascadia Mono"/>
          <w:color w:val="2B91AF"/>
          <w:sz w:val="19"/>
          <w:szCs w:val="19"/>
          <w:highlight w:val="white"/>
          <w:lang w:val="en-US"/>
        </w:rPr>
        <w:t>Enum</w:t>
      </w:r>
      <w:r w:rsidRPr="00052CA1">
        <w:rPr>
          <w:rFonts w:ascii="Cascadia Mono" w:hAnsi="Cascadia Mono" w:cs="Cascadia Mono"/>
          <w:color w:val="000000"/>
          <w:sz w:val="19"/>
          <w:szCs w:val="19"/>
          <w:highlight w:val="white"/>
          <w:lang w:val="en-US"/>
        </w:rPr>
        <w:t>.GetValues</w:t>
      </w:r>
      <w:proofErr w:type="spellEnd"/>
      <w:r w:rsidRPr="00052CA1">
        <w:rPr>
          <w:rFonts w:ascii="Cascadia Mono" w:hAnsi="Cascadia Mono" w:cs="Cascadia Mono"/>
          <w:color w:val="000000"/>
          <w:sz w:val="19"/>
          <w:szCs w:val="19"/>
          <w:highlight w:val="white"/>
          <w:lang w:val="en-US"/>
        </w:rPr>
        <w:t>&lt;</w:t>
      </w:r>
      <w:proofErr w:type="spellStart"/>
      <w:r w:rsidRPr="00052CA1">
        <w:rPr>
          <w:rFonts w:ascii="Cascadia Mono" w:hAnsi="Cascadia Mono" w:cs="Cascadia Mono"/>
          <w:color w:val="2B91AF"/>
          <w:sz w:val="19"/>
          <w:szCs w:val="19"/>
          <w:highlight w:val="white"/>
          <w:lang w:val="en-US"/>
        </w:rPr>
        <w:t>PriorityLevel</w:t>
      </w:r>
      <w:proofErr w:type="spellEnd"/>
      <w:r w:rsidRPr="00052CA1">
        <w:rPr>
          <w:rFonts w:ascii="Cascadia Mono" w:hAnsi="Cascadia Mono" w:cs="Cascadia Mono"/>
          <w:color w:val="000000"/>
          <w:sz w:val="19"/>
          <w:szCs w:val="19"/>
          <w:highlight w:val="white"/>
          <w:lang w:val="en-US"/>
        </w:rPr>
        <w:t>&gt;()</w:t>
      </w:r>
    </w:p>
    <w:p w14:paraId="5CEAC21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.Select</w:t>
      </w:r>
      <w:proofErr w:type="gramEnd"/>
      <w:r w:rsidRPr="00052CA1">
        <w:rPr>
          <w:rFonts w:ascii="Cascadia Mono" w:hAnsi="Cascadia Mono" w:cs="Cascadia Mono"/>
          <w:color w:val="000000"/>
          <w:sz w:val="19"/>
          <w:szCs w:val="19"/>
          <w:highlight w:val="white"/>
          <w:lang w:val="en-US"/>
        </w:rPr>
        <w:t xml:space="preserve">(e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SelectListItem</w:t>
      </w:r>
      <w:proofErr w:type="spellEnd"/>
    </w:p>
    <w:p w14:paraId="3525965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E05969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w:t>
      </w:r>
      <w:proofErr w:type="spellStart"/>
      <w:proofErr w:type="gramStart"/>
      <w:r w:rsidRPr="00052CA1">
        <w:rPr>
          <w:rFonts w:ascii="Cascadia Mono" w:hAnsi="Cascadia Mono" w:cs="Cascadia Mono"/>
          <w:color w:val="000000"/>
          <w:sz w:val="19"/>
          <w:szCs w:val="19"/>
          <w:highlight w:val="white"/>
          <w:lang w:val="en-US"/>
        </w:rPr>
        <w:t>e.ToString</w:t>
      </w:r>
      <w:proofErr w:type="spellEnd"/>
      <w:proofErr w:type="gramEnd"/>
      <w:r w:rsidRPr="00052CA1">
        <w:rPr>
          <w:rFonts w:ascii="Cascadia Mono" w:hAnsi="Cascadia Mono" w:cs="Cascadia Mono"/>
          <w:color w:val="000000"/>
          <w:sz w:val="19"/>
          <w:szCs w:val="19"/>
          <w:highlight w:val="white"/>
          <w:lang w:val="en-US"/>
        </w:rPr>
        <w:t>(),</w:t>
      </w:r>
    </w:p>
    <w:p w14:paraId="376E286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w:t>
      </w:r>
      <w:proofErr w:type="spellStart"/>
      <w:proofErr w:type="gramStart"/>
      <w:r w:rsidRPr="00052CA1">
        <w:rPr>
          <w:rFonts w:ascii="Cascadia Mono" w:hAnsi="Cascadia Mono" w:cs="Cascadia Mono"/>
          <w:color w:val="000000"/>
          <w:sz w:val="19"/>
          <w:szCs w:val="19"/>
          <w:highlight w:val="white"/>
          <w:lang w:val="en-US"/>
        </w:rPr>
        <w:t>e.ToString</w:t>
      </w:r>
      <w:proofErr w:type="spellEnd"/>
      <w:proofErr w:type="gramEnd"/>
      <w:r w:rsidRPr="00052CA1">
        <w:rPr>
          <w:rFonts w:ascii="Cascadia Mono" w:hAnsi="Cascadia Mono" w:cs="Cascadia Mono"/>
          <w:color w:val="000000"/>
          <w:sz w:val="19"/>
          <w:szCs w:val="19"/>
          <w:highlight w:val="white"/>
          <w:lang w:val="en-US"/>
        </w:rPr>
        <w:t>()</w:t>
      </w:r>
    </w:p>
    <w:p w14:paraId="18107DF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4BBC3275"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9B4B6E">
        <w:rPr>
          <w:rFonts w:ascii="Cascadia Mono" w:hAnsi="Cascadia Mono" w:cs="Cascadia Mono"/>
          <w:color w:val="000000"/>
          <w:sz w:val="19"/>
          <w:szCs w:val="19"/>
          <w:highlight w:val="white"/>
          <w:lang w:val="en-US"/>
        </w:rPr>
        <w:t>}</w:t>
      </w:r>
    </w:p>
    <w:p w14:paraId="0DE89D48" w14:textId="77777777" w:rsidR="00233A7E" w:rsidRPr="009B4B6E" w:rsidRDefault="00233A7E" w:rsidP="00233A7E">
      <w:pPr>
        <w:rPr>
          <w:rFonts w:ascii="Cascadia Mono" w:hAnsi="Cascadia Mono" w:cs="Cascadia Mono"/>
          <w:color w:val="000000"/>
          <w:sz w:val="19"/>
          <w:szCs w:val="19"/>
          <w:lang w:val="en-US"/>
        </w:rPr>
      </w:pPr>
      <w:r w:rsidRPr="009B4B6E">
        <w:rPr>
          <w:rFonts w:ascii="Cascadia Mono" w:hAnsi="Cascadia Mono" w:cs="Cascadia Mono"/>
          <w:color w:val="000000"/>
          <w:sz w:val="19"/>
          <w:szCs w:val="19"/>
          <w:highlight w:val="white"/>
          <w:lang w:val="en-US"/>
        </w:rPr>
        <w:t>}</w:t>
      </w:r>
    </w:p>
    <w:p w14:paraId="2FE6806A" w14:textId="77777777" w:rsidR="00233A7E" w:rsidRPr="000A1904" w:rsidRDefault="00233A7E" w:rsidP="00233A7E">
      <w:pPr>
        <w:pStyle w:val="Standard"/>
        <w:ind w:firstLine="0"/>
        <w:rPr>
          <w:rFonts w:ascii="Cascadia Mono" w:hAnsi="Cascadia Mono" w:cs="Cascadia Mono"/>
          <w:color w:val="0000FF"/>
          <w:sz w:val="19"/>
          <w:highlight w:val="white"/>
          <w:lang w:val="en-US"/>
        </w:rPr>
      </w:pPr>
    </w:p>
    <w:p w14:paraId="38D93142" w14:textId="77777777" w:rsidR="00233A7E" w:rsidRPr="0091227D" w:rsidRDefault="00233A7E" w:rsidP="00233A7E">
      <w:pPr>
        <w:pStyle w:val="a3"/>
        <w:numPr>
          <w:ilvl w:val="0"/>
          <w:numId w:val="0"/>
        </w:numPr>
        <w:suppressAutoHyphens/>
        <w:spacing w:line="300" w:lineRule="auto"/>
        <w:rPr>
          <w:szCs w:val="28"/>
          <w:lang w:val="en-US"/>
        </w:rPr>
      </w:pPr>
      <w:r w:rsidRPr="0091227D">
        <w:rPr>
          <w:szCs w:val="28"/>
          <w:lang w:val="en-US"/>
        </w:rPr>
        <w:t>2.</w:t>
      </w:r>
      <w:r w:rsidRPr="0091227D">
        <w:rPr>
          <w:lang w:val="en-US"/>
        </w:rPr>
        <w:t xml:space="preserve"> </w:t>
      </w:r>
      <w:proofErr w:type="spellStart"/>
      <w:r w:rsidRPr="0091227D">
        <w:rPr>
          <w:szCs w:val="28"/>
          <w:lang w:val="en-US"/>
        </w:rPr>
        <w:t>BatchController</w:t>
      </w:r>
      <w:proofErr w:type="spellEnd"/>
    </w:p>
    <w:p w14:paraId="7F43872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Microsoft.AspNetCore.Mvc</w:t>
      </w:r>
      <w:proofErr w:type="spellEnd"/>
      <w:proofErr w:type="gramEnd"/>
      <w:r w:rsidRPr="00052CA1">
        <w:rPr>
          <w:rFonts w:ascii="Cascadia Mono" w:hAnsi="Cascadia Mono" w:cs="Cascadia Mono"/>
          <w:color w:val="000000"/>
          <w:sz w:val="19"/>
          <w:szCs w:val="19"/>
          <w:highlight w:val="white"/>
          <w:lang w:val="en-US"/>
        </w:rPr>
        <w:t>;</w:t>
      </w:r>
    </w:p>
    <w:p w14:paraId="5CA46BE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Microsoft.AspNetCore.Mvc.Rendering</w:t>
      </w:r>
      <w:proofErr w:type="spellEnd"/>
      <w:proofErr w:type="gramEnd"/>
      <w:r w:rsidRPr="00052CA1">
        <w:rPr>
          <w:rFonts w:ascii="Cascadia Mono" w:hAnsi="Cascadia Mono" w:cs="Cascadia Mono"/>
          <w:color w:val="000000"/>
          <w:sz w:val="19"/>
          <w:szCs w:val="19"/>
          <w:highlight w:val="white"/>
          <w:lang w:val="en-US"/>
        </w:rPr>
        <w:t>;</w:t>
      </w:r>
    </w:p>
    <w:p w14:paraId="2ACD936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PoultryFarmSystem.Data</w:t>
      </w:r>
      <w:proofErr w:type="spellEnd"/>
      <w:r w:rsidRPr="00052CA1">
        <w:rPr>
          <w:rFonts w:ascii="Cascadia Mono" w:hAnsi="Cascadia Mono" w:cs="Cascadia Mono"/>
          <w:color w:val="000000"/>
          <w:sz w:val="19"/>
          <w:szCs w:val="19"/>
          <w:highlight w:val="white"/>
          <w:lang w:val="en-US"/>
        </w:rPr>
        <w:t>;</w:t>
      </w:r>
    </w:p>
    <w:p w14:paraId="2B9CBF9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PoultryFarmSystem.Models.Entities</w:t>
      </w:r>
      <w:proofErr w:type="spellEnd"/>
      <w:proofErr w:type="gramEnd"/>
      <w:r w:rsidRPr="00052CA1">
        <w:rPr>
          <w:rFonts w:ascii="Cascadia Mono" w:hAnsi="Cascadia Mono" w:cs="Cascadia Mono"/>
          <w:color w:val="000000"/>
          <w:sz w:val="19"/>
          <w:szCs w:val="19"/>
          <w:highlight w:val="white"/>
          <w:lang w:val="en-US"/>
        </w:rPr>
        <w:t>;</w:t>
      </w:r>
    </w:p>
    <w:p w14:paraId="376FEB2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PoultryFarmSystem.Models.Enums</w:t>
      </w:r>
      <w:proofErr w:type="spellEnd"/>
      <w:proofErr w:type="gramEnd"/>
      <w:r w:rsidRPr="00052CA1">
        <w:rPr>
          <w:rFonts w:ascii="Cascadia Mono" w:hAnsi="Cascadia Mono" w:cs="Cascadia Mono"/>
          <w:color w:val="000000"/>
          <w:sz w:val="19"/>
          <w:szCs w:val="19"/>
          <w:highlight w:val="white"/>
          <w:lang w:val="en-US"/>
        </w:rPr>
        <w:t>;</w:t>
      </w:r>
    </w:p>
    <w:p w14:paraId="5B9C764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PoultryFarmSystem.Models.ViewModels</w:t>
      </w:r>
      <w:proofErr w:type="spellEnd"/>
      <w:proofErr w:type="gramEnd"/>
      <w:r w:rsidRPr="00052CA1">
        <w:rPr>
          <w:rFonts w:ascii="Cascadia Mono" w:hAnsi="Cascadia Mono" w:cs="Cascadia Mono"/>
          <w:color w:val="000000"/>
          <w:sz w:val="19"/>
          <w:szCs w:val="19"/>
          <w:highlight w:val="white"/>
          <w:lang w:val="en-US"/>
        </w:rPr>
        <w:t>;</w:t>
      </w:r>
    </w:p>
    <w:p w14:paraId="1C72767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E37393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namespace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PoultryFarmSystem.Controllers</w:t>
      </w:r>
      <w:proofErr w:type="spellEnd"/>
      <w:r w:rsidRPr="00052CA1">
        <w:rPr>
          <w:rFonts w:ascii="Cascadia Mono" w:hAnsi="Cascadia Mono" w:cs="Cascadia Mono"/>
          <w:color w:val="000000"/>
          <w:sz w:val="19"/>
          <w:szCs w:val="19"/>
          <w:highlight w:val="white"/>
          <w:lang w:val="en-US"/>
        </w:rPr>
        <w:t>;</w:t>
      </w:r>
    </w:p>
    <w:p w14:paraId="579B2DE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73DBE6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class</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BatchController</w:t>
      </w:r>
      <w:proofErr w:type="spellEnd"/>
      <w:r w:rsidRPr="00052CA1">
        <w:rPr>
          <w:rFonts w:ascii="Cascadia Mono" w:hAnsi="Cascadia Mono" w:cs="Cascadia Mono"/>
          <w:color w:val="000000"/>
          <w:sz w:val="19"/>
          <w:szCs w:val="19"/>
          <w:highlight w:val="white"/>
          <w:lang w:val="en-US"/>
        </w:rPr>
        <w:t xml:space="preserve"> :</w:t>
      </w:r>
      <w:proofErr w:type="gramEnd"/>
      <w:r w:rsidRPr="00052CA1">
        <w:rPr>
          <w:rFonts w:ascii="Cascadia Mono" w:hAnsi="Cascadia Mono" w:cs="Cascadia Mono"/>
          <w:color w:val="000000"/>
          <w:sz w:val="19"/>
          <w:szCs w:val="19"/>
          <w:highlight w:val="white"/>
          <w:lang w:val="en-US"/>
        </w:rPr>
        <w:t xml:space="preserve"> Controller</w:t>
      </w:r>
    </w:p>
    <w:p w14:paraId="16BF59E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w:t>
      </w:r>
    </w:p>
    <w:p w14:paraId="45E9BC8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FF"/>
          <w:sz w:val="19"/>
          <w:szCs w:val="19"/>
          <w:highlight w:val="white"/>
          <w:lang w:val="en-US"/>
        </w:rPr>
        <w:t>readonly</w:t>
      </w:r>
      <w:proofErr w:type="spellEnd"/>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ApplicationDbContext</w:t>
      </w:r>
      <w:proofErr w:type="spellEnd"/>
      <w:r w:rsidRPr="00052CA1">
        <w:rPr>
          <w:rFonts w:ascii="Cascadia Mono" w:hAnsi="Cascadia Mono" w:cs="Cascadia Mono"/>
          <w:color w:val="000000"/>
          <w:sz w:val="19"/>
          <w:szCs w:val="19"/>
          <w:highlight w:val="white"/>
          <w:lang w:val="en-US"/>
        </w:rPr>
        <w:t xml:space="preserve"> _</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w:t>
      </w:r>
    </w:p>
    <w:p w14:paraId="32F2624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7B22D5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BatchController</w:t>
      </w:r>
      <w:proofErr w:type="spellEnd"/>
      <w:r w:rsidRPr="00052CA1">
        <w:rPr>
          <w:rFonts w:ascii="Cascadia Mono" w:hAnsi="Cascadia Mono" w:cs="Cascadia Mono"/>
          <w:color w:val="000000"/>
          <w:sz w:val="19"/>
          <w:szCs w:val="19"/>
          <w:highlight w:val="white"/>
          <w:lang w:val="en-US"/>
        </w:rPr>
        <w:t>(</w:t>
      </w:r>
      <w:proofErr w:type="spellStart"/>
      <w:proofErr w:type="gramEnd"/>
      <w:r w:rsidRPr="00052CA1">
        <w:rPr>
          <w:rFonts w:ascii="Cascadia Mono" w:hAnsi="Cascadia Mono" w:cs="Cascadia Mono"/>
          <w:color w:val="000000"/>
          <w:sz w:val="19"/>
          <w:szCs w:val="19"/>
          <w:highlight w:val="white"/>
          <w:lang w:val="en-US"/>
        </w:rPr>
        <w:t>ApplicationDbContext</w:t>
      </w:r>
      <w:proofErr w:type="spellEnd"/>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w:t>
      </w:r>
    </w:p>
    <w:p w14:paraId="2981543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189A3D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w:t>
      </w:r>
    </w:p>
    <w:p w14:paraId="7860513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218957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Index(</w:t>
      </w:r>
      <w:proofErr w:type="gramEnd"/>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batchNumberFilter</w:t>
      </w:r>
      <w:proofErr w:type="spellEnd"/>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arrivedFilter</w:t>
      </w:r>
      <w:proofErr w:type="spellEnd"/>
      <w:r w:rsidRPr="00052CA1">
        <w:rPr>
          <w:rFonts w:ascii="Cascadia Mono" w:hAnsi="Cascadia Mono" w:cs="Cascadia Mono"/>
          <w:color w:val="000000"/>
          <w:sz w:val="19"/>
          <w:szCs w:val="19"/>
          <w:highlight w:val="white"/>
          <w:lang w:val="en-US"/>
        </w:rPr>
        <w:t>)</w:t>
      </w:r>
    </w:p>
    <w:p w14:paraId="242A615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8E4935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batches = _</w:t>
      </w:r>
      <w:proofErr w:type="spellStart"/>
      <w:proofErr w:type="gramStart"/>
      <w:r w:rsidRPr="00052CA1">
        <w:rPr>
          <w:rFonts w:ascii="Cascadia Mono" w:hAnsi="Cascadia Mono" w:cs="Cascadia Mono"/>
          <w:color w:val="000000"/>
          <w:sz w:val="19"/>
          <w:szCs w:val="19"/>
          <w:highlight w:val="white"/>
          <w:lang w:val="en-US"/>
        </w:rPr>
        <w:t>db.Batches.AsQueryable</w:t>
      </w:r>
      <w:proofErr w:type="spellEnd"/>
      <w:proofErr w:type="gramEnd"/>
      <w:r w:rsidRPr="00052CA1">
        <w:rPr>
          <w:rFonts w:ascii="Cascadia Mono" w:hAnsi="Cascadia Mono" w:cs="Cascadia Mono"/>
          <w:color w:val="000000"/>
          <w:sz w:val="19"/>
          <w:szCs w:val="19"/>
          <w:highlight w:val="white"/>
          <w:lang w:val="en-US"/>
        </w:rPr>
        <w:t>();</w:t>
      </w:r>
    </w:p>
    <w:p w14:paraId="43F5DA9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9D0504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FF"/>
          <w:sz w:val="19"/>
          <w:szCs w:val="19"/>
          <w:highlight w:val="white"/>
          <w:lang w:val="en-US"/>
        </w:rPr>
        <w:t>string</w:t>
      </w:r>
      <w:proofErr w:type="gramEnd"/>
      <w:r w:rsidRPr="00052CA1">
        <w:rPr>
          <w:rFonts w:ascii="Cascadia Mono" w:hAnsi="Cascadia Mono" w:cs="Cascadia Mono"/>
          <w:color w:val="000000"/>
          <w:sz w:val="19"/>
          <w:szCs w:val="19"/>
          <w:highlight w:val="white"/>
          <w:lang w:val="en-US"/>
        </w:rPr>
        <w:t>.IsNullOrEmpty</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batchNumberFilter</w:t>
      </w:r>
      <w:proofErr w:type="spellEnd"/>
      <w:r w:rsidRPr="00052CA1">
        <w:rPr>
          <w:rFonts w:ascii="Cascadia Mono" w:hAnsi="Cascadia Mono" w:cs="Cascadia Mono"/>
          <w:color w:val="000000"/>
          <w:sz w:val="19"/>
          <w:szCs w:val="19"/>
          <w:highlight w:val="white"/>
          <w:lang w:val="en-US"/>
        </w:rPr>
        <w:t>))</w:t>
      </w:r>
    </w:p>
    <w:p w14:paraId="57A4000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9A185F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batches = </w:t>
      </w:r>
      <w:proofErr w:type="spellStart"/>
      <w:proofErr w:type="gramStart"/>
      <w:r w:rsidRPr="00052CA1">
        <w:rPr>
          <w:rFonts w:ascii="Cascadia Mono" w:hAnsi="Cascadia Mono" w:cs="Cascadia Mono"/>
          <w:color w:val="000000"/>
          <w:sz w:val="19"/>
          <w:szCs w:val="19"/>
          <w:highlight w:val="white"/>
          <w:lang w:val="en-US"/>
        </w:rPr>
        <w:t>batches.Where</w:t>
      </w:r>
      <w:proofErr w:type="spellEnd"/>
      <w:proofErr w:type="gramEnd"/>
      <w:r w:rsidRPr="00052CA1">
        <w:rPr>
          <w:rFonts w:ascii="Cascadia Mono" w:hAnsi="Cascadia Mono" w:cs="Cascadia Mono"/>
          <w:color w:val="000000"/>
          <w:sz w:val="19"/>
          <w:szCs w:val="19"/>
          <w:highlight w:val="white"/>
          <w:lang w:val="en-US"/>
        </w:rPr>
        <w:t xml:space="preserve">(b =&gt; </w:t>
      </w:r>
      <w:proofErr w:type="spellStart"/>
      <w:r w:rsidRPr="00052CA1">
        <w:rPr>
          <w:rFonts w:ascii="Cascadia Mono" w:hAnsi="Cascadia Mono" w:cs="Cascadia Mono"/>
          <w:color w:val="000000"/>
          <w:sz w:val="19"/>
          <w:szCs w:val="19"/>
          <w:highlight w:val="white"/>
          <w:lang w:val="en-US"/>
        </w:rPr>
        <w:t>b.BatchNumber.Contains</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batchNumberFilter</w:t>
      </w:r>
      <w:proofErr w:type="spellEnd"/>
      <w:r w:rsidRPr="00052CA1">
        <w:rPr>
          <w:rFonts w:ascii="Cascadia Mono" w:hAnsi="Cascadia Mono" w:cs="Cascadia Mono"/>
          <w:color w:val="000000"/>
          <w:sz w:val="19"/>
          <w:szCs w:val="19"/>
          <w:highlight w:val="white"/>
          <w:lang w:val="en-US"/>
        </w:rPr>
        <w:t>));</w:t>
      </w:r>
    </w:p>
    <w:p w14:paraId="549C95B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628708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872168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FF"/>
          <w:sz w:val="19"/>
          <w:szCs w:val="19"/>
          <w:highlight w:val="white"/>
          <w:lang w:val="en-US"/>
        </w:rPr>
        <w:t>string</w:t>
      </w:r>
      <w:proofErr w:type="gramEnd"/>
      <w:r w:rsidRPr="00052CA1">
        <w:rPr>
          <w:rFonts w:ascii="Cascadia Mono" w:hAnsi="Cascadia Mono" w:cs="Cascadia Mono"/>
          <w:color w:val="000000"/>
          <w:sz w:val="19"/>
          <w:szCs w:val="19"/>
          <w:highlight w:val="white"/>
          <w:lang w:val="en-US"/>
        </w:rPr>
        <w:t>.IsNullOrEmpty</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arrivedFilter</w:t>
      </w:r>
      <w:proofErr w:type="spellEnd"/>
      <w:r w:rsidRPr="00052CA1">
        <w:rPr>
          <w:rFonts w:ascii="Cascadia Mono" w:hAnsi="Cascadia Mono" w:cs="Cascadia Mono"/>
          <w:color w:val="000000"/>
          <w:sz w:val="19"/>
          <w:szCs w:val="19"/>
          <w:highlight w:val="white"/>
          <w:lang w:val="en-US"/>
        </w:rPr>
        <w:t>))</w:t>
      </w:r>
    </w:p>
    <w:p w14:paraId="3BD816C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BEFD92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bool</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isArrived</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arrivedFilter</w:t>
      </w:r>
      <w:proofErr w:type="spellEnd"/>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A31515"/>
          <w:sz w:val="19"/>
          <w:szCs w:val="19"/>
          <w:highlight w:val="white"/>
          <w:lang w:val="en-US"/>
        </w:rPr>
        <w:t>"true"</w:t>
      </w:r>
      <w:r w:rsidRPr="00052CA1">
        <w:rPr>
          <w:rFonts w:ascii="Cascadia Mono" w:hAnsi="Cascadia Mono" w:cs="Cascadia Mono"/>
          <w:color w:val="000000"/>
          <w:sz w:val="19"/>
          <w:szCs w:val="19"/>
          <w:highlight w:val="white"/>
          <w:lang w:val="en-US"/>
        </w:rPr>
        <w:t>;</w:t>
      </w:r>
    </w:p>
    <w:p w14:paraId="6B6A210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batches = </w:t>
      </w:r>
      <w:proofErr w:type="spellStart"/>
      <w:proofErr w:type="gramStart"/>
      <w:r w:rsidRPr="00052CA1">
        <w:rPr>
          <w:rFonts w:ascii="Cascadia Mono" w:hAnsi="Cascadia Mono" w:cs="Cascadia Mono"/>
          <w:color w:val="000000"/>
          <w:sz w:val="19"/>
          <w:szCs w:val="19"/>
          <w:highlight w:val="white"/>
          <w:lang w:val="en-US"/>
        </w:rPr>
        <w:t>batches.Where</w:t>
      </w:r>
      <w:proofErr w:type="spellEnd"/>
      <w:proofErr w:type="gramEnd"/>
      <w:r w:rsidRPr="00052CA1">
        <w:rPr>
          <w:rFonts w:ascii="Cascadia Mono" w:hAnsi="Cascadia Mono" w:cs="Cascadia Mono"/>
          <w:color w:val="000000"/>
          <w:sz w:val="19"/>
          <w:szCs w:val="19"/>
          <w:highlight w:val="white"/>
          <w:lang w:val="en-US"/>
        </w:rPr>
        <w:t xml:space="preserve">(b =&gt; </w:t>
      </w:r>
      <w:proofErr w:type="spellStart"/>
      <w:r w:rsidRPr="00052CA1">
        <w:rPr>
          <w:rFonts w:ascii="Cascadia Mono" w:hAnsi="Cascadia Mono" w:cs="Cascadia Mono"/>
          <w:color w:val="000000"/>
          <w:sz w:val="19"/>
          <w:szCs w:val="19"/>
          <w:highlight w:val="white"/>
          <w:lang w:val="en-US"/>
        </w:rPr>
        <w:t>b.IsArrived</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isArrived</w:t>
      </w:r>
      <w:proofErr w:type="spellEnd"/>
      <w:r w:rsidRPr="00052CA1">
        <w:rPr>
          <w:rFonts w:ascii="Cascadia Mono" w:hAnsi="Cascadia Mono" w:cs="Cascadia Mono"/>
          <w:color w:val="000000"/>
          <w:sz w:val="19"/>
          <w:szCs w:val="19"/>
          <w:highlight w:val="white"/>
          <w:lang w:val="en-US"/>
        </w:rPr>
        <w:t>);</w:t>
      </w:r>
    </w:p>
    <w:p w14:paraId="6181F98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24FD21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5B3ABE5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viewModel</w:t>
      </w:r>
      <w:proofErr w:type="spellEnd"/>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BatchFilterVM</w:t>
      </w:r>
      <w:proofErr w:type="spellEnd"/>
    </w:p>
    <w:p w14:paraId="77A4626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860B52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BatchNumberFilter</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batchNumberFilter</w:t>
      </w:r>
      <w:proofErr w:type="spellEnd"/>
      <w:r w:rsidRPr="00052CA1">
        <w:rPr>
          <w:rFonts w:ascii="Cascadia Mono" w:hAnsi="Cascadia Mono" w:cs="Cascadia Mono"/>
          <w:color w:val="000000"/>
          <w:sz w:val="19"/>
          <w:szCs w:val="19"/>
          <w:highlight w:val="white"/>
          <w:lang w:val="en-US"/>
        </w:rPr>
        <w:t>,</w:t>
      </w:r>
    </w:p>
    <w:p w14:paraId="3111A26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ArrivedFilter</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arrivedFilter</w:t>
      </w:r>
      <w:proofErr w:type="spellEnd"/>
      <w:r w:rsidRPr="00052CA1">
        <w:rPr>
          <w:rFonts w:ascii="Cascadia Mono" w:hAnsi="Cascadia Mono" w:cs="Cascadia Mono"/>
          <w:color w:val="000000"/>
          <w:sz w:val="19"/>
          <w:szCs w:val="19"/>
          <w:highlight w:val="white"/>
          <w:lang w:val="en-US"/>
        </w:rPr>
        <w:t>,</w:t>
      </w:r>
    </w:p>
    <w:p w14:paraId="0C904D8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Batches = </w:t>
      </w:r>
      <w:proofErr w:type="spellStart"/>
      <w:proofErr w:type="gramStart"/>
      <w:r w:rsidRPr="00052CA1">
        <w:rPr>
          <w:rFonts w:ascii="Cascadia Mono" w:hAnsi="Cascadia Mono" w:cs="Cascadia Mono"/>
          <w:color w:val="000000"/>
          <w:sz w:val="19"/>
          <w:szCs w:val="19"/>
          <w:highlight w:val="white"/>
          <w:lang w:val="en-US"/>
        </w:rPr>
        <w:t>batches.ToList</w:t>
      </w:r>
      <w:proofErr w:type="spellEnd"/>
      <w:proofErr w:type="gramEnd"/>
      <w:r w:rsidRPr="00052CA1">
        <w:rPr>
          <w:rFonts w:ascii="Cascadia Mono" w:hAnsi="Cascadia Mono" w:cs="Cascadia Mono"/>
          <w:color w:val="000000"/>
          <w:sz w:val="19"/>
          <w:szCs w:val="19"/>
          <w:highlight w:val="white"/>
          <w:lang w:val="en-US"/>
        </w:rPr>
        <w:t>()</w:t>
      </w:r>
    </w:p>
    <w:p w14:paraId="16FAA3B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867400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C102E4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w:t>
      </w:r>
      <w:proofErr w:type="spellStart"/>
      <w:r w:rsidRPr="00052CA1">
        <w:rPr>
          <w:rFonts w:ascii="Cascadia Mono" w:hAnsi="Cascadia Mono" w:cs="Cascadia Mono"/>
          <w:color w:val="000000"/>
          <w:sz w:val="19"/>
          <w:szCs w:val="19"/>
          <w:highlight w:val="white"/>
          <w:lang w:val="en-US"/>
        </w:rPr>
        <w:t>viewModel</w:t>
      </w:r>
      <w:proofErr w:type="spellEnd"/>
      <w:r w:rsidRPr="00052CA1">
        <w:rPr>
          <w:rFonts w:ascii="Cascadia Mono" w:hAnsi="Cascadia Mono" w:cs="Cascadia Mono"/>
          <w:color w:val="000000"/>
          <w:sz w:val="19"/>
          <w:szCs w:val="19"/>
          <w:highlight w:val="white"/>
          <w:lang w:val="en-US"/>
        </w:rPr>
        <w:t>);</w:t>
      </w:r>
    </w:p>
    <w:p w14:paraId="33CB21B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2D8785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58D70C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HttpGet</w:t>
      </w:r>
      <w:proofErr w:type="spellEnd"/>
      <w:r w:rsidRPr="00052CA1">
        <w:rPr>
          <w:rFonts w:ascii="Cascadia Mono" w:hAnsi="Cascadia Mono" w:cs="Cascadia Mono"/>
          <w:color w:val="000000"/>
          <w:sz w:val="19"/>
          <w:szCs w:val="19"/>
          <w:highlight w:val="white"/>
          <w:lang w:val="en-US"/>
        </w:rPr>
        <w:t>]</w:t>
      </w:r>
    </w:p>
    <w:p w14:paraId="6E2D687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Create(</w:t>
      </w:r>
      <w:proofErr w:type="gramEnd"/>
      <w:r w:rsidRPr="00052CA1">
        <w:rPr>
          <w:rFonts w:ascii="Cascadia Mono" w:hAnsi="Cascadia Mono" w:cs="Cascadia Mono"/>
          <w:color w:val="000000"/>
          <w:sz w:val="19"/>
          <w:szCs w:val="19"/>
          <w:highlight w:val="white"/>
          <w:lang w:val="en-US"/>
        </w:rPr>
        <w:t>)</w:t>
      </w:r>
    </w:p>
    <w:p w14:paraId="5F0CE6E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D03381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ViewBag.BirdTypes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GetBirdTypeSelectList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4F8C5E3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ViewBag.SourceTypes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GetSourceTypeSelectList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570842B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2F470A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View(</w:t>
      </w:r>
      <w:proofErr w:type="gramEnd"/>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Batch());</w:t>
      </w:r>
    </w:p>
    <w:p w14:paraId="2692680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9AE62C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2117FD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HttpPost</w:t>
      </w:r>
      <w:proofErr w:type="spellEnd"/>
      <w:r w:rsidRPr="00052CA1">
        <w:rPr>
          <w:rFonts w:ascii="Cascadia Mono" w:hAnsi="Cascadia Mono" w:cs="Cascadia Mono"/>
          <w:color w:val="000000"/>
          <w:sz w:val="19"/>
          <w:szCs w:val="19"/>
          <w:highlight w:val="white"/>
          <w:lang w:val="en-US"/>
        </w:rPr>
        <w:t>]</w:t>
      </w:r>
    </w:p>
    <w:p w14:paraId="4462DA8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Create(</w:t>
      </w:r>
      <w:proofErr w:type="gramEnd"/>
      <w:r w:rsidRPr="00052CA1">
        <w:rPr>
          <w:rFonts w:ascii="Cascadia Mono" w:hAnsi="Cascadia Mono" w:cs="Cascadia Mono"/>
          <w:color w:val="000000"/>
          <w:sz w:val="19"/>
          <w:szCs w:val="19"/>
          <w:highlight w:val="white"/>
          <w:lang w:val="en-US"/>
        </w:rPr>
        <w:t>Batch model)</w:t>
      </w:r>
    </w:p>
    <w:p w14:paraId="1F669BC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E72EB3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ModelState.IsValid</w:t>
      </w:r>
      <w:proofErr w:type="spellEnd"/>
      <w:proofErr w:type="gramEnd"/>
      <w:r w:rsidRPr="00052CA1">
        <w:rPr>
          <w:rFonts w:ascii="Cascadia Mono" w:hAnsi="Cascadia Mono" w:cs="Cascadia Mono"/>
          <w:color w:val="000000"/>
          <w:sz w:val="19"/>
          <w:szCs w:val="19"/>
          <w:highlight w:val="white"/>
          <w:lang w:val="en-US"/>
        </w:rPr>
        <w:t>)</w:t>
      </w:r>
    </w:p>
    <w:p w14:paraId="59B7B47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79223B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ViewBag.BirdTypes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GetBirdTypeSelectList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3C72484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ViewBag.SourceTypes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GetSourceTypeSelectList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074BA93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7CA8035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4940DD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EE3119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model.BatchNumber</w:t>
      </w:r>
      <w:proofErr w:type="spellEnd"/>
      <w:proofErr w:type="gram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model.GenerateBatchNumber</w:t>
      </w:r>
      <w:proofErr w:type="spellEnd"/>
      <w:r w:rsidRPr="00052CA1">
        <w:rPr>
          <w:rFonts w:ascii="Cascadia Mono" w:hAnsi="Cascadia Mono" w:cs="Cascadia Mono"/>
          <w:color w:val="000000"/>
          <w:sz w:val="19"/>
          <w:szCs w:val="19"/>
          <w:highlight w:val="white"/>
          <w:lang w:val="en-US"/>
        </w:rPr>
        <w:t>();</w:t>
      </w:r>
    </w:p>
    <w:p w14:paraId="7825F78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396396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db.Batches.Add</w:t>
      </w:r>
      <w:proofErr w:type="spellEnd"/>
      <w:proofErr w:type="gramEnd"/>
      <w:r w:rsidRPr="00052CA1">
        <w:rPr>
          <w:rFonts w:ascii="Cascadia Mono" w:hAnsi="Cascadia Mono" w:cs="Cascadia Mono"/>
          <w:color w:val="000000"/>
          <w:sz w:val="19"/>
          <w:szCs w:val="19"/>
          <w:highlight w:val="white"/>
          <w:lang w:val="en-US"/>
        </w:rPr>
        <w:t>(model);</w:t>
      </w:r>
    </w:p>
    <w:p w14:paraId="15242CC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db.SaveChanges</w:t>
      </w:r>
      <w:proofErr w:type="spellEnd"/>
      <w:proofErr w:type="gramEnd"/>
      <w:r w:rsidRPr="00052CA1">
        <w:rPr>
          <w:rFonts w:ascii="Cascadia Mono" w:hAnsi="Cascadia Mono" w:cs="Cascadia Mono"/>
          <w:color w:val="000000"/>
          <w:sz w:val="19"/>
          <w:szCs w:val="19"/>
          <w:highlight w:val="white"/>
          <w:lang w:val="en-US"/>
        </w:rPr>
        <w:t>();</w:t>
      </w:r>
    </w:p>
    <w:p w14:paraId="27D5E53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53C8626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RedirectToAction</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4973CBF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A6434D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14D11B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HttpGet</w:t>
      </w:r>
      <w:proofErr w:type="spellEnd"/>
      <w:r w:rsidRPr="00052CA1">
        <w:rPr>
          <w:rFonts w:ascii="Cascadia Mono" w:hAnsi="Cascadia Mono" w:cs="Cascadia Mono"/>
          <w:color w:val="000000"/>
          <w:sz w:val="19"/>
          <w:szCs w:val="19"/>
          <w:highlight w:val="white"/>
          <w:lang w:val="en-US"/>
        </w:rPr>
        <w:t>]</w:t>
      </w:r>
    </w:p>
    <w:p w14:paraId="34ACCCF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Update(</w:t>
      </w:r>
      <w:proofErr w:type="gramEnd"/>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644081A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9BA3CD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batch = _</w:t>
      </w:r>
      <w:proofErr w:type="spellStart"/>
      <w:proofErr w:type="gramStart"/>
      <w:r w:rsidRPr="00052CA1">
        <w:rPr>
          <w:rFonts w:ascii="Cascadia Mono" w:hAnsi="Cascadia Mono" w:cs="Cascadia Mono"/>
          <w:color w:val="000000"/>
          <w:sz w:val="19"/>
          <w:szCs w:val="19"/>
          <w:highlight w:val="white"/>
          <w:lang w:val="en-US"/>
        </w:rPr>
        <w:t>db.Batches.Find</w:t>
      </w:r>
      <w:proofErr w:type="spellEnd"/>
      <w:proofErr w:type="gramEnd"/>
      <w:r w:rsidRPr="00052CA1">
        <w:rPr>
          <w:rFonts w:ascii="Cascadia Mono" w:hAnsi="Cascadia Mono" w:cs="Cascadia Mono"/>
          <w:color w:val="000000"/>
          <w:sz w:val="19"/>
          <w:szCs w:val="19"/>
          <w:highlight w:val="white"/>
          <w:lang w:val="en-US"/>
        </w:rPr>
        <w:t>(id);</w:t>
      </w:r>
    </w:p>
    <w:p w14:paraId="18BD73F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(batch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37161BA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63092F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NotFound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7083D74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CE6200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36660C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ViewBag.BirdTypes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GetBirdTypeSelectList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399CE9F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ViewBag.SourceTypes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GetSourceTypeSelectList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53C8CA3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901F11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View(batch);</w:t>
      </w:r>
    </w:p>
    <w:p w14:paraId="3A8A4AF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66B5A4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F73EAA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HttpPost</w:t>
      </w:r>
      <w:proofErr w:type="spellEnd"/>
      <w:r w:rsidRPr="00052CA1">
        <w:rPr>
          <w:rFonts w:ascii="Cascadia Mono" w:hAnsi="Cascadia Mono" w:cs="Cascadia Mono"/>
          <w:color w:val="000000"/>
          <w:sz w:val="19"/>
          <w:szCs w:val="19"/>
          <w:highlight w:val="white"/>
          <w:lang w:val="en-US"/>
        </w:rPr>
        <w:t>]</w:t>
      </w:r>
    </w:p>
    <w:p w14:paraId="5CFDE8B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Update(</w:t>
      </w:r>
      <w:proofErr w:type="gramEnd"/>
      <w:r w:rsidRPr="00052CA1">
        <w:rPr>
          <w:rFonts w:ascii="Cascadia Mono" w:hAnsi="Cascadia Mono" w:cs="Cascadia Mono"/>
          <w:color w:val="000000"/>
          <w:sz w:val="19"/>
          <w:szCs w:val="19"/>
          <w:highlight w:val="white"/>
          <w:lang w:val="en-US"/>
        </w:rPr>
        <w:t>Batch model)</w:t>
      </w:r>
    </w:p>
    <w:p w14:paraId="13D5FC2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337B3D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ModelState.IsValid</w:t>
      </w:r>
      <w:proofErr w:type="spellEnd"/>
      <w:proofErr w:type="gramEnd"/>
      <w:r w:rsidRPr="00052CA1">
        <w:rPr>
          <w:rFonts w:ascii="Cascadia Mono" w:hAnsi="Cascadia Mono" w:cs="Cascadia Mono"/>
          <w:color w:val="000000"/>
          <w:sz w:val="19"/>
          <w:szCs w:val="19"/>
          <w:highlight w:val="white"/>
          <w:lang w:val="en-US"/>
        </w:rPr>
        <w:t>)</w:t>
      </w:r>
    </w:p>
    <w:p w14:paraId="5AFC38F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9225C7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ViewBag.BirdTypes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GetBirdTypeSelectList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5641D09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ViewBag.SourceTypes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GetSourceTypeSelectList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35EC13C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3CBEF0B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424696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3EC699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model.BatchNumber</w:t>
      </w:r>
      <w:proofErr w:type="spellEnd"/>
      <w:proofErr w:type="gram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model.GenerateBatchNumber</w:t>
      </w:r>
      <w:proofErr w:type="spellEnd"/>
      <w:r w:rsidRPr="00052CA1">
        <w:rPr>
          <w:rFonts w:ascii="Cascadia Mono" w:hAnsi="Cascadia Mono" w:cs="Cascadia Mono"/>
          <w:color w:val="000000"/>
          <w:sz w:val="19"/>
          <w:szCs w:val="19"/>
          <w:highlight w:val="white"/>
          <w:lang w:val="en-US"/>
        </w:rPr>
        <w:t>();</w:t>
      </w:r>
    </w:p>
    <w:p w14:paraId="1F9C73A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00E337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db.Batches.Update</w:t>
      </w:r>
      <w:proofErr w:type="spellEnd"/>
      <w:proofErr w:type="gramEnd"/>
      <w:r w:rsidRPr="00052CA1">
        <w:rPr>
          <w:rFonts w:ascii="Cascadia Mono" w:hAnsi="Cascadia Mono" w:cs="Cascadia Mono"/>
          <w:color w:val="000000"/>
          <w:sz w:val="19"/>
          <w:szCs w:val="19"/>
          <w:highlight w:val="white"/>
          <w:lang w:val="en-US"/>
        </w:rPr>
        <w:t>(model);</w:t>
      </w:r>
    </w:p>
    <w:p w14:paraId="4BD9865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db.SaveChanges</w:t>
      </w:r>
      <w:proofErr w:type="spellEnd"/>
      <w:proofErr w:type="gramEnd"/>
      <w:r w:rsidRPr="00052CA1">
        <w:rPr>
          <w:rFonts w:ascii="Cascadia Mono" w:hAnsi="Cascadia Mono" w:cs="Cascadia Mono"/>
          <w:color w:val="000000"/>
          <w:sz w:val="19"/>
          <w:szCs w:val="19"/>
          <w:highlight w:val="white"/>
          <w:lang w:val="en-US"/>
        </w:rPr>
        <w:t>();</w:t>
      </w:r>
    </w:p>
    <w:p w14:paraId="7302B7B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A4E4BE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RedirectToAction</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38C2E31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78FB59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F36247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HttpGet</w:t>
      </w:r>
      <w:proofErr w:type="spellEnd"/>
      <w:r w:rsidRPr="00052CA1">
        <w:rPr>
          <w:rFonts w:ascii="Cascadia Mono" w:hAnsi="Cascadia Mono" w:cs="Cascadia Mono"/>
          <w:color w:val="000000"/>
          <w:sz w:val="19"/>
          <w:szCs w:val="19"/>
          <w:highlight w:val="white"/>
          <w:lang w:val="en-US"/>
        </w:rPr>
        <w:t>]</w:t>
      </w:r>
    </w:p>
    <w:p w14:paraId="6B21D56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Delete(</w:t>
      </w:r>
      <w:proofErr w:type="gramEnd"/>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0C059B8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E2C574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batch = _</w:t>
      </w:r>
      <w:proofErr w:type="spellStart"/>
      <w:proofErr w:type="gramStart"/>
      <w:r w:rsidRPr="00052CA1">
        <w:rPr>
          <w:rFonts w:ascii="Cascadia Mono" w:hAnsi="Cascadia Mono" w:cs="Cascadia Mono"/>
          <w:color w:val="000000"/>
          <w:sz w:val="19"/>
          <w:szCs w:val="19"/>
          <w:highlight w:val="white"/>
          <w:lang w:val="en-US"/>
        </w:rPr>
        <w:t>db.Batches.Find</w:t>
      </w:r>
      <w:proofErr w:type="spellEnd"/>
      <w:proofErr w:type="gramEnd"/>
      <w:r w:rsidRPr="00052CA1">
        <w:rPr>
          <w:rFonts w:ascii="Cascadia Mono" w:hAnsi="Cascadia Mono" w:cs="Cascadia Mono"/>
          <w:color w:val="000000"/>
          <w:sz w:val="19"/>
          <w:szCs w:val="19"/>
          <w:highlight w:val="white"/>
          <w:lang w:val="en-US"/>
        </w:rPr>
        <w:t>(id);</w:t>
      </w:r>
    </w:p>
    <w:p w14:paraId="161DBC8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(batch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0DD555B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C451CF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NotFound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1274723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84E7CF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View(batch);</w:t>
      </w:r>
    </w:p>
    <w:p w14:paraId="161C4F5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71DA1D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6D7778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proofErr w:type="spellStart"/>
      <w:r w:rsidRPr="00052CA1">
        <w:rPr>
          <w:rFonts w:ascii="Cascadia Mono" w:hAnsi="Cascadia Mono" w:cs="Cascadia Mono"/>
          <w:color w:val="2B91AF"/>
          <w:sz w:val="19"/>
          <w:szCs w:val="19"/>
          <w:highlight w:val="white"/>
          <w:lang w:val="en-US"/>
        </w:rPr>
        <w:t>HttpPost</w:t>
      </w:r>
      <w:proofErr w:type="spellEnd"/>
      <w:r w:rsidRPr="00052CA1">
        <w:rPr>
          <w:rFonts w:ascii="Cascadia Mono" w:hAnsi="Cascadia Mono" w:cs="Cascadia Mono"/>
          <w:color w:val="000000"/>
          <w:sz w:val="19"/>
          <w:szCs w:val="19"/>
          <w:highlight w:val="white"/>
          <w:lang w:val="en-US"/>
        </w:rPr>
        <w:t>]</w:t>
      </w:r>
    </w:p>
    <w:p w14:paraId="33111A2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ActionName</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"Delete"</w:t>
      </w:r>
      <w:r w:rsidRPr="00052CA1">
        <w:rPr>
          <w:rFonts w:ascii="Cascadia Mono" w:hAnsi="Cascadia Mono" w:cs="Cascadia Mono"/>
          <w:color w:val="000000"/>
          <w:sz w:val="19"/>
          <w:szCs w:val="19"/>
          <w:highlight w:val="white"/>
          <w:lang w:val="en-US"/>
        </w:rPr>
        <w:t>)]</w:t>
      </w:r>
    </w:p>
    <w:p w14:paraId="32255F8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DeleteConfirmed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5ECD8BB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E75B9A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batch = _</w:t>
      </w:r>
      <w:proofErr w:type="spellStart"/>
      <w:proofErr w:type="gramStart"/>
      <w:r w:rsidRPr="00052CA1">
        <w:rPr>
          <w:rFonts w:ascii="Cascadia Mono" w:hAnsi="Cascadia Mono" w:cs="Cascadia Mono"/>
          <w:color w:val="000000"/>
          <w:sz w:val="19"/>
          <w:szCs w:val="19"/>
          <w:highlight w:val="white"/>
          <w:lang w:val="en-US"/>
        </w:rPr>
        <w:t>db.Batches.Find</w:t>
      </w:r>
      <w:proofErr w:type="spellEnd"/>
      <w:proofErr w:type="gramEnd"/>
      <w:r w:rsidRPr="00052CA1">
        <w:rPr>
          <w:rFonts w:ascii="Cascadia Mono" w:hAnsi="Cascadia Mono" w:cs="Cascadia Mono"/>
          <w:color w:val="000000"/>
          <w:sz w:val="19"/>
          <w:szCs w:val="19"/>
          <w:highlight w:val="white"/>
          <w:lang w:val="en-US"/>
        </w:rPr>
        <w:t>(id);</w:t>
      </w:r>
    </w:p>
    <w:p w14:paraId="555F40A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(batch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423F7D5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8B7469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NotFound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4A1B271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EB7148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09AD52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db.Batches.Remove</w:t>
      </w:r>
      <w:proofErr w:type="spellEnd"/>
      <w:proofErr w:type="gramEnd"/>
      <w:r w:rsidRPr="00052CA1">
        <w:rPr>
          <w:rFonts w:ascii="Cascadia Mono" w:hAnsi="Cascadia Mono" w:cs="Cascadia Mono"/>
          <w:color w:val="000000"/>
          <w:sz w:val="19"/>
          <w:szCs w:val="19"/>
          <w:highlight w:val="white"/>
          <w:lang w:val="en-US"/>
        </w:rPr>
        <w:t>(batch);</w:t>
      </w:r>
    </w:p>
    <w:p w14:paraId="6EF04B2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db.SaveChanges</w:t>
      </w:r>
      <w:proofErr w:type="spellEnd"/>
      <w:proofErr w:type="gramEnd"/>
      <w:r w:rsidRPr="00052CA1">
        <w:rPr>
          <w:rFonts w:ascii="Cascadia Mono" w:hAnsi="Cascadia Mono" w:cs="Cascadia Mono"/>
          <w:color w:val="000000"/>
          <w:sz w:val="19"/>
          <w:szCs w:val="19"/>
          <w:highlight w:val="white"/>
          <w:lang w:val="en-US"/>
        </w:rPr>
        <w:t>();</w:t>
      </w:r>
    </w:p>
    <w:p w14:paraId="137F048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ADDC3A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RedirectToAction</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78A6B26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E162A9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36D170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GetBirdTypeSelectList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2B1A6E5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008F6C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w:t>
      </w:r>
      <w:proofErr w:type="spellStart"/>
      <w:proofErr w:type="gramEnd"/>
      <w:r w:rsidRPr="00052CA1">
        <w:rPr>
          <w:rFonts w:ascii="Cascadia Mono" w:hAnsi="Cascadia Mono" w:cs="Cascadia Mono"/>
          <w:color w:val="2B91AF"/>
          <w:sz w:val="19"/>
          <w:szCs w:val="19"/>
          <w:highlight w:val="white"/>
          <w:lang w:val="en-US"/>
        </w:rPr>
        <w:t>Enum</w:t>
      </w:r>
      <w:r w:rsidRPr="00052CA1">
        <w:rPr>
          <w:rFonts w:ascii="Cascadia Mono" w:hAnsi="Cascadia Mono" w:cs="Cascadia Mono"/>
          <w:color w:val="000000"/>
          <w:sz w:val="19"/>
          <w:szCs w:val="19"/>
          <w:highlight w:val="white"/>
          <w:lang w:val="en-US"/>
        </w:rPr>
        <w:t>.GetValues</w:t>
      </w:r>
      <w:proofErr w:type="spellEnd"/>
      <w:r w:rsidRPr="00052CA1">
        <w:rPr>
          <w:rFonts w:ascii="Cascadia Mono" w:hAnsi="Cascadia Mono" w:cs="Cascadia Mono"/>
          <w:color w:val="000000"/>
          <w:sz w:val="19"/>
          <w:szCs w:val="19"/>
          <w:highlight w:val="white"/>
          <w:lang w:val="en-US"/>
        </w:rPr>
        <w:t>&lt;</w:t>
      </w:r>
      <w:proofErr w:type="spellStart"/>
      <w:r w:rsidRPr="00052CA1">
        <w:rPr>
          <w:rFonts w:ascii="Cascadia Mono" w:hAnsi="Cascadia Mono" w:cs="Cascadia Mono"/>
          <w:color w:val="2B91AF"/>
          <w:sz w:val="19"/>
          <w:szCs w:val="19"/>
          <w:highlight w:val="white"/>
          <w:lang w:val="en-US"/>
        </w:rPr>
        <w:t>BirdType</w:t>
      </w:r>
      <w:proofErr w:type="spellEnd"/>
      <w:r w:rsidRPr="00052CA1">
        <w:rPr>
          <w:rFonts w:ascii="Cascadia Mono" w:hAnsi="Cascadia Mono" w:cs="Cascadia Mono"/>
          <w:color w:val="000000"/>
          <w:sz w:val="19"/>
          <w:szCs w:val="19"/>
          <w:highlight w:val="white"/>
          <w:lang w:val="en-US"/>
        </w:rPr>
        <w:t>&gt;()</w:t>
      </w:r>
    </w:p>
    <w:p w14:paraId="62EFCF9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.Select</w:t>
      </w:r>
      <w:proofErr w:type="gramEnd"/>
      <w:r w:rsidRPr="00052CA1">
        <w:rPr>
          <w:rFonts w:ascii="Cascadia Mono" w:hAnsi="Cascadia Mono" w:cs="Cascadia Mono"/>
          <w:color w:val="000000"/>
          <w:sz w:val="19"/>
          <w:szCs w:val="19"/>
          <w:highlight w:val="white"/>
          <w:lang w:val="en-US"/>
        </w:rPr>
        <w:t xml:space="preserve">(e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SelectListItem</w:t>
      </w:r>
      <w:proofErr w:type="spellEnd"/>
    </w:p>
    <w:p w14:paraId="24FC910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8548EF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w:t>
      </w:r>
      <w:proofErr w:type="spellStart"/>
      <w:proofErr w:type="gramStart"/>
      <w:r w:rsidRPr="00052CA1">
        <w:rPr>
          <w:rFonts w:ascii="Cascadia Mono" w:hAnsi="Cascadia Mono" w:cs="Cascadia Mono"/>
          <w:color w:val="000000"/>
          <w:sz w:val="19"/>
          <w:szCs w:val="19"/>
          <w:highlight w:val="white"/>
          <w:lang w:val="en-US"/>
        </w:rPr>
        <w:t>e.ToString</w:t>
      </w:r>
      <w:proofErr w:type="spellEnd"/>
      <w:proofErr w:type="gramEnd"/>
      <w:r w:rsidRPr="00052CA1">
        <w:rPr>
          <w:rFonts w:ascii="Cascadia Mono" w:hAnsi="Cascadia Mono" w:cs="Cascadia Mono"/>
          <w:color w:val="000000"/>
          <w:sz w:val="19"/>
          <w:szCs w:val="19"/>
          <w:highlight w:val="white"/>
          <w:lang w:val="en-US"/>
        </w:rPr>
        <w:t>(),</w:t>
      </w:r>
    </w:p>
    <w:p w14:paraId="2EFD4FE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w:t>
      </w:r>
      <w:proofErr w:type="spellStart"/>
      <w:proofErr w:type="gramStart"/>
      <w:r w:rsidRPr="00052CA1">
        <w:rPr>
          <w:rFonts w:ascii="Cascadia Mono" w:hAnsi="Cascadia Mono" w:cs="Cascadia Mono"/>
          <w:color w:val="000000"/>
          <w:sz w:val="19"/>
          <w:szCs w:val="19"/>
          <w:highlight w:val="white"/>
          <w:lang w:val="en-US"/>
        </w:rPr>
        <w:t>e.ToString</w:t>
      </w:r>
      <w:proofErr w:type="spellEnd"/>
      <w:proofErr w:type="gramEnd"/>
      <w:r w:rsidRPr="00052CA1">
        <w:rPr>
          <w:rFonts w:ascii="Cascadia Mono" w:hAnsi="Cascadia Mono" w:cs="Cascadia Mono"/>
          <w:color w:val="000000"/>
          <w:sz w:val="19"/>
          <w:szCs w:val="19"/>
          <w:highlight w:val="white"/>
          <w:lang w:val="en-US"/>
        </w:rPr>
        <w:t>()</w:t>
      </w:r>
    </w:p>
    <w:p w14:paraId="46EF374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6228308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ADB6CE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EEEF34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GetSourceTypeSelectList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7FF6C3B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8BEA7F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w:t>
      </w:r>
      <w:proofErr w:type="spellStart"/>
      <w:proofErr w:type="gramEnd"/>
      <w:r w:rsidRPr="00052CA1">
        <w:rPr>
          <w:rFonts w:ascii="Cascadia Mono" w:hAnsi="Cascadia Mono" w:cs="Cascadia Mono"/>
          <w:color w:val="2B91AF"/>
          <w:sz w:val="19"/>
          <w:szCs w:val="19"/>
          <w:highlight w:val="white"/>
          <w:lang w:val="en-US"/>
        </w:rPr>
        <w:t>Enum</w:t>
      </w:r>
      <w:r w:rsidRPr="00052CA1">
        <w:rPr>
          <w:rFonts w:ascii="Cascadia Mono" w:hAnsi="Cascadia Mono" w:cs="Cascadia Mono"/>
          <w:color w:val="000000"/>
          <w:sz w:val="19"/>
          <w:szCs w:val="19"/>
          <w:highlight w:val="white"/>
          <w:lang w:val="en-US"/>
        </w:rPr>
        <w:t>.GetValues</w:t>
      </w:r>
      <w:proofErr w:type="spellEnd"/>
      <w:r w:rsidRPr="00052CA1">
        <w:rPr>
          <w:rFonts w:ascii="Cascadia Mono" w:hAnsi="Cascadia Mono" w:cs="Cascadia Mono"/>
          <w:color w:val="000000"/>
          <w:sz w:val="19"/>
          <w:szCs w:val="19"/>
          <w:highlight w:val="white"/>
          <w:lang w:val="en-US"/>
        </w:rPr>
        <w:t>&lt;</w:t>
      </w:r>
      <w:proofErr w:type="spellStart"/>
      <w:r w:rsidRPr="00052CA1">
        <w:rPr>
          <w:rFonts w:ascii="Cascadia Mono" w:hAnsi="Cascadia Mono" w:cs="Cascadia Mono"/>
          <w:color w:val="2B91AF"/>
          <w:sz w:val="19"/>
          <w:szCs w:val="19"/>
          <w:highlight w:val="white"/>
          <w:lang w:val="en-US"/>
        </w:rPr>
        <w:t>SourceType</w:t>
      </w:r>
      <w:proofErr w:type="spellEnd"/>
      <w:r w:rsidRPr="00052CA1">
        <w:rPr>
          <w:rFonts w:ascii="Cascadia Mono" w:hAnsi="Cascadia Mono" w:cs="Cascadia Mono"/>
          <w:color w:val="000000"/>
          <w:sz w:val="19"/>
          <w:szCs w:val="19"/>
          <w:highlight w:val="white"/>
          <w:lang w:val="en-US"/>
        </w:rPr>
        <w:t>&gt;()</w:t>
      </w:r>
    </w:p>
    <w:p w14:paraId="053F2F1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.Select</w:t>
      </w:r>
      <w:proofErr w:type="gramEnd"/>
      <w:r w:rsidRPr="00052CA1">
        <w:rPr>
          <w:rFonts w:ascii="Cascadia Mono" w:hAnsi="Cascadia Mono" w:cs="Cascadia Mono"/>
          <w:color w:val="000000"/>
          <w:sz w:val="19"/>
          <w:szCs w:val="19"/>
          <w:highlight w:val="white"/>
          <w:lang w:val="en-US"/>
        </w:rPr>
        <w:t xml:space="preserve">(e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SelectListItem</w:t>
      </w:r>
      <w:proofErr w:type="spellEnd"/>
    </w:p>
    <w:p w14:paraId="63FD3B5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4DAAA9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w:t>
      </w:r>
      <w:proofErr w:type="spellStart"/>
      <w:proofErr w:type="gramStart"/>
      <w:r w:rsidRPr="00052CA1">
        <w:rPr>
          <w:rFonts w:ascii="Cascadia Mono" w:hAnsi="Cascadia Mono" w:cs="Cascadia Mono"/>
          <w:color w:val="000000"/>
          <w:sz w:val="19"/>
          <w:szCs w:val="19"/>
          <w:highlight w:val="white"/>
          <w:lang w:val="en-US"/>
        </w:rPr>
        <w:t>e.ToString</w:t>
      </w:r>
      <w:proofErr w:type="spellEnd"/>
      <w:proofErr w:type="gramEnd"/>
      <w:r w:rsidRPr="00052CA1">
        <w:rPr>
          <w:rFonts w:ascii="Cascadia Mono" w:hAnsi="Cascadia Mono" w:cs="Cascadia Mono"/>
          <w:color w:val="000000"/>
          <w:sz w:val="19"/>
          <w:szCs w:val="19"/>
          <w:highlight w:val="white"/>
          <w:lang w:val="en-US"/>
        </w:rPr>
        <w:t>(),</w:t>
      </w:r>
    </w:p>
    <w:p w14:paraId="53CE18F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w:t>
      </w:r>
      <w:proofErr w:type="spellStart"/>
      <w:proofErr w:type="gramStart"/>
      <w:r w:rsidRPr="00052CA1">
        <w:rPr>
          <w:rFonts w:ascii="Cascadia Mono" w:hAnsi="Cascadia Mono" w:cs="Cascadia Mono"/>
          <w:color w:val="000000"/>
          <w:sz w:val="19"/>
          <w:szCs w:val="19"/>
          <w:highlight w:val="white"/>
          <w:lang w:val="en-US"/>
        </w:rPr>
        <w:t>e.ToString</w:t>
      </w:r>
      <w:proofErr w:type="spellEnd"/>
      <w:proofErr w:type="gramEnd"/>
      <w:r w:rsidRPr="00052CA1">
        <w:rPr>
          <w:rFonts w:ascii="Cascadia Mono" w:hAnsi="Cascadia Mono" w:cs="Cascadia Mono"/>
          <w:color w:val="000000"/>
          <w:sz w:val="19"/>
          <w:szCs w:val="19"/>
          <w:highlight w:val="white"/>
          <w:lang w:val="en-US"/>
        </w:rPr>
        <w:t>()</w:t>
      </w:r>
    </w:p>
    <w:p w14:paraId="24A1E1C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71605647"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9B4B6E">
        <w:rPr>
          <w:rFonts w:ascii="Cascadia Mono" w:hAnsi="Cascadia Mono" w:cs="Cascadia Mono"/>
          <w:color w:val="000000"/>
          <w:sz w:val="19"/>
          <w:szCs w:val="19"/>
          <w:highlight w:val="white"/>
          <w:lang w:val="en-US"/>
        </w:rPr>
        <w:t>}</w:t>
      </w:r>
    </w:p>
    <w:p w14:paraId="17DAD5B6" w14:textId="77777777" w:rsidR="00233A7E" w:rsidRPr="009B4B6E" w:rsidRDefault="00233A7E" w:rsidP="00233A7E">
      <w:pPr>
        <w:rPr>
          <w:rFonts w:ascii="Cascadia Mono" w:hAnsi="Cascadia Mono" w:cs="Cascadia Mono"/>
          <w:color w:val="000000"/>
          <w:sz w:val="19"/>
          <w:szCs w:val="19"/>
          <w:lang w:val="en-US"/>
        </w:rPr>
      </w:pPr>
      <w:r w:rsidRPr="009B4B6E">
        <w:rPr>
          <w:rFonts w:ascii="Cascadia Mono" w:hAnsi="Cascadia Mono" w:cs="Cascadia Mono"/>
          <w:color w:val="000000"/>
          <w:sz w:val="19"/>
          <w:szCs w:val="19"/>
          <w:highlight w:val="white"/>
          <w:lang w:val="en-US"/>
        </w:rPr>
        <w:t>}</w:t>
      </w:r>
    </w:p>
    <w:p w14:paraId="41455A98" w14:textId="77777777" w:rsidR="00233A7E" w:rsidRPr="00922EF4" w:rsidRDefault="00233A7E" w:rsidP="00233A7E">
      <w:pPr>
        <w:pStyle w:val="a3"/>
        <w:numPr>
          <w:ilvl w:val="0"/>
          <w:numId w:val="0"/>
        </w:numPr>
        <w:suppressAutoHyphens/>
        <w:spacing w:line="300" w:lineRule="auto"/>
        <w:rPr>
          <w:szCs w:val="28"/>
          <w:lang w:val="en-US"/>
        </w:rPr>
      </w:pPr>
    </w:p>
    <w:p w14:paraId="1CB14AE5" w14:textId="77777777" w:rsidR="00233A7E" w:rsidRPr="0091227D" w:rsidRDefault="00233A7E" w:rsidP="00233A7E">
      <w:pPr>
        <w:pStyle w:val="a3"/>
        <w:numPr>
          <w:ilvl w:val="0"/>
          <w:numId w:val="0"/>
        </w:numPr>
        <w:suppressAutoHyphens/>
        <w:spacing w:line="300" w:lineRule="auto"/>
        <w:rPr>
          <w:szCs w:val="28"/>
          <w:lang w:val="en-US"/>
        </w:rPr>
      </w:pPr>
      <w:r w:rsidRPr="0091227D">
        <w:rPr>
          <w:szCs w:val="28"/>
          <w:lang w:val="en-US"/>
        </w:rPr>
        <w:t>3.BirdController</w:t>
      </w:r>
    </w:p>
    <w:p w14:paraId="5892E63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Microsoft.AspNetCore.Mvc</w:t>
      </w:r>
      <w:proofErr w:type="spellEnd"/>
      <w:proofErr w:type="gramEnd"/>
      <w:r w:rsidRPr="00052CA1">
        <w:rPr>
          <w:rFonts w:ascii="Cascadia Mono" w:hAnsi="Cascadia Mono" w:cs="Cascadia Mono"/>
          <w:color w:val="000000"/>
          <w:sz w:val="19"/>
          <w:szCs w:val="19"/>
          <w:highlight w:val="white"/>
          <w:lang w:val="en-US"/>
        </w:rPr>
        <w:t>;</w:t>
      </w:r>
    </w:p>
    <w:p w14:paraId="1696C09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Microsoft.AspNetCore.Mvc.Rendering</w:t>
      </w:r>
      <w:proofErr w:type="spellEnd"/>
      <w:proofErr w:type="gramEnd"/>
      <w:r w:rsidRPr="00052CA1">
        <w:rPr>
          <w:rFonts w:ascii="Cascadia Mono" w:hAnsi="Cascadia Mono" w:cs="Cascadia Mono"/>
          <w:color w:val="000000"/>
          <w:sz w:val="19"/>
          <w:szCs w:val="19"/>
          <w:highlight w:val="white"/>
          <w:lang w:val="en-US"/>
        </w:rPr>
        <w:t>;</w:t>
      </w:r>
    </w:p>
    <w:p w14:paraId="30666CC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Microsoft.EntityFrameworkCore</w:t>
      </w:r>
      <w:proofErr w:type="spellEnd"/>
      <w:r w:rsidRPr="00052CA1">
        <w:rPr>
          <w:rFonts w:ascii="Cascadia Mono" w:hAnsi="Cascadia Mono" w:cs="Cascadia Mono"/>
          <w:color w:val="000000"/>
          <w:sz w:val="19"/>
          <w:szCs w:val="19"/>
          <w:highlight w:val="white"/>
          <w:lang w:val="en-US"/>
        </w:rPr>
        <w:t>;</w:t>
      </w:r>
    </w:p>
    <w:p w14:paraId="646873B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PoultryFarmSystem.Data</w:t>
      </w:r>
      <w:proofErr w:type="spellEnd"/>
      <w:r w:rsidRPr="00052CA1">
        <w:rPr>
          <w:rFonts w:ascii="Cascadia Mono" w:hAnsi="Cascadia Mono" w:cs="Cascadia Mono"/>
          <w:color w:val="000000"/>
          <w:sz w:val="19"/>
          <w:szCs w:val="19"/>
          <w:highlight w:val="white"/>
          <w:lang w:val="en-US"/>
        </w:rPr>
        <w:t>;</w:t>
      </w:r>
    </w:p>
    <w:p w14:paraId="162C611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PoultryFarmSystem.Models.Entities</w:t>
      </w:r>
      <w:proofErr w:type="spellEnd"/>
      <w:proofErr w:type="gramEnd"/>
      <w:r w:rsidRPr="00052CA1">
        <w:rPr>
          <w:rFonts w:ascii="Cascadia Mono" w:hAnsi="Cascadia Mono" w:cs="Cascadia Mono"/>
          <w:color w:val="000000"/>
          <w:sz w:val="19"/>
          <w:szCs w:val="19"/>
          <w:highlight w:val="white"/>
          <w:lang w:val="en-US"/>
        </w:rPr>
        <w:t>;</w:t>
      </w:r>
    </w:p>
    <w:p w14:paraId="3F9583E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PoultryFarmSystem.Models.Enums</w:t>
      </w:r>
      <w:proofErr w:type="spellEnd"/>
      <w:proofErr w:type="gramEnd"/>
      <w:r w:rsidRPr="00052CA1">
        <w:rPr>
          <w:rFonts w:ascii="Cascadia Mono" w:hAnsi="Cascadia Mono" w:cs="Cascadia Mono"/>
          <w:color w:val="000000"/>
          <w:sz w:val="19"/>
          <w:szCs w:val="19"/>
          <w:highlight w:val="white"/>
          <w:lang w:val="en-US"/>
        </w:rPr>
        <w:t>;</w:t>
      </w:r>
    </w:p>
    <w:p w14:paraId="65F0FE0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PoultryFarmSystem.Models.ViewModels</w:t>
      </w:r>
      <w:proofErr w:type="spellEnd"/>
      <w:proofErr w:type="gramEnd"/>
      <w:r w:rsidRPr="00052CA1">
        <w:rPr>
          <w:rFonts w:ascii="Cascadia Mono" w:hAnsi="Cascadia Mono" w:cs="Cascadia Mono"/>
          <w:color w:val="000000"/>
          <w:sz w:val="19"/>
          <w:szCs w:val="19"/>
          <w:highlight w:val="white"/>
          <w:lang w:val="en-US"/>
        </w:rPr>
        <w:t>;</w:t>
      </w:r>
    </w:p>
    <w:p w14:paraId="694DD0E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953BB2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namespace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PoultryFarmSystem.Controllers</w:t>
      </w:r>
      <w:proofErr w:type="spellEnd"/>
      <w:r w:rsidRPr="00052CA1">
        <w:rPr>
          <w:rFonts w:ascii="Cascadia Mono" w:hAnsi="Cascadia Mono" w:cs="Cascadia Mono"/>
          <w:color w:val="000000"/>
          <w:sz w:val="19"/>
          <w:szCs w:val="19"/>
          <w:highlight w:val="white"/>
          <w:lang w:val="en-US"/>
        </w:rPr>
        <w:t>;</w:t>
      </w:r>
    </w:p>
    <w:p w14:paraId="4C40B35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92C21E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class</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BirdController</w:t>
      </w:r>
      <w:proofErr w:type="spellEnd"/>
      <w:r w:rsidRPr="00052CA1">
        <w:rPr>
          <w:rFonts w:ascii="Cascadia Mono" w:hAnsi="Cascadia Mono" w:cs="Cascadia Mono"/>
          <w:color w:val="000000"/>
          <w:sz w:val="19"/>
          <w:szCs w:val="19"/>
          <w:highlight w:val="white"/>
          <w:lang w:val="en-US"/>
        </w:rPr>
        <w:t xml:space="preserve"> :</w:t>
      </w:r>
      <w:proofErr w:type="gramEnd"/>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Controller</w:t>
      </w:r>
    </w:p>
    <w:p w14:paraId="5D1EC32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w:t>
      </w:r>
    </w:p>
    <w:p w14:paraId="0031E6F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FF"/>
          <w:sz w:val="19"/>
          <w:szCs w:val="19"/>
          <w:highlight w:val="white"/>
          <w:lang w:val="en-US"/>
        </w:rPr>
        <w:t>readonly</w:t>
      </w:r>
      <w:proofErr w:type="spellEnd"/>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ApplicationDbContext</w:t>
      </w:r>
      <w:proofErr w:type="spellEnd"/>
      <w:r w:rsidRPr="00052CA1">
        <w:rPr>
          <w:rFonts w:ascii="Cascadia Mono" w:hAnsi="Cascadia Mono" w:cs="Cascadia Mono"/>
          <w:color w:val="000000"/>
          <w:sz w:val="19"/>
          <w:szCs w:val="19"/>
          <w:highlight w:val="white"/>
          <w:lang w:val="en-US"/>
        </w:rPr>
        <w:t xml:space="preserve"> _</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w:t>
      </w:r>
    </w:p>
    <w:p w14:paraId="1576813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E484C5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BirdController</w:t>
      </w:r>
      <w:proofErr w:type="spellEnd"/>
      <w:r w:rsidRPr="00052CA1">
        <w:rPr>
          <w:rFonts w:ascii="Cascadia Mono" w:hAnsi="Cascadia Mono" w:cs="Cascadia Mono"/>
          <w:color w:val="000000"/>
          <w:sz w:val="19"/>
          <w:szCs w:val="19"/>
          <w:highlight w:val="white"/>
          <w:lang w:val="en-US"/>
        </w:rPr>
        <w:t>(</w:t>
      </w:r>
      <w:proofErr w:type="spellStart"/>
      <w:proofErr w:type="gramEnd"/>
      <w:r w:rsidRPr="00052CA1">
        <w:rPr>
          <w:rFonts w:ascii="Cascadia Mono" w:hAnsi="Cascadia Mono" w:cs="Cascadia Mono"/>
          <w:color w:val="2B91AF"/>
          <w:sz w:val="19"/>
          <w:szCs w:val="19"/>
          <w:highlight w:val="white"/>
          <w:lang w:val="en-US"/>
        </w:rPr>
        <w:t>ApplicationDbContext</w:t>
      </w:r>
      <w:proofErr w:type="spellEnd"/>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w:t>
      </w:r>
    </w:p>
    <w:p w14:paraId="36A5654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22B1F5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w:t>
      </w:r>
    </w:p>
    <w:p w14:paraId="4B5E68E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FEB625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Index(</w:t>
      </w:r>
      <w:proofErr w:type="gramEnd"/>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birdNumberFilter</w:t>
      </w:r>
      <w:proofErr w:type="spellEnd"/>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statusFilter</w:t>
      </w:r>
      <w:proofErr w:type="spellEnd"/>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typeFilter</w:t>
      </w:r>
      <w:proofErr w:type="spellEnd"/>
      <w:r w:rsidRPr="00052CA1">
        <w:rPr>
          <w:rFonts w:ascii="Cascadia Mono" w:hAnsi="Cascadia Mono" w:cs="Cascadia Mono"/>
          <w:color w:val="000000"/>
          <w:sz w:val="19"/>
          <w:szCs w:val="19"/>
          <w:highlight w:val="white"/>
          <w:lang w:val="en-US"/>
        </w:rPr>
        <w:t>)</w:t>
      </w:r>
    </w:p>
    <w:p w14:paraId="0429E26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5DF680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birds = _</w:t>
      </w:r>
      <w:proofErr w:type="spellStart"/>
      <w:proofErr w:type="gramStart"/>
      <w:r w:rsidRPr="00052CA1">
        <w:rPr>
          <w:rFonts w:ascii="Cascadia Mono" w:hAnsi="Cascadia Mono" w:cs="Cascadia Mono"/>
          <w:color w:val="000000"/>
          <w:sz w:val="19"/>
          <w:szCs w:val="19"/>
          <w:highlight w:val="white"/>
          <w:lang w:val="en-US"/>
        </w:rPr>
        <w:t>db.Birds</w:t>
      </w:r>
      <w:proofErr w:type="spellEnd"/>
      <w:proofErr w:type="gramEnd"/>
    </w:p>
    <w:p w14:paraId="76A7A45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.Include</w:t>
      </w:r>
      <w:proofErr w:type="gramEnd"/>
      <w:r w:rsidRPr="00052CA1">
        <w:rPr>
          <w:rFonts w:ascii="Cascadia Mono" w:hAnsi="Cascadia Mono" w:cs="Cascadia Mono"/>
          <w:color w:val="000000"/>
          <w:sz w:val="19"/>
          <w:szCs w:val="19"/>
          <w:highlight w:val="white"/>
          <w:lang w:val="en-US"/>
        </w:rPr>
        <w:t xml:space="preserve">(b =&gt; </w:t>
      </w:r>
      <w:proofErr w:type="spellStart"/>
      <w:r w:rsidRPr="00052CA1">
        <w:rPr>
          <w:rFonts w:ascii="Cascadia Mono" w:hAnsi="Cascadia Mono" w:cs="Cascadia Mono"/>
          <w:color w:val="000000"/>
          <w:sz w:val="19"/>
          <w:szCs w:val="19"/>
          <w:highlight w:val="white"/>
          <w:lang w:val="en-US"/>
        </w:rPr>
        <w:t>b.Batch</w:t>
      </w:r>
      <w:proofErr w:type="spellEnd"/>
      <w:r w:rsidRPr="00052CA1">
        <w:rPr>
          <w:rFonts w:ascii="Cascadia Mono" w:hAnsi="Cascadia Mono" w:cs="Cascadia Mono"/>
          <w:color w:val="000000"/>
          <w:sz w:val="19"/>
          <w:szCs w:val="19"/>
          <w:highlight w:val="white"/>
          <w:lang w:val="en-US"/>
        </w:rPr>
        <w:t>)</w:t>
      </w:r>
    </w:p>
    <w:p w14:paraId="1859AEB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.Include</w:t>
      </w:r>
      <w:proofErr w:type="gramEnd"/>
      <w:r w:rsidRPr="00052CA1">
        <w:rPr>
          <w:rFonts w:ascii="Cascadia Mono" w:hAnsi="Cascadia Mono" w:cs="Cascadia Mono"/>
          <w:color w:val="000000"/>
          <w:sz w:val="19"/>
          <w:szCs w:val="19"/>
          <w:highlight w:val="white"/>
          <w:lang w:val="en-US"/>
        </w:rPr>
        <w:t xml:space="preserve">(b =&gt; </w:t>
      </w:r>
      <w:proofErr w:type="spellStart"/>
      <w:r w:rsidRPr="00052CA1">
        <w:rPr>
          <w:rFonts w:ascii="Cascadia Mono" w:hAnsi="Cascadia Mono" w:cs="Cascadia Mono"/>
          <w:color w:val="000000"/>
          <w:sz w:val="19"/>
          <w:szCs w:val="19"/>
          <w:highlight w:val="white"/>
          <w:lang w:val="en-US"/>
        </w:rPr>
        <w:t>b.Cage</w:t>
      </w:r>
      <w:proofErr w:type="spellEnd"/>
      <w:r w:rsidRPr="00052CA1">
        <w:rPr>
          <w:rFonts w:ascii="Cascadia Mono" w:hAnsi="Cascadia Mono" w:cs="Cascadia Mono"/>
          <w:color w:val="000000"/>
          <w:sz w:val="19"/>
          <w:szCs w:val="19"/>
          <w:highlight w:val="white"/>
          <w:lang w:val="en-US"/>
        </w:rPr>
        <w:t>)</w:t>
      </w:r>
    </w:p>
    <w:p w14:paraId="438FC8F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AsQueryable</w:t>
      </w:r>
      <w:proofErr w:type="spellEnd"/>
      <w:proofErr w:type="gramEnd"/>
      <w:r w:rsidRPr="00052CA1">
        <w:rPr>
          <w:rFonts w:ascii="Cascadia Mono" w:hAnsi="Cascadia Mono" w:cs="Cascadia Mono"/>
          <w:color w:val="000000"/>
          <w:sz w:val="19"/>
          <w:szCs w:val="19"/>
          <w:highlight w:val="white"/>
          <w:lang w:val="en-US"/>
        </w:rPr>
        <w:t>();</w:t>
      </w:r>
    </w:p>
    <w:p w14:paraId="7E1C9D1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AC2750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FF"/>
          <w:sz w:val="19"/>
          <w:szCs w:val="19"/>
          <w:highlight w:val="white"/>
          <w:lang w:val="en-US"/>
        </w:rPr>
        <w:t>string</w:t>
      </w:r>
      <w:proofErr w:type="gramEnd"/>
      <w:r w:rsidRPr="00052CA1">
        <w:rPr>
          <w:rFonts w:ascii="Cascadia Mono" w:hAnsi="Cascadia Mono" w:cs="Cascadia Mono"/>
          <w:color w:val="000000"/>
          <w:sz w:val="19"/>
          <w:szCs w:val="19"/>
          <w:highlight w:val="white"/>
          <w:lang w:val="en-US"/>
        </w:rPr>
        <w:t>.IsNullOrEmpty</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birdNumberFilter</w:t>
      </w:r>
      <w:proofErr w:type="spellEnd"/>
      <w:r w:rsidRPr="00052CA1">
        <w:rPr>
          <w:rFonts w:ascii="Cascadia Mono" w:hAnsi="Cascadia Mono" w:cs="Cascadia Mono"/>
          <w:color w:val="000000"/>
          <w:sz w:val="19"/>
          <w:szCs w:val="19"/>
          <w:highlight w:val="white"/>
          <w:lang w:val="en-US"/>
        </w:rPr>
        <w:t>))</w:t>
      </w:r>
    </w:p>
    <w:p w14:paraId="010FB3D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273A22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birds = </w:t>
      </w:r>
      <w:proofErr w:type="spellStart"/>
      <w:proofErr w:type="gramStart"/>
      <w:r w:rsidRPr="00052CA1">
        <w:rPr>
          <w:rFonts w:ascii="Cascadia Mono" w:hAnsi="Cascadia Mono" w:cs="Cascadia Mono"/>
          <w:color w:val="000000"/>
          <w:sz w:val="19"/>
          <w:szCs w:val="19"/>
          <w:highlight w:val="white"/>
          <w:lang w:val="en-US"/>
        </w:rPr>
        <w:t>birds.Where</w:t>
      </w:r>
      <w:proofErr w:type="spellEnd"/>
      <w:proofErr w:type="gramEnd"/>
      <w:r w:rsidRPr="00052CA1">
        <w:rPr>
          <w:rFonts w:ascii="Cascadia Mono" w:hAnsi="Cascadia Mono" w:cs="Cascadia Mono"/>
          <w:color w:val="000000"/>
          <w:sz w:val="19"/>
          <w:szCs w:val="19"/>
          <w:highlight w:val="white"/>
          <w:lang w:val="en-US"/>
        </w:rPr>
        <w:t xml:space="preserve">(b =&gt; </w:t>
      </w:r>
      <w:proofErr w:type="spellStart"/>
      <w:r w:rsidRPr="00052CA1">
        <w:rPr>
          <w:rFonts w:ascii="Cascadia Mono" w:hAnsi="Cascadia Mono" w:cs="Cascadia Mono"/>
          <w:color w:val="000000"/>
          <w:sz w:val="19"/>
          <w:szCs w:val="19"/>
          <w:highlight w:val="white"/>
          <w:lang w:val="en-US"/>
        </w:rPr>
        <w:t>b.BirdNumber.Contains</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birdNumberFilter</w:t>
      </w:r>
      <w:proofErr w:type="spellEnd"/>
      <w:r w:rsidRPr="00052CA1">
        <w:rPr>
          <w:rFonts w:ascii="Cascadia Mono" w:hAnsi="Cascadia Mono" w:cs="Cascadia Mono"/>
          <w:color w:val="000000"/>
          <w:sz w:val="19"/>
          <w:szCs w:val="19"/>
          <w:highlight w:val="white"/>
          <w:lang w:val="en-US"/>
        </w:rPr>
        <w:t>));</w:t>
      </w:r>
    </w:p>
    <w:p w14:paraId="392000C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BCB362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5DE937C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FF"/>
          <w:sz w:val="19"/>
          <w:szCs w:val="19"/>
          <w:highlight w:val="white"/>
          <w:lang w:val="en-US"/>
        </w:rPr>
        <w:t>string</w:t>
      </w:r>
      <w:proofErr w:type="gramEnd"/>
      <w:r w:rsidRPr="00052CA1">
        <w:rPr>
          <w:rFonts w:ascii="Cascadia Mono" w:hAnsi="Cascadia Mono" w:cs="Cascadia Mono"/>
          <w:color w:val="000000"/>
          <w:sz w:val="19"/>
          <w:szCs w:val="19"/>
          <w:highlight w:val="white"/>
          <w:lang w:val="en-US"/>
        </w:rPr>
        <w:t>.IsNullOrEmpty</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statusFilter</w:t>
      </w:r>
      <w:proofErr w:type="spellEnd"/>
      <w:r w:rsidRPr="00052CA1">
        <w:rPr>
          <w:rFonts w:ascii="Cascadia Mono" w:hAnsi="Cascadia Mono" w:cs="Cascadia Mono"/>
          <w:color w:val="000000"/>
          <w:sz w:val="19"/>
          <w:szCs w:val="19"/>
          <w:highlight w:val="white"/>
          <w:lang w:val="en-US"/>
        </w:rPr>
        <w:t>))</w:t>
      </w:r>
    </w:p>
    <w:p w14:paraId="570EB82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ABC3DC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birds = </w:t>
      </w:r>
      <w:proofErr w:type="spellStart"/>
      <w:proofErr w:type="gramStart"/>
      <w:r w:rsidRPr="00052CA1">
        <w:rPr>
          <w:rFonts w:ascii="Cascadia Mono" w:hAnsi="Cascadia Mono" w:cs="Cascadia Mono"/>
          <w:color w:val="000000"/>
          <w:sz w:val="19"/>
          <w:szCs w:val="19"/>
          <w:highlight w:val="white"/>
          <w:lang w:val="en-US"/>
        </w:rPr>
        <w:t>birds.Where</w:t>
      </w:r>
      <w:proofErr w:type="spellEnd"/>
      <w:proofErr w:type="gramEnd"/>
      <w:r w:rsidRPr="00052CA1">
        <w:rPr>
          <w:rFonts w:ascii="Cascadia Mono" w:hAnsi="Cascadia Mono" w:cs="Cascadia Mono"/>
          <w:color w:val="000000"/>
          <w:sz w:val="19"/>
          <w:szCs w:val="19"/>
          <w:highlight w:val="white"/>
          <w:lang w:val="en-US"/>
        </w:rPr>
        <w:t xml:space="preserve">(b =&gt; </w:t>
      </w:r>
      <w:proofErr w:type="spellStart"/>
      <w:r w:rsidRPr="00052CA1">
        <w:rPr>
          <w:rFonts w:ascii="Cascadia Mono" w:hAnsi="Cascadia Mono" w:cs="Cascadia Mono"/>
          <w:color w:val="000000"/>
          <w:sz w:val="19"/>
          <w:szCs w:val="19"/>
          <w:highlight w:val="white"/>
          <w:lang w:val="en-US"/>
        </w:rPr>
        <w:t>b.Status.ToString</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statusFilter</w:t>
      </w:r>
      <w:proofErr w:type="spellEnd"/>
      <w:r w:rsidRPr="00052CA1">
        <w:rPr>
          <w:rFonts w:ascii="Cascadia Mono" w:hAnsi="Cascadia Mono" w:cs="Cascadia Mono"/>
          <w:color w:val="000000"/>
          <w:sz w:val="19"/>
          <w:szCs w:val="19"/>
          <w:highlight w:val="white"/>
          <w:lang w:val="en-US"/>
        </w:rPr>
        <w:t>);</w:t>
      </w:r>
    </w:p>
    <w:p w14:paraId="529A2A2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F4FB22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F72141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FF"/>
          <w:sz w:val="19"/>
          <w:szCs w:val="19"/>
          <w:highlight w:val="white"/>
          <w:lang w:val="en-US"/>
        </w:rPr>
        <w:t>string</w:t>
      </w:r>
      <w:proofErr w:type="gramEnd"/>
      <w:r w:rsidRPr="00052CA1">
        <w:rPr>
          <w:rFonts w:ascii="Cascadia Mono" w:hAnsi="Cascadia Mono" w:cs="Cascadia Mono"/>
          <w:color w:val="000000"/>
          <w:sz w:val="19"/>
          <w:szCs w:val="19"/>
          <w:highlight w:val="white"/>
          <w:lang w:val="en-US"/>
        </w:rPr>
        <w:t>.IsNullOrEmpty</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typeFilter</w:t>
      </w:r>
      <w:proofErr w:type="spellEnd"/>
      <w:r w:rsidRPr="00052CA1">
        <w:rPr>
          <w:rFonts w:ascii="Cascadia Mono" w:hAnsi="Cascadia Mono" w:cs="Cascadia Mono"/>
          <w:color w:val="000000"/>
          <w:sz w:val="19"/>
          <w:szCs w:val="19"/>
          <w:highlight w:val="white"/>
          <w:lang w:val="en-US"/>
        </w:rPr>
        <w:t>))</w:t>
      </w:r>
    </w:p>
    <w:p w14:paraId="467906A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C000D4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birds = </w:t>
      </w:r>
      <w:proofErr w:type="spellStart"/>
      <w:proofErr w:type="gramStart"/>
      <w:r w:rsidRPr="00052CA1">
        <w:rPr>
          <w:rFonts w:ascii="Cascadia Mono" w:hAnsi="Cascadia Mono" w:cs="Cascadia Mono"/>
          <w:color w:val="000000"/>
          <w:sz w:val="19"/>
          <w:szCs w:val="19"/>
          <w:highlight w:val="white"/>
          <w:lang w:val="en-US"/>
        </w:rPr>
        <w:t>birds.Where</w:t>
      </w:r>
      <w:proofErr w:type="spellEnd"/>
      <w:proofErr w:type="gramEnd"/>
      <w:r w:rsidRPr="00052CA1">
        <w:rPr>
          <w:rFonts w:ascii="Cascadia Mono" w:hAnsi="Cascadia Mono" w:cs="Cascadia Mono"/>
          <w:color w:val="000000"/>
          <w:sz w:val="19"/>
          <w:szCs w:val="19"/>
          <w:highlight w:val="white"/>
          <w:lang w:val="en-US"/>
        </w:rPr>
        <w:t xml:space="preserve">(b =&gt; </w:t>
      </w:r>
      <w:proofErr w:type="spellStart"/>
      <w:r w:rsidRPr="00052CA1">
        <w:rPr>
          <w:rFonts w:ascii="Cascadia Mono" w:hAnsi="Cascadia Mono" w:cs="Cascadia Mono"/>
          <w:color w:val="000000"/>
          <w:sz w:val="19"/>
          <w:szCs w:val="19"/>
          <w:highlight w:val="white"/>
          <w:lang w:val="en-US"/>
        </w:rPr>
        <w:t>b.Type.ToString</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typeFilter</w:t>
      </w:r>
      <w:proofErr w:type="spellEnd"/>
      <w:r w:rsidRPr="00052CA1">
        <w:rPr>
          <w:rFonts w:ascii="Cascadia Mono" w:hAnsi="Cascadia Mono" w:cs="Cascadia Mono"/>
          <w:color w:val="000000"/>
          <w:sz w:val="19"/>
          <w:szCs w:val="19"/>
          <w:highlight w:val="white"/>
          <w:lang w:val="en-US"/>
        </w:rPr>
        <w:t>);</w:t>
      </w:r>
    </w:p>
    <w:p w14:paraId="190A3EE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91AE84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584E8C0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viewModel</w:t>
      </w:r>
      <w:proofErr w:type="spellEnd"/>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BirdFilterVM</w:t>
      </w:r>
      <w:proofErr w:type="spellEnd"/>
    </w:p>
    <w:p w14:paraId="585F531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C02A18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BirdNumberFilter</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birdNumberFilter</w:t>
      </w:r>
      <w:proofErr w:type="spellEnd"/>
      <w:r w:rsidRPr="00052CA1">
        <w:rPr>
          <w:rFonts w:ascii="Cascadia Mono" w:hAnsi="Cascadia Mono" w:cs="Cascadia Mono"/>
          <w:color w:val="000000"/>
          <w:sz w:val="19"/>
          <w:szCs w:val="19"/>
          <w:highlight w:val="white"/>
          <w:lang w:val="en-US"/>
        </w:rPr>
        <w:t>,</w:t>
      </w:r>
    </w:p>
    <w:p w14:paraId="6BFC40B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StatusFilter</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statusFilter</w:t>
      </w:r>
      <w:proofErr w:type="spellEnd"/>
      <w:r w:rsidRPr="00052CA1">
        <w:rPr>
          <w:rFonts w:ascii="Cascadia Mono" w:hAnsi="Cascadia Mono" w:cs="Cascadia Mono"/>
          <w:color w:val="000000"/>
          <w:sz w:val="19"/>
          <w:szCs w:val="19"/>
          <w:highlight w:val="white"/>
          <w:lang w:val="en-US"/>
        </w:rPr>
        <w:t>,</w:t>
      </w:r>
    </w:p>
    <w:p w14:paraId="474A8F0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TypeFilter</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typeFilter</w:t>
      </w:r>
      <w:proofErr w:type="spellEnd"/>
      <w:r w:rsidRPr="00052CA1">
        <w:rPr>
          <w:rFonts w:ascii="Cascadia Mono" w:hAnsi="Cascadia Mono" w:cs="Cascadia Mono"/>
          <w:color w:val="000000"/>
          <w:sz w:val="19"/>
          <w:szCs w:val="19"/>
          <w:highlight w:val="white"/>
          <w:lang w:val="en-US"/>
        </w:rPr>
        <w:t>,</w:t>
      </w:r>
    </w:p>
    <w:p w14:paraId="125EF45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Birds = </w:t>
      </w:r>
      <w:proofErr w:type="spellStart"/>
      <w:proofErr w:type="gramStart"/>
      <w:r w:rsidRPr="00052CA1">
        <w:rPr>
          <w:rFonts w:ascii="Cascadia Mono" w:hAnsi="Cascadia Mono" w:cs="Cascadia Mono"/>
          <w:color w:val="000000"/>
          <w:sz w:val="19"/>
          <w:szCs w:val="19"/>
          <w:highlight w:val="white"/>
          <w:lang w:val="en-US"/>
        </w:rPr>
        <w:t>birds.ToList</w:t>
      </w:r>
      <w:proofErr w:type="spellEnd"/>
      <w:proofErr w:type="gramEnd"/>
      <w:r w:rsidRPr="00052CA1">
        <w:rPr>
          <w:rFonts w:ascii="Cascadia Mono" w:hAnsi="Cascadia Mono" w:cs="Cascadia Mono"/>
          <w:color w:val="000000"/>
          <w:sz w:val="19"/>
          <w:szCs w:val="19"/>
          <w:highlight w:val="white"/>
          <w:lang w:val="en-US"/>
        </w:rPr>
        <w:t>()</w:t>
      </w:r>
    </w:p>
    <w:p w14:paraId="5FCF6DF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3B977F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D3C082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w:t>
      </w:r>
      <w:proofErr w:type="spellStart"/>
      <w:r w:rsidRPr="00052CA1">
        <w:rPr>
          <w:rFonts w:ascii="Cascadia Mono" w:hAnsi="Cascadia Mono" w:cs="Cascadia Mono"/>
          <w:color w:val="000000"/>
          <w:sz w:val="19"/>
          <w:szCs w:val="19"/>
          <w:highlight w:val="white"/>
          <w:lang w:val="en-US"/>
        </w:rPr>
        <w:t>viewModel</w:t>
      </w:r>
      <w:proofErr w:type="spellEnd"/>
      <w:r w:rsidRPr="00052CA1">
        <w:rPr>
          <w:rFonts w:ascii="Cascadia Mono" w:hAnsi="Cascadia Mono" w:cs="Cascadia Mono"/>
          <w:color w:val="000000"/>
          <w:sz w:val="19"/>
          <w:szCs w:val="19"/>
          <w:highlight w:val="white"/>
          <w:lang w:val="en-US"/>
        </w:rPr>
        <w:t>);</w:t>
      </w:r>
    </w:p>
    <w:p w14:paraId="3311E70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0D90B8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19C09E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HttpGet</w:t>
      </w:r>
      <w:proofErr w:type="spellEnd"/>
      <w:r w:rsidRPr="00052CA1">
        <w:rPr>
          <w:rFonts w:ascii="Cascadia Mono" w:hAnsi="Cascadia Mono" w:cs="Cascadia Mono"/>
          <w:color w:val="000000"/>
          <w:sz w:val="19"/>
          <w:szCs w:val="19"/>
          <w:highlight w:val="white"/>
          <w:lang w:val="en-US"/>
        </w:rPr>
        <w:t>]</w:t>
      </w:r>
    </w:p>
    <w:p w14:paraId="4A3547F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Create(</w:t>
      </w:r>
      <w:proofErr w:type="gramEnd"/>
      <w:r w:rsidRPr="00052CA1">
        <w:rPr>
          <w:rFonts w:ascii="Cascadia Mono" w:hAnsi="Cascadia Mono" w:cs="Cascadia Mono"/>
          <w:color w:val="000000"/>
          <w:sz w:val="19"/>
          <w:szCs w:val="19"/>
          <w:highlight w:val="white"/>
          <w:lang w:val="en-US"/>
        </w:rPr>
        <w:t>)</w:t>
      </w:r>
    </w:p>
    <w:p w14:paraId="7916FFD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262840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ViewBag.BirdTypes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GetBirdTypeSelectList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1870943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ViewBag.BirdStatuses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GetBirdStatusSelectList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31F2728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ViewBag.Batches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GetBatchesSelectList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3D2145A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ViewBag.Cages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GetCagesSelectList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407A7EA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65A664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View(</w:t>
      </w:r>
      <w:proofErr w:type="gramEnd"/>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Bird());</w:t>
      </w:r>
    </w:p>
    <w:p w14:paraId="45116FF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900C12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3CFEC30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HttpPost</w:t>
      </w:r>
      <w:proofErr w:type="spellEnd"/>
      <w:r w:rsidRPr="00052CA1">
        <w:rPr>
          <w:rFonts w:ascii="Cascadia Mono" w:hAnsi="Cascadia Mono" w:cs="Cascadia Mono"/>
          <w:color w:val="000000"/>
          <w:sz w:val="19"/>
          <w:szCs w:val="19"/>
          <w:highlight w:val="white"/>
          <w:lang w:val="en-US"/>
        </w:rPr>
        <w:t>]</w:t>
      </w:r>
    </w:p>
    <w:p w14:paraId="148C661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Create(</w:t>
      </w:r>
      <w:proofErr w:type="gramEnd"/>
      <w:r w:rsidRPr="00052CA1">
        <w:rPr>
          <w:rFonts w:ascii="Cascadia Mono" w:hAnsi="Cascadia Mono" w:cs="Cascadia Mono"/>
          <w:color w:val="000000"/>
          <w:sz w:val="19"/>
          <w:szCs w:val="19"/>
          <w:highlight w:val="white"/>
          <w:lang w:val="en-US"/>
        </w:rPr>
        <w:t>Bird model)</w:t>
      </w:r>
    </w:p>
    <w:p w14:paraId="693560F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FD4B63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ModelState.IsValid</w:t>
      </w:r>
      <w:proofErr w:type="spellEnd"/>
      <w:proofErr w:type="gramEnd"/>
      <w:r w:rsidRPr="00052CA1">
        <w:rPr>
          <w:rFonts w:ascii="Cascadia Mono" w:hAnsi="Cascadia Mono" w:cs="Cascadia Mono"/>
          <w:color w:val="000000"/>
          <w:sz w:val="19"/>
          <w:szCs w:val="19"/>
          <w:highlight w:val="white"/>
          <w:lang w:val="en-US"/>
        </w:rPr>
        <w:t>)</w:t>
      </w:r>
    </w:p>
    <w:p w14:paraId="5E5E824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AB940D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ViewBag.BirdTypes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GetBirdTypeSelectList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5FF8C6B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ViewBag.BirdStatuses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GetBirdStatusSelectList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65ECB2D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ViewBag.Batches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GetBatchesSelectList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4497050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ViewBag.Cages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GetCagesSelectList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70A8CC9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16BD77A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DA4F1F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BE2E9C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model.BirdNumber</w:t>
      </w:r>
      <w:proofErr w:type="spellEnd"/>
      <w:proofErr w:type="gram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GenerateBirdNumber</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model.Type</w:t>
      </w:r>
      <w:proofErr w:type="spellEnd"/>
      <w:r w:rsidRPr="00052CA1">
        <w:rPr>
          <w:rFonts w:ascii="Cascadia Mono" w:hAnsi="Cascadia Mono" w:cs="Cascadia Mono"/>
          <w:color w:val="000000"/>
          <w:sz w:val="19"/>
          <w:szCs w:val="19"/>
          <w:highlight w:val="white"/>
          <w:lang w:val="en-US"/>
        </w:rPr>
        <w:t>);</w:t>
      </w:r>
    </w:p>
    <w:p w14:paraId="0B2EF30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32DF97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db.Birds.Add</w:t>
      </w:r>
      <w:proofErr w:type="spellEnd"/>
      <w:proofErr w:type="gramEnd"/>
      <w:r w:rsidRPr="00052CA1">
        <w:rPr>
          <w:rFonts w:ascii="Cascadia Mono" w:hAnsi="Cascadia Mono" w:cs="Cascadia Mono"/>
          <w:color w:val="000000"/>
          <w:sz w:val="19"/>
          <w:szCs w:val="19"/>
          <w:highlight w:val="white"/>
          <w:lang w:val="en-US"/>
        </w:rPr>
        <w:t>(model);</w:t>
      </w:r>
    </w:p>
    <w:p w14:paraId="35C7D3E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db.SaveChanges</w:t>
      </w:r>
      <w:proofErr w:type="spellEnd"/>
      <w:proofErr w:type="gramEnd"/>
      <w:r w:rsidRPr="00052CA1">
        <w:rPr>
          <w:rFonts w:ascii="Cascadia Mono" w:hAnsi="Cascadia Mono" w:cs="Cascadia Mono"/>
          <w:color w:val="000000"/>
          <w:sz w:val="19"/>
          <w:szCs w:val="19"/>
          <w:highlight w:val="white"/>
          <w:lang w:val="en-US"/>
        </w:rPr>
        <w:t>();</w:t>
      </w:r>
    </w:p>
    <w:p w14:paraId="4E18E29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BB9920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RedirectToAction</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0922C6F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638D29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CF2EBC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HttpGet</w:t>
      </w:r>
      <w:proofErr w:type="spellEnd"/>
      <w:r w:rsidRPr="00052CA1">
        <w:rPr>
          <w:rFonts w:ascii="Cascadia Mono" w:hAnsi="Cascadia Mono" w:cs="Cascadia Mono"/>
          <w:color w:val="000000"/>
          <w:sz w:val="19"/>
          <w:szCs w:val="19"/>
          <w:highlight w:val="white"/>
          <w:lang w:val="en-US"/>
        </w:rPr>
        <w:t>]</w:t>
      </w:r>
    </w:p>
    <w:p w14:paraId="2E4C08B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Update(</w:t>
      </w:r>
      <w:proofErr w:type="gramEnd"/>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35F7ED2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352281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bird = _</w:t>
      </w:r>
      <w:proofErr w:type="spellStart"/>
      <w:proofErr w:type="gramStart"/>
      <w:r w:rsidRPr="00052CA1">
        <w:rPr>
          <w:rFonts w:ascii="Cascadia Mono" w:hAnsi="Cascadia Mono" w:cs="Cascadia Mono"/>
          <w:color w:val="000000"/>
          <w:sz w:val="19"/>
          <w:szCs w:val="19"/>
          <w:highlight w:val="white"/>
          <w:lang w:val="en-US"/>
        </w:rPr>
        <w:t>db.Birds</w:t>
      </w:r>
      <w:proofErr w:type="spellEnd"/>
      <w:proofErr w:type="gramEnd"/>
    </w:p>
    <w:p w14:paraId="01D7FCC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.Include</w:t>
      </w:r>
      <w:proofErr w:type="gramEnd"/>
      <w:r w:rsidRPr="00052CA1">
        <w:rPr>
          <w:rFonts w:ascii="Cascadia Mono" w:hAnsi="Cascadia Mono" w:cs="Cascadia Mono"/>
          <w:color w:val="000000"/>
          <w:sz w:val="19"/>
          <w:szCs w:val="19"/>
          <w:highlight w:val="white"/>
          <w:lang w:val="en-US"/>
        </w:rPr>
        <w:t xml:space="preserve">(b =&gt; </w:t>
      </w:r>
      <w:proofErr w:type="spellStart"/>
      <w:r w:rsidRPr="00052CA1">
        <w:rPr>
          <w:rFonts w:ascii="Cascadia Mono" w:hAnsi="Cascadia Mono" w:cs="Cascadia Mono"/>
          <w:color w:val="000000"/>
          <w:sz w:val="19"/>
          <w:szCs w:val="19"/>
          <w:highlight w:val="white"/>
          <w:lang w:val="en-US"/>
        </w:rPr>
        <w:t>b.Batch</w:t>
      </w:r>
      <w:proofErr w:type="spellEnd"/>
      <w:r w:rsidRPr="00052CA1">
        <w:rPr>
          <w:rFonts w:ascii="Cascadia Mono" w:hAnsi="Cascadia Mono" w:cs="Cascadia Mono"/>
          <w:color w:val="000000"/>
          <w:sz w:val="19"/>
          <w:szCs w:val="19"/>
          <w:highlight w:val="white"/>
          <w:lang w:val="en-US"/>
        </w:rPr>
        <w:t>)</w:t>
      </w:r>
    </w:p>
    <w:p w14:paraId="560927A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.Include</w:t>
      </w:r>
      <w:proofErr w:type="gramEnd"/>
      <w:r w:rsidRPr="00052CA1">
        <w:rPr>
          <w:rFonts w:ascii="Cascadia Mono" w:hAnsi="Cascadia Mono" w:cs="Cascadia Mono"/>
          <w:color w:val="000000"/>
          <w:sz w:val="19"/>
          <w:szCs w:val="19"/>
          <w:highlight w:val="white"/>
          <w:lang w:val="en-US"/>
        </w:rPr>
        <w:t xml:space="preserve">(b =&gt; </w:t>
      </w:r>
      <w:proofErr w:type="spellStart"/>
      <w:r w:rsidRPr="00052CA1">
        <w:rPr>
          <w:rFonts w:ascii="Cascadia Mono" w:hAnsi="Cascadia Mono" w:cs="Cascadia Mono"/>
          <w:color w:val="000000"/>
          <w:sz w:val="19"/>
          <w:szCs w:val="19"/>
          <w:highlight w:val="white"/>
          <w:lang w:val="en-US"/>
        </w:rPr>
        <w:t>b.Cage</w:t>
      </w:r>
      <w:proofErr w:type="spellEnd"/>
      <w:r w:rsidRPr="00052CA1">
        <w:rPr>
          <w:rFonts w:ascii="Cascadia Mono" w:hAnsi="Cascadia Mono" w:cs="Cascadia Mono"/>
          <w:color w:val="000000"/>
          <w:sz w:val="19"/>
          <w:szCs w:val="19"/>
          <w:highlight w:val="white"/>
          <w:lang w:val="en-US"/>
        </w:rPr>
        <w:t>)</w:t>
      </w:r>
    </w:p>
    <w:p w14:paraId="3842F57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FirstOrDefault</w:t>
      </w:r>
      <w:proofErr w:type="spellEnd"/>
      <w:proofErr w:type="gramEnd"/>
      <w:r w:rsidRPr="00052CA1">
        <w:rPr>
          <w:rFonts w:ascii="Cascadia Mono" w:hAnsi="Cascadia Mono" w:cs="Cascadia Mono"/>
          <w:color w:val="000000"/>
          <w:sz w:val="19"/>
          <w:szCs w:val="19"/>
          <w:highlight w:val="white"/>
          <w:lang w:val="en-US"/>
        </w:rPr>
        <w:t xml:space="preserve">(b =&gt; </w:t>
      </w:r>
      <w:proofErr w:type="spellStart"/>
      <w:r w:rsidRPr="00052CA1">
        <w:rPr>
          <w:rFonts w:ascii="Cascadia Mono" w:hAnsi="Cascadia Mono" w:cs="Cascadia Mono"/>
          <w:color w:val="000000"/>
          <w:sz w:val="19"/>
          <w:szCs w:val="19"/>
          <w:highlight w:val="white"/>
          <w:lang w:val="en-US"/>
        </w:rPr>
        <w:t>b.Id</w:t>
      </w:r>
      <w:proofErr w:type="spellEnd"/>
      <w:r w:rsidRPr="00052CA1">
        <w:rPr>
          <w:rFonts w:ascii="Cascadia Mono" w:hAnsi="Cascadia Mono" w:cs="Cascadia Mono"/>
          <w:color w:val="000000"/>
          <w:sz w:val="19"/>
          <w:szCs w:val="19"/>
          <w:highlight w:val="white"/>
          <w:lang w:val="en-US"/>
        </w:rPr>
        <w:t xml:space="preserve"> == id);</w:t>
      </w:r>
    </w:p>
    <w:p w14:paraId="7BD003E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p>
    <w:p w14:paraId="7633037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(bird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1E19F0B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4352EC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NotFound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6750FB0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8BC5C1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5D24EE6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ViewBag.BirdTypes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GetBirdTypeSelectList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6CDB241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ViewBag.BirdStatuses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GetBirdStatusSelectList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2E052A9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ViewBag.Batches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GetBatchesSelectList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173F328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ViewBag.Cages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GetCagesSelectList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6E8238C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4CA604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View(bird);</w:t>
      </w:r>
    </w:p>
    <w:p w14:paraId="32DB454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0FC857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298D83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HttpPost</w:t>
      </w:r>
      <w:proofErr w:type="spellEnd"/>
      <w:r w:rsidRPr="00052CA1">
        <w:rPr>
          <w:rFonts w:ascii="Cascadia Mono" w:hAnsi="Cascadia Mono" w:cs="Cascadia Mono"/>
          <w:color w:val="000000"/>
          <w:sz w:val="19"/>
          <w:szCs w:val="19"/>
          <w:highlight w:val="white"/>
          <w:lang w:val="en-US"/>
        </w:rPr>
        <w:t>]</w:t>
      </w:r>
    </w:p>
    <w:p w14:paraId="0CAB490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Update(</w:t>
      </w:r>
      <w:proofErr w:type="gramEnd"/>
      <w:r w:rsidRPr="00052CA1">
        <w:rPr>
          <w:rFonts w:ascii="Cascadia Mono" w:hAnsi="Cascadia Mono" w:cs="Cascadia Mono"/>
          <w:color w:val="000000"/>
          <w:sz w:val="19"/>
          <w:szCs w:val="19"/>
          <w:highlight w:val="white"/>
          <w:lang w:val="en-US"/>
        </w:rPr>
        <w:t>Bird model)</w:t>
      </w:r>
    </w:p>
    <w:p w14:paraId="221CD72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777A01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ModelState.IsValid</w:t>
      </w:r>
      <w:proofErr w:type="spellEnd"/>
      <w:proofErr w:type="gramEnd"/>
      <w:r w:rsidRPr="00052CA1">
        <w:rPr>
          <w:rFonts w:ascii="Cascadia Mono" w:hAnsi="Cascadia Mono" w:cs="Cascadia Mono"/>
          <w:color w:val="000000"/>
          <w:sz w:val="19"/>
          <w:szCs w:val="19"/>
          <w:highlight w:val="white"/>
          <w:lang w:val="en-US"/>
        </w:rPr>
        <w:t>)</w:t>
      </w:r>
    </w:p>
    <w:p w14:paraId="53450B1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AC7337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ViewBag.BirdTypes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GetBirdTypeSelectList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670D57D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ViewBag.BirdStatuses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GetBirdStatusSelectList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05EF61C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ViewBag.Batches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GetBatchesSelectList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4B87734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ViewBag.Cages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GetCagesSelectList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265F208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2A7070F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6AA0F2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existingBird</w:t>
      </w:r>
      <w:proofErr w:type="spellEnd"/>
      <w:r w:rsidRPr="00052CA1">
        <w:rPr>
          <w:rFonts w:ascii="Cascadia Mono" w:hAnsi="Cascadia Mono" w:cs="Cascadia Mono"/>
          <w:color w:val="000000"/>
          <w:sz w:val="19"/>
          <w:szCs w:val="19"/>
          <w:highlight w:val="white"/>
          <w:lang w:val="en-US"/>
        </w:rPr>
        <w:t xml:space="preserve"> = _</w:t>
      </w:r>
      <w:proofErr w:type="spellStart"/>
      <w:proofErr w:type="gramStart"/>
      <w:r w:rsidRPr="00052CA1">
        <w:rPr>
          <w:rFonts w:ascii="Cascadia Mono" w:hAnsi="Cascadia Mono" w:cs="Cascadia Mono"/>
          <w:color w:val="000000"/>
          <w:sz w:val="19"/>
          <w:szCs w:val="19"/>
          <w:highlight w:val="white"/>
          <w:lang w:val="en-US"/>
        </w:rPr>
        <w:t>db.Birds.Where</w:t>
      </w:r>
      <w:proofErr w:type="spellEnd"/>
      <w:proofErr w:type="gramEnd"/>
      <w:r w:rsidRPr="00052CA1">
        <w:rPr>
          <w:rFonts w:ascii="Cascadia Mono" w:hAnsi="Cascadia Mono" w:cs="Cascadia Mono"/>
          <w:color w:val="000000"/>
          <w:sz w:val="19"/>
          <w:szCs w:val="19"/>
          <w:highlight w:val="white"/>
          <w:lang w:val="en-US"/>
        </w:rPr>
        <w:t>(b=&gt;</w:t>
      </w:r>
      <w:proofErr w:type="spellStart"/>
      <w:r w:rsidRPr="00052CA1">
        <w:rPr>
          <w:rFonts w:ascii="Cascadia Mono" w:hAnsi="Cascadia Mono" w:cs="Cascadia Mono"/>
          <w:color w:val="000000"/>
          <w:sz w:val="19"/>
          <w:szCs w:val="19"/>
          <w:highlight w:val="white"/>
          <w:lang w:val="en-US"/>
        </w:rPr>
        <w:t>b.Id</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model.Id</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AsNoTracking</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FirstOrDefault</w:t>
      </w:r>
      <w:proofErr w:type="spellEnd"/>
      <w:r w:rsidRPr="00052CA1">
        <w:rPr>
          <w:rFonts w:ascii="Cascadia Mono" w:hAnsi="Cascadia Mono" w:cs="Cascadia Mono"/>
          <w:color w:val="000000"/>
          <w:sz w:val="19"/>
          <w:szCs w:val="19"/>
          <w:highlight w:val="white"/>
          <w:lang w:val="en-US"/>
        </w:rPr>
        <w:t>();</w:t>
      </w:r>
    </w:p>
    <w:p w14:paraId="3514A5E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42CB0F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existingBird.Type</w:t>
      </w:r>
      <w:proofErr w:type="spellEnd"/>
      <w:r w:rsidRPr="00052CA1">
        <w:rPr>
          <w:rFonts w:ascii="Cascadia Mono" w:hAnsi="Cascadia Mono" w:cs="Cascadia Mono"/>
          <w:color w:val="000000"/>
          <w:sz w:val="19"/>
          <w:szCs w:val="19"/>
          <w:highlight w:val="white"/>
          <w:lang w:val="en-US"/>
        </w:rPr>
        <w:t xml:space="preserve"> !</w:t>
      </w:r>
      <w:proofErr w:type="gramEnd"/>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model.Type</w:t>
      </w:r>
      <w:proofErr w:type="spellEnd"/>
      <w:r w:rsidRPr="00052CA1">
        <w:rPr>
          <w:rFonts w:ascii="Cascadia Mono" w:hAnsi="Cascadia Mono" w:cs="Cascadia Mono"/>
          <w:color w:val="000000"/>
          <w:sz w:val="19"/>
          <w:szCs w:val="19"/>
          <w:highlight w:val="white"/>
          <w:lang w:val="en-US"/>
        </w:rPr>
        <w:t>)</w:t>
      </w:r>
    </w:p>
    <w:p w14:paraId="718D896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DDC617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model.BirdNumber</w:t>
      </w:r>
      <w:proofErr w:type="spellEnd"/>
      <w:proofErr w:type="gram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GenerateBirdNumber</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model.Type</w:t>
      </w:r>
      <w:proofErr w:type="spellEnd"/>
      <w:r w:rsidRPr="00052CA1">
        <w:rPr>
          <w:rFonts w:ascii="Cascadia Mono" w:hAnsi="Cascadia Mono" w:cs="Cascadia Mono"/>
          <w:color w:val="000000"/>
          <w:sz w:val="19"/>
          <w:szCs w:val="19"/>
          <w:highlight w:val="white"/>
          <w:lang w:val="en-US"/>
        </w:rPr>
        <w:t>);</w:t>
      </w:r>
    </w:p>
    <w:p w14:paraId="6A9435F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2E680B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FE4093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db.Birds.Update</w:t>
      </w:r>
      <w:proofErr w:type="spellEnd"/>
      <w:proofErr w:type="gramEnd"/>
      <w:r w:rsidRPr="00052CA1">
        <w:rPr>
          <w:rFonts w:ascii="Cascadia Mono" w:hAnsi="Cascadia Mono" w:cs="Cascadia Mono"/>
          <w:color w:val="000000"/>
          <w:sz w:val="19"/>
          <w:szCs w:val="19"/>
          <w:highlight w:val="white"/>
          <w:lang w:val="en-US"/>
        </w:rPr>
        <w:t>(model);</w:t>
      </w:r>
    </w:p>
    <w:p w14:paraId="1A41CFE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db.SaveChanges</w:t>
      </w:r>
      <w:proofErr w:type="spellEnd"/>
      <w:proofErr w:type="gramEnd"/>
      <w:r w:rsidRPr="00052CA1">
        <w:rPr>
          <w:rFonts w:ascii="Cascadia Mono" w:hAnsi="Cascadia Mono" w:cs="Cascadia Mono"/>
          <w:color w:val="000000"/>
          <w:sz w:val="19"/>
          <w:szCs w:val="19"/>
          <w:highlight w:val="white"/>
          <w:lang w:val="en-US"/>
        </w:rPr>
        <w:t>();</w:t>
      </w:r>
    </w:p>
    <w:p w14:paraId="69D0C95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9CA2B2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RedirectToAction</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2BE6A21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9E4BF7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7922F2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HttpGet</w:t>
      </w:r>
      <w:proofErr w:type="spellEnd"/>
      <w:r w:rsidRPr="00052CA1">
        <w:rPr>
          <w:rFonts w:ascii="Cascadia Mono" w:hAnsi="Cascadia Mono" w:cs="Cascadia Mono"/>
          <w:color w:val="000000"/>
          <w:sz w:val="19"/>
          <w:szCs w:val="19"/>
          <w:highlight w:val="white"/>
          <w:lang w:val="en-US"/>
        </w:rPr>
        <w:t>]</w:t>
      </w:r>
    </w:p>
    <w:p w14:paraId="6E275C0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Delete(</w:t>
      </w:r>
      <w:proofErr w:type="gramEnd"/>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7702849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6A534B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bird = _</w:t>
      </w:r>
      <w:proofErr w:type="spellStart"/>
      <w:proofErr w:type="gramStart"/>
      <w:r w:rsidRPr="00052CA1">
        <w:rPr>
          <w:rFonts w:ascii="Cascadia Mono" w:hAnsi="Cascadia Mono" w:cs="Cascadia Mono"/>
          <w:color w:val="000000"/>
          <w:sz w:val="19"/>
          <w:szCs w:val="19"/>
          <w:highlight w:val="white"/>
          <w:lang w:val="en-US"/>
        </w:rPr>
        <w:t>db.Birds</w:t>
      </w:r>
      <w:proofErr w:type="spellEnd"/>
      <w:proofErr w:type="gramEnd"/>
    </w:p>
    <w:p w14:paraId="7AE3988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.Include</w:t>
      </w:r>
      <w:proofErr w:type="gramEnd"/>
      <w:r w:rsidRPr="00052CA1">
        <w:rPr>
          <w:rFonts w:ascii="Cascadia Mono" w:hAnsi="Cascadia Mono" w:cs="Cascadia Mono"/>
          <w:color w:val="000000"/>
          <w:sz w:val="19"/>
          <w:szCs w:val="19"/>
          <w:highlight w:val="white"/>
          <w:lang w:val="en-US"/>
        </w:rPr>
        <w:t xml:space="preserve">(b =&gt; </w:t>
      </w:r>
      <w:proofErr w:type="spellStart"/>
      <w:r w:rsidRPr="00052CA1">
        <w:rPr>
          <w:rFonts w:ascii="Cascadia Mono" w:hAnsi="Cascadia Mono" w:cs="Cascadia Mono"/>
          <w:color w:val="000000"/>
          <w:sz w:val="19"/>
          <w:szCs w:val="19"/>
          <w:highlight w:val="white"/>
          <w:lang w:val="en-US"/>
        </w:rPr>
        <w:t>b.Batch</w:t>
      </w:r>
      <w:proofErr w:type="spellEnd"/>
      <w:r w:rsidRPr="00052CA1">
        <w:rPr>
          <w:rFonts w:ascii="Cascadia Mono" w:hAnsi="Cascadia Mono" w:cs="Cascadia Mono"/>
          <w:color w:val="000000"/>
          <w:sz w:val="19"/>
          <w:szCs w:val="19"/>
          <w:highlight w:val="white"/>
          <w:lang w:val="en-US"/>
        </w:rPr>
        <w:t>)</w:t>
      </w:r>
    </w:p>
    <w:p w14:paraId="085E992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.Include</w:t>
      </w:r>
      <w:proofErr w:type="gramEnd"/>
      <w:r w:rsidRPr="00052CA1">
        <w:rPr>
          <w:rFonts w:ascii="Cascadia Mono" w:hAnsi="Cascadia Mono" w:cs="Cascadia Mono"/>
          <w:color w:val="000000"/>
          <w:sz w:val="19"/>
          <w:szCs w:val="19"/>
          <w:highlight w:val="white"/>
          <w:lang w:val="en-US"/>
        </w:rPr>
        <w:t xml:space="preserve">(b =&gt; </w:t>
      </w:r>
      <w:proofErr w:type="spellStart"/>
      <w:r w:rsidRPr="00052CA1">
        <w:rPr>
          <w:rFonts w:ascii="Cascadia Mono" w:hAnsi="Cascadia Mono" w:cs="Cascadia Mono"/>
          <w:color w:val="000000"/>
          <w:sz w:val="19"/>
          <w:szCs w:val="19"/>
          <w:highlight w:val="white"/>
          <w:lang w:val="en-US"/>
        </w:rPr>
        <w:t>b.Cage</w:t>
      </w:r>
      <w:proofErr w:type="spellEnd"/>
      <w:r w:rsidRPr="00052CA1">
        <w:rPr>
          <w:rFonts w:ascii="Cascadia Mono" w:hAnsi="Cascadia Mono" w:cs="Cascadia Mono"/>
          <w:color w:val="000000"/>
          <w:sz w:val="19"/>
          <w:szCs w:val="19"/>
          <w:highlight w:val="white"/>
          <w:lang w:val="en-US"/>
        </w:rPr>
        <w:t>)</w:t>
      </w:r>
    </w:p>
    <w:p w14:paraId="3025620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FirstOrDefault</w:t>
      </w:r>
      <w:proofErr w:type="spellEnd"/>
      <w:proofErr w:type="gramEnd"/>
      <w:r w:rsidRPr="00052CA1">
        <w:rPr>
          <w:rFonts w:ascii="Cascadia Mono" w:hAnsi="Cascadia Mono" w:cs="Cascadia Mono"/>
          <w:color w:val="000000"/>
          <w:sz w:val="19"/>
          <w:szCs w:val="19"/>
          <w:highlight w:val="white"/>
          <w:lang w:val="en-US"/>
        </w:rPr>
        <w:t xml:space="preserve">(b =&gt; </w:t>
      </w:r>
      <w:proofErr w:type="spellStart"/>
      <w:r w:rsidRPr="00052CA1">
        <w:rPr>
          <w:rFonts w:ascii="Cascadia Mono" w:hAnsi="Cascadia Mono" w:cs="Cascadia Mono"/>
          <w:color w:val="000000"/>
          <w:sz w:val="19"/>
          <w:szCs w:val="19"/>
          <w:highlight w:val="white"/>
          <w:lang w:val="en-US"/>
        </w:rPr>
        <w:t>b.Id</w:t>
      </w:r>
      <w:proofErr w:type="spellEnd"/>
      <w:r w:rsidRPr="00052CA1">
        <w:rPr>
          <w:rFonts w:ascii="Cascadia Mono" w:hAnsi="Cascadia Mono" w:cs="Cascadia Mono"/>
          <w:color w:val="000000"/>
          <w:sz w:val="19"/>
          <w:szCs w:val="19"/>
          <w:highlight w:val="white"/>
          <w:lang w:val="en-US"/>
        </w:rPr>
        <w:t xml:space="preserve"> == id);</w:t>
      </w:r>
    </w:p>
    <w:p w14:paraId="252E749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23CB59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(bird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6E0EC2F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75B1DA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NotFound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0D8E8EC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10837B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View(bird);</w:t>
      </w:r>
    </w:p>
    <w:p w14:paraId="234E560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F4614C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E978A1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HttpPost</w:t>
      </w:r>
      <w:proofErr w:type="spellEnd"/>
      <w:r w:rsidRPr="00052CA1">
        <w:rPr>
          <w:rFonts w:ascii="Cascadia Mono" w:hAnsi="Cascadia Mono" w:cs="Cascadia Mono"/>
          <w:color w:val="000000"/>
          <w:sz w:val="19"/>
          <w:szCs w:val="19"/>
          <w:highlight w:val="white"/>
          <w:lang w:val="en-US"/>
        </w:rPr>
        <w:t>]</w:t>
      </w:r>
    </w:p>
    <w:p w14:paraId="66990A2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ActionName</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"Delete"</w:t>
      </w:r>
      <w:r w:rsidRPr="00052CA1">
        <w:rPr>
          <w:rFonts w:ascii="Cascadia Mono" w:hAnsi="Cascadia Mono" w:cs="Cascadia Mono"/>
          <w:color w:val="000000"/>
          <w:sz w:val="19"/>
          <w:szCs w:val="19"/>
          <w:highlight w:val="white"/>
          <w:lang w:val="en-US"/>
        </w:rPr>
        <w:t>)]</w:t>
      </w:r>
    </w:p>
    <w:p w14:paraId="1827D27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DeleteConfirmed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4AC2C81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D8333E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bird = _</w:t>
      </w:r>
      <w:proofErr w:type="spellStart"/>
      <w:proofErr w:type="gramStart"/>
      <w:r w:rsidRPr="00052CA1">
        <w:rPr>
          <w:rFonts w:ascii="Cascadia Mono" w:hAnsi="Cascadia Mono" w:cs="Cascadia Mono"/>
          <w:color w:val="000000"/>
          <w:sz w:val="19"/>
          <w:szCs w:val="19"/>
          <w:highlight w:val="white"/>
          <w:lang w:val="en-US"/>
        </w:rPr>
        <w:t>db.Birds.Find</w:t>
      </w:r>
      <w:proofErr w:type="spellEnd"/>
      <w:proofErr w:type="gramEnd"/>
      <w:r w:rsidRPr="00052CA1">
        <w:rPr>
          <w:rFonts w:ascii="Cascadia Mono" w:hAnsi="Cascadia Mono" w:cs="Cascadia Mono"/>
          <w:color w:val="000000"/>
          <w:sz w:val="19"/>
          <w:szCs w:val="19"/>
          <w:highlight w:val="white"/>
          <w:lang w:val="en-US"/>
        </w:rPr>
        <w:t>(id);</w:t>
      </w:r>
    </w:p>
    <w:p w14:paraId="1D6A45E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(bird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1108C93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91B5CE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NotFound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49C8E12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A72E5C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4E5846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db.Birds.Remove</w:t>
      </w:r>
      <w:proofErr w:type="spellEnd"/>
      <w:proofErr w:type="gramEnd"/>
      <w:r w:rsidRPr="00052CA1">
        <w:rPr>
          <w:rFonts w:ascii="Cascadia Mono" w:hAnsi="Cascadia Mono" w:cs="Cascadia Mono"/>
          <w:color w:val="000000"/>
          <w:sz w:val="19"/>
          <w:szCs w:val="19"/>
          <w:highlight w:val="white"/>
          <w:lang w:val="en-US"/>
        </w:rPr>
        <w:t>(bird);</w:t>
      </w:r>
    </w:p>
    <w:p w14:paraId="5415CC2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_</w:t>
      </w:r>
      <w:proofErr w:type="spellStart"/>
      <w:proofErr w:type="gramStart"/>
      <w:r w:rsidRPr="00052CA1">
        <w:rPr>
          <w:rFonts w:ascii="Cascadia Mono" w:hAnsi="Cascadia Mono" w:cs="Cascadia Mono"/>
          <w:color w:val="000000"/>
          <w:sz w:val="19"/>
          <w:szCs w:val="19"/>
          <w:highlight w:val="white"/>
          <w:lang w:val="en-US"/>
        </w:rPr>
        <w:t>db.SaveChanges</w:t>
      </w:r>
      <w:proofErr w:type="spellEnd"/>
      <w:proofErr w:type="gramEnd"/>
      <w:r w:rsidRPr="00052CA1">
        <w:rPr>
          <w:rFonts w:ascii="Cascadia Mono" w:hAnsi="Cascadia Mono" w:cs="Cascadia Mono"/>
          <w:color w:val="000000"/>
          <w:sz w:val="19"/>
          <w:szCs w:val="19"/>
          <w:highlight w:val="white"/>
          <w:lang w:val="en-US"/>
        </w:rPr>
        <w:t>();</w:t>
      </w:r>
    </w:p>
    <w:p w14:paraId="6345880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D802D2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RedirectToAction</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3952709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AB5345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4A5699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GetBirdTypeSelectList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58CF742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9A7066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w:t>
      </w:r>
      <w:proofErr w:type="spellStart"/>
      <w:proofErr w:type="gramEnd"/>
      <w:r w:rsidRPr="00052CA1">
        <w:rPr>
          <w:rFonts w:ascii="Cascadia Mono" w:hAnsi="Cascadia Mono" w:cs="Cascadia Mono"/>
          <w:color w:val="000000"/>
          <w:sz w:val="19"/>
          <w:szCs w:val="19"/>
          <w:highlight w:val="white"/>
          <w:lang w:val="en-US"/>
        </w:rPr>
        <w:t>Enum.GetValues</w:t>
      </w:r>
      <w:proofErr w:type="spellEnd"/>
      <w:r w:rsidRPr="00052CA1">
        <w:rPr>
          <w:rFonts w:ascii="Cascadia Mono" w:hAnsi="Cascadia Mono" w:cs="Cascadia Mono"/>
          <w:color w:val="000000"/>
          <w:sz w:val="19"/>
          <w:szCs w:val="19"/>
          <w:highlight w:val="white"/>
          <w:lang w:val="en-US"/>
        </w:rPr>
        <w:t>&lt;</w:t>
      </w:r>
      <w:proofErr w:type="spellStart"/>
      <w:r w:rsidRPr="00052CA1">
        <w:rPr>
          <w:rFonts w:ascii="Cascadia Mono" w:hAnsi="Cascadia Mono" w:cs="Cascadia Mono"/>
          <w:color w:val="000000"/>
          <w:sz w:val="19"/>
          <w:szCs w:val="19"/>
          <w:highlight w:val="white"/>
          <w:lang w:val="en-US"/>
        </w:rPr>
        <w:t>BirdType</w:t>
      </w:r>
      <w:proofErr w:type="spellEnd"/>
      <w:r w:rsidRPr="00052CA1">
        <w:rPr>
          <w:rFonts w:ascii="Cascadia Mono" w:hAnsi="Cascadia Mono" w:cs="Cascadia Mono"/>
          <w:color w:val="000000"/>
          <w:sz w:val="19"/>
          <w:szCs w:val="19"/>
          <w:highlight w:val="white"/>
          <w:lang w:val="en-US"/>
        </w:rPr>
        <w:t>&gt;()</w:t>
      </w:r>
    </w:p>
    <w:p w14:paraId="07ACA2C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.Select</w:t>
      </w:r>
      <w:proofErr w:type="gramEnd"/>
      <w:r w:rsidRPr="00052CA1">
        <w:rPr>
          <w:rFonts w:ascii="Cascadia Mono" w:hAnsi="Cascadia Mono" w:cs="Cascadia Mono"/>
          <w:color w:val="000000"/>
          <w:sz w:val="19"/>
          <w:szCs w:val="19"/>
          <w:highlight w:val="white"/>
          <w:lang w:val="en-US"/>
        </w:rPr>
        <w:t xml:space="preserve">(e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SelectListItem</w:t>
      </w:r>
      <w:proofErr w:type="spellEnd"/>
    </w:p>
    <w:p w14:paraId="04ECDF6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E43D7C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w:t>
      </w:r>
      <w:proofErr w:type="spellStart"/>
      <w:proofErr w:type="gramStart"/>
      <w:r w:rsidRPr="00052CA1">
        <w:rPr>
          <w:rFonts w:ascii="Cascadia Mono" w:hAnsi="Cascadia Mono" w:cs="Cascadia Mono"/>
          <w:color w:val="000000"/>
          <w:sz w:val="19"/>
          <w:szCs w:val="19"/>
          <w:highlight w:val="white"/>
          <w:lang w:val="en-US"/>
        </w:rPr>
        <w:t>e.ToString</w:t>
      </w:r>
      <w:proofErr w:type="spellEnd"/>
      <w:proofErr w:type="gramEnd"/>
      <w:r w:rsidRPr="00052CA1">
        <w:rPr>
          <w:rFonts w:ascii="Cascadia Mono" w:hAnsi="Cascadia Mono" w:cs="Cascadia Mono"/>
          <w:color w:val="000000"/>
          <w:sz w:val="19"/>
          <w:szCs w:val="19"/>
          <w:highlight w:val="white"/>
          <w:lang w:val="en-US"/>
        </w:rPr>
        <w:t>(),</w:t>
      </w:r>
    </w:p>
    <w:p w14:paraId="5BB9A0D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w:t>
      </w:r>
      <w:proofErr w:type="spellStart"/>
      <w:proofErr w:type="gramStart"/>
      <w:r w:rsidRPr="00052CA1">
        <w:rPr>
          <w:rFonts w:ascii="Cascadia Mono" w:hAnsi="Cascadia Mono" w:cs="Cascadia Mono"/>
          <w:color w:val="000000"/>
          <w:sz w:val="19"/>
          <w:szCs w:val="19"/>
          <w:highlight w:val="white"/>
          <w:lang w:val="en-US"/>
        </w:rPr>
        <w:t>e.ToString</w:t>
      </w:r>
      <w:proofErr w:type="spellEnd"/>
      <w:proofErr w:type="gramEnd"/>
      <w:r w:rsidRPr="00052CA1">
        <w:rPr>
          <w:rFonts w:ascii="Cascadia Mono" w:hAnsi="Cascadia Mono" w:cs="Cascadia Mono"/>
          <w:color w:val="000000"/>
          <w:sz w:val="19"/>
          <w:szCs w:val="19"/>
          <w:highlight w:val="white"/>
          <w:lang w:val="en-US"/>
        </w:rPr>
        <w:t>()</w:t>
      </w:r>
    </w:p>
    <w:p w14:paraId="7B5C571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2086A27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81297C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C5669A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GetBirdStatusSelectList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0A1F8E1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79A2C0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w:t>
      </w:r>
      <w:proofErr w:type="spellStart"/>
      <w:proofErr w:type="gramEnd"/>
      <w:r w:rsidRPr="00052CA1">
        <w:rPr>
          <w:rFonts w:ascii="Cascadia Mono" w:hAnsi="Cascadia Mono" w:cs="Cascadia Mono"/>
          <w:color w:val="000000"/>
          <w:sz w:val="19"/>
          <w:szCs w:val="19"/>
          <w:highlight w:val="white"/>
          <w:lang w:val="en-US"/>
        </w:rPr>
        <w:t>Enum.GetValues</w:t>
      </w:r>
      <w:proofErr w:type="spellEnd"/>
      <w:r w:rsidRPr="00052CA1">
        <w:rPr>
          <w:rFonts w:ascii="Cascadia Mono" w:hAnsi="Cascadia Mono" w:cs="Cascadia Mono"/>
          <w:color w:val="000000"/>
          <w:sz w:val="19"/>
          <w:szCs w:val="19"/>
          <w:highlight w:val="white"/>
          <w:lang w:val="en-US"/>
        </w:rPr>
        <w:t>&lt;</w:t>
      </w:r>
      <w:proofErr w:type="spellStart"/>
      <w:r w:rsidRPr="00052CA1">
        <w:rPr>
          <w:rFonts w:ascii="Cascadia Mono" w:hAnsi="Cascadia Mono" w:cs="Cascadia Mono"/>
          <w:color w:val="000000"/>
          <w:sz w:val="19"/>
          <w:szCs w:val="19"/>
          <w:highlight w:val="white"/>
          <w:lang w:val="en-US"/>
        </w:rPr>
        <w:t>BirdStatus</w:t>
      </w:r>
      <w:proofErr w:type="spellEnd"/>
      <w:r w:rsidRPr="00052CA1">
        <w:rPr>
          <w:rFonts w:ascii="Cascadia Mono" w:hAnsi="Cascadia Mono" w:cs="Cascadia Mono"/>
          <w:color w:val="000000"/>
          <w:sz w:val="19"/>
          <w:szCs w:val="19"/>
          <w:highlight w:val="white"/>
          <w:lang w:val="en-US"/>
        </w:rPr>
        <w:t>&gt;()</w:t>
      </w:r>
    </w:p>
    <w:p w14:paraId="7098843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.Select</w:t>
      </w:r>
      <w:proofErr w:type="gramEnd"/>
      <w:r w:rsidRPr="00052CA1">
        <w:rPr>
          <w:rFonts w:ascii="Cascadia Mono" w:hAnsi="Cascadia Mono" w:cs="Cascadia Mono"/>
          <w:color w:val="000000"/>
          <w:sz w:val="19"/>
          <w:szCs w:val="19"/>
          <w:highlight w:val="white"/>
          <w:lang w:val="en-US"/>
        </w:rPr>
        <w:t xml:space="preserve">(e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SelectListItem</w:t>
      </w:r>
      <w:proofErr w:type="spellEnd"/>
    </w:p>
    <w:p w14:paraId="2615840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275F99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w:t>
      </w:r>
      <w:proofErr w:type="spellStart"/>
      <w:proofErr w:type="gramStart"/>
      <w:r w:rsidRPr="00052CA1">
        <w:rPr>
          <w:rFonts w:ascii="Cascadia Mono" w:hAnsi="Cascadia Mono" w:cs="Cascadia Mono"/>
          <w:color w:val="000000"/>
          <w:sz w:val="19"/>
          <w:szCs w:val="19"/>
          <w:highlight w:val="white"/>
          <w:lang w:val="en-US"/>
        </w:rPr>
        <w:t>e.ToString</w:t>
      </w:r>
      <w:proofErr w:type="spellEnd"/>
      <w:proofErr w:type="gramEnd"/>
      <w:r w:rsidRPr="00052CA1">
        <w:rPr>
          <w:rFonts w:ascii="Cascadia Mono" w:hAnsi="Cascadia Mono" w:cs="Cascadia Mono"/>
          <w:color w:val="000000"/>
          <w:sz w:val="19"/>
          <w:szCs w:val="19"/>
          <w:highlight w:val="white"/>
          <w:lang w:val="en-US"/>
        </w:rPr>
        <w:t>(),</w:t>
      </w:r>
    </w:p>
    <w:p w14:paraId="22F5374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w:t>
      </w:r>
      <w:proofErr w:type="spellStart"/>
      <w:proofErr w:type="gramStart"/>
      <w:r w:rsidRPr="00052CA1">
        <w:rPr>
          <w:rFonts w:ascii="Cascadia Mono" w:hAnsi="Cascadia Mono" w:cs="Cascadia Mono"/>
          <w:color w:val="000000"/>
          <w:sz w:val="19"/>
          <w:szCs w:val="19"/>
          <w:highlight w:val="white"/>
          <w:lang w:val="en-US"/>
        </w:rPr>
        <w:t>e.ToString</w:t>
      </w:r>
      <w:proofErr w:type="spellEnd"/>
      <w:proofErr w:type="gramEnd"/>
      <w:r w:rsidRPr="00052CA1">
        <w:rPr>
          <w:rFonts w:ascii="Cascadia Mono" w:hAnsi="Cascadia Mono" w:cs="Cascadia Mono"/>
          <w:color w:val="000000"/>
          <w:sz w:val="19"/>
          <w:szCs w:val="19"/>
          <w:highlight w:val="white"/>
          <w:lang w:val="en-US"/>
        </w:rPr>
        <w:t>()</w:t>
      </w:r>
    </w:p>
    <w:p w14:paraId="345575D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4D962F3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59E2BB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0000A6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GetBatchesSelectList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4C9C2C7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E61E43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batches = _</w:t>
      </w:r>
      <w:proofErr w:type="spellStart"/>
      <w:proofErr w:type="gramStart"/>
      <w:r w:rsidRPr="00052CA1">
        <w:rPr>
          <w:rFonts w:ascii="Cascadia Mono" w:hAnsi="Cascadia Mono" w:cs="Cascadia Mono"/>
          <w:color w:val="000000"/>
          <w:sz w:val="19"/>
          <w:szCs w:val="19"/>
          <w:highlight w:val="white"/>
          <w:lang w:val="en-US"/>
        </w:rPr>
        <w:t>db.Batches</w:t>
      </w:r>
      <w:proofErr w:type="spellEnd"/>
      <w:proofErr w:type="gramEnd"/>
    </w:p>
    <w:p w14:paraId="2C7CBA7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.Select</w:t>
      </w:r>
      <w:proofErr w:type="gramEnd"/>
      <w:r w:rsidRPr="00052CA1">
        <w:rPr>
          <w:rFonts w:ascii="Cascadia Mono" w:hAnsi="Cascadia Mono" w:cs="Cascadia Mono"/>
          <w:color w:val="000000"/>
          <w:sz w:val="19"/>
          <w:szCs w:val="19"/>
          <w:highlight w:val="white"/>
          <w:lang w:val="en-US"/>
        </w:rPr>
        <w:t xml:space="preserve">(b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SelectListItem</w:t>
      </w:r>
      <w:proofErr w:type="spellEnd"/>
    </w:p>
    <w:p w14:paraId="48095E3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A6F28D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w:t>
      </w:r>
      <w:proofErr w:type="spellStart"/>
      <w:r w:rsidRPr="00052CA1">
        <w:rPr>
          <w:rFonts w:ascii="Cascadia Mono" w:hAnsi="Cascadia Mono" w:cs="Cascadia Mono"/>
          <w:color w:val="000000"/>
          <w:sz w:val="19"/>
          <w:szCs w:val="19"/>
          <w:highlight w:val="white"/>
          <w:lang w:val="en-US"/>
        </w:rPr>
        <w:t>b.</w:t>
      </w:r>
      <w:proofErr w:type="gramStart"/>
      <w:r w:rsidRPr="00052CA1">
        <w:rPr>
          <w:rFonts w:ascii="Cascadia Mono" w:hAnsi="Cascadia Mono" w:cs="Cascadia Mono"/>
          <w:color w:val="000000"/>
          <w:sz w:val="19"/>
          <w:szCs w:val="19"/>
          <w:highlight w:val="white"/>
          <w:lang w:val="en-US"/>
        </w:rPr>
        <w:t>Id.ToString</w:t>
      </w:r>
      <w:proofErr w:type="spellEnd"/>
      <w:proofErr w:type="gramEnd"/>
      <w:r w:rsidRPr="00052CA1">
        <w:rPr>
          <w:rFonts w:ascii="Cascadia Mono" w:hAnsi="Cascadia Mono" w:cs="Cascadia Mono"/>
          <w:color w:val="000000"/>
          <w:sz w:val="19"/>
          <w:szCs w:val="19"/>
          <w:highlight w:val="white"/>
          <w:lang w:val="en-US"/>
        </w:rPr>
        <w:t>(),</w:t>
      </w:r>
    </w:p>
    <w:p w14:paraId="057D711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w:t>
      </w:r>
      <w:proofErr w:type="spellStart"/>
      <w:proofErr w:type="gramStart"/>
      <w:r w:rsidRPr="00052CA1">
        <w:rPr>
          <w:rFonts w:ascii="Cascadia Mono" w:hAnsi="Cascadia Mono" w:cs="Cascadia Mono"/>
          <w:color w:val="000000"/>
          <w:sz w:val="19"/>
          <w:szCs w:val="19"/>
          <w:highlight w:val="white"/>
          <w:lang w:val="en-US"/>
        </w:rPr>
        <w:t>b.BatchNumber</w:t>
      </w:r>
      <w:proofErr w:type="spellEnd"/>
      <w:proofErr w:type="gramEnd"/>
    </w:p>
    <w:p w14:paraId="3867EAF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ToList</w:t>
      </w:r>
      <w:proofErr w:type="spellEnd"/>
      <w:proofErr w:type="gramEnd"/>
      <w:r w:rsidRPr="00052CA1">
        <w:rPr>
          <w:rFonts w:ascii="Cascadia Mono" w:hAnsi="Cascadia Mono" w:cs="Cascadia Mono"/>
          <w:color w:val="000000"/>
          <w:sz w:val="19"/>
          <w:szCs w:val="19"/>
          <w:highlight w:val="white"/>
          <w:lang w:val="en-US"/>
        </w:rPr>
        <w:t>();</w:t>
      </w:r>
    </w:p>
    <w:p w14:paraId="05AE431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95009F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 xml:space="preserve">batches,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5E9B2F4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272B6B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5D8CCE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GetCagesSelectList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693A3AE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9F3619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cages = _</w:t>
      </w:r>
      <w:proofErr w:type="spellStart"/>
      <w:proofErr w:type="gramStart"/>
      <w:r w:rsidRPr="00052CA1">
        <w:rPr>
          <w:rFonts w:ascii="Cascadia Mono" w:hAnsi="Cascadia Mono" w:cs="Cascadia Mono"/>
          <w:color w:val="000000"/>
          <w:sz w:val="19"/>
          <w:szCs w:val="19"/>
          <w:highlight w:val="white"/>
          <w:lang w:val="en-US"/>
        </w:rPr>
        <w:t>db.Cages</w:t>
      </w:r>
      <w:proofErr w:type="spellEnd"/>
      <w:proofErr w:type="gramEnd"/>
    </w:p>
    <w:p w14:paraId="08F4B88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.Select</w:t>
      </w:r>
      <w:proofErr w:type="gramEnd"/>
      <w:r w:rsidRPr="00052CA1">
        <w:rPr>
          <w:rFonts w:ascii="Cascadia Mono" w:hAnsi="Cascadia Mono" w:cs="Cascadia Mono"/>
          <w:color w:val="000000"/>
          <w:sz w:val="19"/>
          <w:szCs w:val="19"/>
          <w:highlight w:val="white"/>
          <w:lang w:val="en-US"/>
        </w:rPr>
        <w:t xml:space="preserve">(c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SelectListItem</w:t>
      </w:r>
      <w:proofErr w:type="spellEnd"/>
    </w:p>
    <w:p w14:paraId="2F58BE1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A8102B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w:t>
      </w:r>
      <w:proofErr w:type="spellStart"/>
      <w:r w:rsidRPr="00052CA1">
        <w:rPr>
          <w:rFonts w:ascii="Cascadia Mono" w:hAnsi="Cascadia Mono" w:cs="Cascadia Mono"/>
          <w:color w:val="000000"/>
          <w:sz w:val="19"/>
          <w:szCs w:val="19"/>
          <w:highlight w:val="white"/>
          <w:lang w:val="en-US"/>
        </w:rPr>
        <w:t>c.</w:t>
      </w:r>
      <w:proofErr w:type="gramStart"/>
      <w:r w:rsidRPr="00052CA1">
        <w:rPr>
          <w:rFonts w:ascii="Cascadia Mono" w:hAnsi="Cascadia Mono" w:cs="Cascadia Mono"/>
          <w:color w:val="000000"/>
          <w:sz w:val="19"/>
          <w:szCs w:val="19"/>
          <w:highlight w:val="white"/>
          <w:lang w:val="en-US"/>
        </w:rPr>
        <w:t>Id.ToString</w:t>
      </w:r>
      <w:proofErr w:type="spellEnd"/>
      <w:proofErr w:type="gramEnd"/>
      <w:r w:rsidRPr="00052CA1">
        <w:rPr>
          <w:rFonts w:ascii="Cascadia Mono" w:hAnsi="Cascadia Mono" w:cs="Cascadia Mono"/>
          <w:color w:val="000000"/>
          <w:sz w:val="19"/>
          <w:szCs w:val="19"/>
          <w:highlight w:val="white"/>
          <w:lang w:val="en-US"/>
        </w:rPr>
        <w:t>(),</w:t>
      </w:r>
    </w:p>
    <w:p w14:paraId="4251430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w:t>
      </w:r>
      <w:proofErr w:type="spellStart"/>
      <w:proofErr w:type="gramStart"/>
      <w:r w:rsidRPr="00052CA1">
        <w:rPr>
          <w:rFonts w:ascii="Cascadia Mono" w:hAnsi="Cascadia Mono" w:cs="Cascadia Mono"/>
          <w:color w:val="000000"/>
          <w:sz w:val="19"/>
          <w:szCs w:val="19"/>
          <w:highlight w:val="white"/>
          <w:lang w:val="en-US"/>
        </w:rPr>
        <w:t>c.Number</w:t>
      </w:r>
      <w:proofErr w:type="spellEnd"/>
      <w:proofErr w:type="gramEnd"/>
    </w:p>
    <w:p w14:paraId="4286223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ToList</w:t>
      </w:r>
      <w:proofErr w:type="spellEnd"/>
      <w:proofErr w:type="gramEnd"/>
      <w:r w:rsidRPr="00052CA1">
        <w:rPr>
          <w:rFonts w:ascii="Cascadia Mono" w:hAnsi="Cascadia Mono" w:cs="Cascadia Mono"/>
          <w:color w:val="000000"/>
          <w:sz w:val="19"/>
          <w:szCs w:val="19"/>
          <w:highlight w:val="white"/>
          <w:lang w:val="en-US"/>
        </w:rPr>
        <w:t>();</w:t>
      </w:r>
    </w:p>
    <w:p w14:paraId="2EDB5F5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0E456E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 xml:space="preserve">cages,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42E6C9C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AD7229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A57ED0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GenerateBirdNumber</w:t>
      </w:r>
      <w:proofErr w:type="spellEnd"/>
      <w:r w:rsidRPr="00052CA1">
        <w:rPr>
          <w:rFonts w:ascii="Cascadia Mono" w:hAnsi="Cascadia Mono" w:cs="Cascadia Mono"/>
          <w:color w:val="000000"/>
          <w:sz w:val="19"/>
          <w:szCs w:val="19"/>
          <w:highlight w:val="white"/>
          <w:lang w:val="en-US"/>
        </w:rPr>
        <w:t>(</w:t>
      </w:r>
      <w:proofErr w:type="spellStart"/>
      <w:proofErr w:type="gramEnd"/>
      <w:r w:rsidRPr="00052CA1">
        <w:rPr>
          <w:rFonts w:ascii="Cascadia Mono" w:hAnsi="Cascadia Mono" w:cs="Cascadia Mono"/>
          <w:color w:val="000000"/>
          <w:sz w:val="19"/>
          <w:szCs w:val="19"/>
          <w:highlight w:val="white"/>
          <w:lang w:val="en-US"/>
        </w:rPr>
        <w:t>BirdType</w:t>
      </w:r>
      <w:proofErr w:type="spellEnd"/>
      <w:r w:rsidRPr="00052CA1">
        <w:rPr>
          <w:rFonts w:ascii="Cascadia Mono" w:hAnsi="Cascadia Mono" w:cs="Cascadia Mono"/>
          <w:color w:val="000000"/>
          <w:sz w:val="19"/>
          <w:szCs w:val="19"/>
          <w:highlight w:val="white"/>
          <w:lang w:val="en-US"/>
        </w:rPr>
        <w:t xml:space="preserve"> type)</w:t>
      </w:r>
    </w:p>
    <w:p w14:paraId="3A2BFE8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4D05F9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count = _</w:t>
      </w:r>
      <w:proofErr w:type="spellStart"/>
      <w:proofErr w:type="gramStart"/>
      <w:r w:rsidRPr="00052CA1">
        <w:rPr>
          <w:rFonts w:ascii="Cascadia Mono" w:hAnsi="Cascadia Mono" w:cs="Cascadia Mono"/>
          <w:color w:val="000000"/>
          <w:sz w:val="19"/>
          <w:szCs w:val="19"/>
          <w:highlight w:val="white"/>
          <w:lang w:val="en-US"/>
        </w:rPr>
        <w:t>db.Birds.Count</w:t>
      </w:r>
      <w:proofErr w:type="spellEnd"/>
      <w:proofErr w:type="gramEnd"/>
      <w:r w:rsidRPr="00052CA1">
        <w:rPr>
          <w:rFonts w:ascii="Cascadia Mono" w:hAnsi="Cascadia Mono" w:cs="Cascadia Mono"/>
          <w:color w:val="000000"/>
          <w:sz w:val="19"/>
          <w:szCs w:val="19"/>
          <w:highlight w:val="white"/>
          <w:lang w:val="en-US"/>
        </w:rPr>
        <w:t xml:space="preserve">(b =&gt; </w:t>
      </w:r>
      <w:proofErr w:type="spellStart"/>
      <w:r w:rsidRPr="00052CA1">
        <w:rPr>
          <w:rFonts w:ascii="Cascadia Mono" w:hAnsi="Cascadia Mono" w:cs="Cascadia Mono"/>
          <w:color w:val="000000"/>
          <w:sz w:val="19"/>
          <w:szCs w:val="19"/>
          <w:highlight w:val="white"/>
          <w:lang w:val="en-US"/>
        </w:rPr>
        <w:t>b.Type</w:t>
      </w:r>
      <w:proofErr w:type="spellEnd"/>
      <w:r w:rsidRPr="00052CA1">
        <w:rPr>
          <w:rFonts w:ascii="Cascadia Mono" w:hAnsi="Cascadia Mono" w:cs="Cascadia Mono"/>
          <w:color w:val="000000"/>
          <w:sz w:val="19"/>
          <w:szCs w:val="19"/>
          <w:highlight w:val="white"/>
          <w:lang w:val="en-US"/>
        </w:rPr>
        <w:t xml:space="preserve"> == type) + 1;</w:t>
      </w:r>
    </w:p>
    <w:p w14:paraId="08F079A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typeCode</w:t>
      </w:r>
      <w:proofErr w:type="spellEnd"/>
      <w:r w:rsidRPr="00052CA1">
        <w:rPr>
          <w:rFonts w:ascii="Cascadia Mono" w:hAnsi="Cascadia Mono" w:cs="Cascadia Mono"/>
          <w:color w:val="000000"/>
          <w:sz w:val="19"/>
          <w:szCs w:val="19"/>
          <w:highlight w:val="white"/>
          <w:lang w:val="en-US"/>
        </w:rPr>
        <w:t xml:space="preserve"> = type </w:t>
      </w:r>
      <w:r w:rsidRPr="00052CA1">
        <w:rPr>
          <w:rFonts w:ascii="Cascadia Mono" w:hAnsi="Cascadia Mono" w:cs="Cascadia Mono"/>
          <w:color w:val="0000FF"/>
          <w:sz w:val="19"/>
          <w:szCs w:val="19"/>
          <w:highlight w:val="white"/>
          <w:lang w:val="en-US"/>
        </w:rPr>
        <w:t>switch</w:t>
      </w:r>
    </w:p>
    <w:p w14:paraId="0C76D16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54D4EC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BirdType</w:t>
      </w:r>
      <w:proofErr w:type="spellEnd"/>
      <w:r w:rsidRPr="00052CA1">
        <w:rPr>
          <w:rFonts w:ascii="Cascadia Mono" w:hAnsi="Cascadia Mono" w:cs="Cascadia Mono"/>
          <w:color w:val="000000"/>
          <w:sz w:val="19"/>
          <w:szCs w:val="19"/>
          <w:highlight w:val="white"/>
          <w:lang w:val="en-US"/>
        </w:rPr>
        <w:t>.</w:t>
      </w:r>
      <w:r>
        <w:rPr>
          <w:rFonts w:ascii="Cascadia Mono" w:hAnsi="Cascadia Mono" w:cs="Cascadia Mono"/>
          <w:color w:val="000000"/>
          <w:sz w:val="19"/>
          <w:szCs w:val="19"/>
          <w:highlight w:val="white"/>
        </w:rPr>
        <w:t>Курица</w:t>
      </w:r>
      <w:r w:rsidRPr="00052CA1">
        <w:rPr>
          <w:rFonts w:ascii="Cascadia Mono" w:hAnsi="Cascadia Mono" w:cs="Cascadia Mono"/>
          <w:color w:val="000000"/>
          <w:sz w:val="19"/>
          <w:szCs w:val="19"/>
          <w:highlight w:val="white"/>
          <w:lang w:val="en-US"/>
        </w:rPr>
        <w:t xml:space="preserve"> =&gt; </w:t>
      </w:r>
      <w:r w:rsidRPr="00052CA1">
        <w:rPr>
          <w:rFonts w:ascii="Cascadia Mono" w:hAnsi="Cascadia Mono" w:cs="Cascadia Mono"/>
          <w:color w:val="A31515"/>
          <w:sz w:val="19"/>
          <w:szCs w:val="19"/>
          <w:highlight w:val="white"/>
          <w:lang w:val="en-US"/>
        </w:rPr>
        <w:t>"CHKN"</w:t>
      </w:r>
      <w:r w:rsidRPr="00052CA1">
        <w:rPr>
          <w:rFonts w:ascii="Cascadia Mono" w:hAnsi="Cascadia Mono" w:cs="Cascadia Mono"/>
          <w:color w:val="000000"/>
          <w:sz w:val="19"/>
          <w:szCs w:val="19"/>
          <w:highlight w:val="white"/>
          <w:lang w:val="en-US"/>
        </w:rPr>
        <w:t>,</w:t>
      </w:r>
    </w:p>
    <w:p w14:paraId="41D46F7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BirdType</w:t>
      </w:r>
      <w:proofErr w:type="spellEnd"/>
      <w:r w:rsidRPr="00052CA1">
        <w:rPr>
          <w:rFonts w:ascii="Cascadia Mono" w:hAnsi="Cascadia Mono" w:cs="Cascadia Mono"/>
          <w:color w:val="000000"/>
          <w:sz w:val="19"/>
          <w:szCs w:val="19"/>
          <w:highlight w:val="white"/>
          <w:lang w:val="en-US"/>
        </w:rPr>
        <w:t>.</w:t>
      </w:r>
      <w:r>
        <w:rPr>
          <w:rFonts w:ascii="Cascadia Mono" w:hAnsi="Cascadia Mono" w:cs="Cascadia Mono"/>
          <w:color w:val="000000"/>
          <w:sz w:val="19"/>
          <w:szCs w:val="19"/>
          <w:highlight w:val="white"/>
        </w:rPr>
        <w:t>Утка</w:t>
      </w:r>
      <w:r w:rsidRPr="00052CA1">
        <w:rPr>
          <w:rFonts w:ascii="Cascadia Mono" w:hAnsi="Cascadia Mono" w:cs="Cascadia Mono"/>
          <w:color w:val="000000"/>
          <w:sz w:val="19"/>
          <w:szCs w:val="19"/>
          <w:highlight w:val="white"/>
          <w:lang w:val="en-US"/>
        </w:rPr>
        <w:t xml:space="preserve"> =&gt; </w:t>
      </w:r>
      <w:r w:rsidRPr="00052CA1">
        <w:rPr>
          <w:rFonts w:ascii="Cascadia Mono" w:hAnsi="Cascadia Mono" w:cs="Cascadia Mono"/>
          <w:color w:val="A31515"/>
          <w:sz w:val="19"/>
          <w:szCs w:val="19"/>
          <w:highlight w:val="white"/>
          <w:lang w:val="en-US"/>
        </w:rPr>
        <w:t>"DUCK"</w:t>
      </w:r>
      <w:r w:rsidRPr="00052CA1">
        <w:rPr>
          <w:rFonts w:ascii="Cascadia Mono" w:hAnsi="Cascadia Mono" w:cs="Cascadia Mono"/>
          <w:color w:val="000000"/>
          <w:sz w:val="19"/>
          <w:szCs w:val="19"/>
          <w:highlight w:val="white"/>
          <w:lang w:val="en-US"/>
        </w:rPr>
        <w:t xml:space="preserve">, </w:t>
      </w:r>
    </w:p>
    <w:p w14:paraId="0DC4875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BirdType</w:t>
      </w:r>
      <w:proofErr w:type="spellEnd"/>
      <w:r w:rsidRPr="00052CA1">
        <w:rPr>
          <w:rFonts w:ascii="Cascadia Mono" w:hAnsi="Cascadia Mono" w:cs="Cascadia Mono"/>
          <w:color w:val="000000"/>
          <w:sz w:val="19"/>
          <w:szCs w:val="19"/>
          <w:highlight w:val="white"/>
          <w:lang w:val="en-US"/>
        </w:rPr>
        <w:t>.</w:t>
      </w:r>
      <w:r>
        <w:rPr>
          <w:rFonts w:ascii="Cascadia Mono" w:hAnsi="Cascadia Mono" w:cs="Cascadia Mono"/>
          <w:color w:val="000000"/>
          <w:sz w:val="19"/>
          <w:szCs w:val="19"/>
          <w:highlight w:val="white"/>
        </w:rPr>
        <w:t>Гусь</w:t>
      </w:r>
      <w:r w:rsidRPr="00052CA1">
        <w:rPr>
          <w:rFonts w:ascii="Cascadia Mono" w:hAnsi="Cascadia Mono" w:cs="Cascadia Mono"/>
          <w:color w:val="000000"/>
          <w:sz w:val="19"/>
          <w:szCs w:val="19"/>
          <w:highlight w:val="white"/>
          <w:lang w:val="en-US"/>
        </w:rPr>
        <w:t xml:space="preserve"> =&gt; </w:t>
      </w:r>
      <w:r w:rsidRPr="00052CA1">
        <w:rPr>
          <w:rFonts w:ascii="Cascadia Mono" w:hAnsi="Cascadia Mono" w:cs="Cascadia Mono"/>
          <w:color w:val="A31515"/>
          <w:sz w:val="19"/>
          <w:szCs w:val="19"/>
          <w:highlight w:val="white"/>
          <w:lang w:val="en-US"/>
        </w:rPr>
        <w:t>"GOOS"</w:t>
      </w:r>
      <w:r w:rsidRPr="00052CA1">
        <w:rPr>
          <w:rFonts w:ascii="Cascadia Mono" w:hAnsi="Cascadia Mono" w:cs="Cascadia Mono"/>
          <w:color w:val="000000"/>
          <w:sz w:val="19"/>
          <w:szCs w:val="19"/>
          <w:highlight w:val="white"/>
          <w:lang w:val="en-US"/>
        </w:rPr>
        <w:t>,</w:t>
      </w:r>
    </w:p>
    <w:p w14:paraId="4788D20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BirdType</w:t>
      </w:r>
      <w:proofErr w:type="spellEnd"/>
      <w:r w:rsidRPr="00052CA1">
        <w:rPr>
          <w:rFonts w:ascii="Cascadia Mono" w:hAnsi="Cascadia Mono" w:cs="Cascadia Mono"/>
          <w:color w:val="000000"/>
          <w:sz w:val="19"/>
          <w:szCs w:val="19"/>
          <w:highlight w:val="white"/>
          <w:lang w:val="en-US"/>
        </w:rPr>
        <w:t>.</w:t>
      </w:r>
      <w:r>
        <w:rPr>
          <w:rFonts w:ascii="Cascadia Mono" w:hAnsi="Cascadia Mono" w:cs="Cascadia Mono"/>
          <w:color w:val="000000"/>
          <w:sz w:val="19"/>
          <w:szCs w:val="19"/>
          <w:highlight w:val="white"/>
        </w:rPr>
        <w:t>Индейка</w:t>
      </w:r>
      <w:r w:rsidRPr="00052CA1">
        <w:rPr>
          <w:rFonts w:ascii="Cascadia Mono" w:hAnsi="Cascadia Mono" w:cs="Cascadia Mono"/>
          <w:color w:val="000000"/>
          <w:sz w:val="19"/>
          <w:szCs w:val="19"/>
          <w:highlight w:val="white"/>
          <w:lang w:val="en-US"/>
        </w:rPr>
        <w:t xml:space="preserve"> =&gt; </w:t>
      </w:r>
      <w:r w:rsidRPr="00052CA1">
        <w:rPr>
          <w:rFonts w:ascii="Cascadia Mono" w:hAnsi="Cascadia Mono" w:cs="Cascadia Mono"/>
          <w:color w:val="A31515"/>
          <w:sz w:val="19"/>
          <w:szCs w:val="19"/>
          <w:highlight w:val="white"/>
          <w:lang w:val="en-US"/>
        </w:rPr>
        <w:t>"TURK"</w:t>
      </w:r>
      <w:r w:rsidRPr="00052CA1">
        <w:rPr>
          <w:rFonts w:ascii="Cascadia Mono" w:hAnsi="Cascadia Mono" w:cs="Cascadia Mono"/>
          <w:color w:val="000000"/>
          <w:sz w:val="19"/>
          <w:szCs w:val="19"/>
          <w:highlight w:val="white"/>
          <w:lang w:val="en-US"/>
        </w:rPr>
        <w:t>,</w:t>
      </w:r>
    </w:p>
    <w:p w14:paraId="66EEEE1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BirdType</w:t>
      </w:r>
      <w:proofErr w:type="spellEnd"/>
      <w:r w:rsidRPr="00052CA1">
        <w:rPr>
          <w:rFonts w:ascii="Cascadia Mono" w:hAnsi="Cascadia Mono" w:cs="Cascadia Mono"/>
          <w:color w:val="000000"/>
          <w:sz w:val="19"/>
          <w:szCs w:val="19"/>
          <w:highlight w:val="white"/>
          <w:lang w:val="en-US"/>
        </w:rPr>
        <w:t>.</w:t>
      </w:r>
      <w:r>
        <w:rPr>
          <w:rFonts w:ascii="Cascadia Mono" w:hAnsi="Cascadia Mono" w:cs="Cascadia Mono"/>
          <w:color w:val="000000"/>
          <w:sz w:val="19"/>
          <w:szCs w:val="19"/>
          <w:highlight w:val="white"/>
        </w:rPr>
        <w:t>Перепел</w:t>
      </w:r>
      <w:r w:rsidRPr="00052CA1">
        <w:rPr>
          <w:rFonts w:ascii="Cascadia Mono" w:hAnsi="Cascadia Mono" w:cs="Cascadia Mono"/>
          <w:color w:val="000000"/>
          <w:sz w:val="19"/>
          <w:szCs w:val="19"/>
          <w:highlight w:val="white"/>
          <w:lang w:val="en-US"/>
        </w:rPr>
        <w:t xml:space="preserve"> =&gt; </w:t>
      </w:r>
      <w:r w:rsidRPr="00052CA1">
        <w:rPr>
          <w:rFonts w:ascii="Cascadia Mono" w:hAnsi="Cascadia Mono" w:cs="Cascadia Mono"/>
          <w:color w:val="A31515"/>
          <w:sz w:val="19"/>
          <w:szCs w:val="19"/>
          <w:highlight w:val="white"/>
          <w:lang w:val="en-US"/>
        </w:rPr>
        <w:t>"QUAIL"</w:t>
      </w:r>
      <w:r w:rsidRPr="00052CA1">
        <w:rPr>
          <w:rFonts w:ascii="Cascadia Mono" w:hAnsi="Cascadia Mono" w:cs="Cascadia Mono"/>
          <w:color w:val="000000"/>
          <w:sz w:val="19"/>
          <w:szCs w:val="19"/>
          <w:highlight w:val="white"/>
          <w:lang w:val="en-US"/>
        </w:rPr>
        <w:t>,</w:t>
      </w:r>
    </w:p>
    <w:p w14:paraId="773129D1"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9B4B6E">
        <w:rPr>
          <w:rFonts w:ascii="Cascadia Mono" w:hAnsi="Cascadia Mono" w:cs="Cascadia Mono"/>
          <w:color w:val="0000FF"/>
          <w:sz w:val="19"/>
          <w:szCs w:val="19"/>
          <w:highlight w:val="white"/>
          <w:lang w:val="en-US"/>
        </w:rPr>
        <w:t>_</w:t>
      </w:r>
      <w:r w:rsidRPr="009B4B6E">
        <w:rPr>
          <w:rFonts w:ascii="Cascadia Mono" w:hAnsi="Cascadia Mono" w:cs="Cascadia Mono"/>
          <w:color w:val="000000"/>
          <w:sz w:val="19"/>
          <w:szCs w:val="19"/>
          <w:highlight w:val="white"/>
          <w:lang w:val="en-US"/>
        </w:rPr>
        <w:t xml:space="preserve"> =&gt; </w:t>
      </w:r>
      <w:r w:rsidRPr="009B4B6E">
        <w:rPr>
          <w:rFonts w:ascii="Cascadia Mono" w:hAnsi="Cascadia Mono" w:cs="Cascadia Mono"/>
          <w:color w:val="A31515"/>
          <w:sz w:val="19"/>
          <w:szCs w:val="19"/>
          <w:highlight w:val="white"/>
          <w:lang w:val="en-US"/>
        </w:rPr>
        <w:t>"BIRD"</w:t>
      </w:r>
    </w:p>
    <w:p w14:paraId="341E36FB"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9B4B6E">
        <w:rPr>
          <w:rFonts w:ascii="Cascadia Mono" w:hAnsi="Cascadia Mono" w:cs="Cascadia Mono"/>
          <w:color w:val="000000"/>
          <w:sz w:val="19"/>
          <w:szCs w:val="19"/>
          <w:highlight w:val="white"/>
          <w:lang w:val="en-US"/>
        </w:rPr>
        <w:t xml:space="preserve">        };</w:t>
      </w:r>
    </w:p>
    <w:p w14:paraId="062FFEFF"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A563EDF"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9B4B6E">
        <w:rPr>
          <w:rFonts w:ascii="Cascadia Mono" w:hAnsi="Cascadia Mono" w:cs="Cascadia Mono"/>
          <w:color w:val="000000"/>
          <w:sz w:val="19"/>
          <w:szCs w:val="19"/>
          <w:highlight w:val="white"/>
          <w:lang w:val="en-US"/>
        </w:rPr>
        <w:t xml:space="preserve">        </w:t>
      </w:r>
      <w:r w:rsidRPr="009B4B6E">
        <w:rPr>
          <w:rFonts w:ascii="Cascadia Mono" w:hAnsi="Cascadia Mono" w:cs="Cascadia Mono"/>
          <w:color w:val="0000FF"/>
          <w:sz w:val="19"/>
          <w:szCs w:val="19"/>
          <w:highlight w:val="white"/>
          <w:lang w:val="en-US"/>
        </w:rPr>
        <w:t>return</w:t>
      </w:r>
      <w:r w:rsidRPr="009B4B6E">
        <w:rPr>
          <w:rFonts w:ascii="Cascadia Mono" w:hAnsi="Cascadia Mono" w:cs="Cascadia Mono"/>
          <w:color w:val="000000"/>
          <w:sz w:val="19"/>
          <w:szCs w:val="19"/>
          <w:highlight w:val="white"/>
          <w:lang w:val="en-US"/>
        </w:rPr>
        <w:t xml:space="preserve"> </w:t>
      </w:r>
      <w:r w:rsidRPr="009B4B6E">
        <w:rPr>
          <w:rFonts w:ascii="Cascadia Mono" w:hAnsi="Cascadia Mono" w:cs="Cascadia Mono"/>
          <w:color w:val="A31515"/>
          <w:sz w:val="19"/>
          <w:szCs w:val="19"/>
          <w:highlight w:val="white"/>
          <w:lang w:val="en-US"/>
        </w:rPr>
        <w:t>$"</w:t>
      </w:r>
      <w:r w:rsidRPr="009B4B6E">
        <w:rPr>
          <w:rFonts w:ascii="Cascadia Mono" w:hAnsi="Cascadia Mono" w:cs="Cascadia Mono"/>
          <w:color w:val="000000"/>
          <w:sz w:val="19"/>
          <w:szCs w:val="19"/>
          <w:highlight w:val="white"/>
          <w:lang w:val="en-US"/>
        </w:rPr>
        <w:t>{</w:t>
      </w:r>
      <w:proofErr w:type="spellStart"/>
      <w:r w:rsidRPr="009B4B6E">
        <w:rPr>
          <w:rFonts w:ascii="Cascadia Mono" w:hAnsi="Cascadia Mono" w:cs="Cascadia Mono"/>
          <w:color w:val="000000"/>
          <w:sz w:val="19"/>
          <w:szCs w:val="19"/>
          <w:highlight w:val="white"/>
          <w:lang w:val="en-US"/>
        </w:rPr>
        <w:t>typeCode</w:t>
      </w:r>
      <w:proofErr w:type="spellEnd"/>
      <w:r w:rsidRPr="009B4B6E">
        <w:rPr>
          <w:rFonts w:ascii="Cascadia Mono" w:hAnsi="Cascadia Mono" w:cs="Cascadia Mono"/>
          <w:color w:val="000000"/>
          <w:sz w:val="19"/>
          <w:szCs w:val="19"/>
          <w:highlight w:val="white"/>
          <w:lang w:val="en-US"/>
        </w:rPr>
        <w:t>}</w:t>
      </w:r>
      <w:r w:rsidRPr="009B4B6E">
        <w:rPr>
          <w:rFonts w:ascii="Cascadia Mono" w:hAnsi="Cascadia Mono" w:cs="Cascadia Mono"/>
          <w:color w:val="A31515"/>
          <w:sz w:val="19"/>
          <w:szCs w:val="19"/>
          <w:highlight w:val="white"/>
          <w:lang w:val="en-US"/>
        </w:rPr>
        <w:t>-</w:t>
      </w:r>
      <w:r w:rsidRPr="009B4B6E">
        <w:rPr>
          <w:rFonts w:ascii="Cascadia Mono" w:hAnsi="Cascadia Mono" w:cs="Cascadia Mono"/>
          <w:color w:val="000000"/>
          <w:sz w:val="19"/>
          <w:szCs w:val="19"/>
          <w:highlight w:val="white"/>
          <w:lang w:val="en-US"/>
        </w:rPr>
        <w:t>{count:</w:t>
      </w:r>
      <w:r w:rsidRPr="009B4B6E">
        <w:rPr>
          <w:rFonts w:ascii="Cascadia Mono" w:hAnsi="Cascadia Mono" w:cs="Cascadia Mono"/>
          <w:color w:val="A31515"/>
          <w:sz w:val="19"/>
          <w:szCs w:val="19"/>
          <w:highlight w:val="white"/>
          <w:lang w:val="en-US"/>
        </w:rPr>
        <w:t>000</w:t>
      </w:r>
      <w:r w:rsidRPr="009B4B6E">
        <w:rPr>
          <w:rFonts w:ascii="Cascadia Mono" w:hAnsi="Cascadia Mono" w:cs="Cascadia Mono"/>
          <w:color w:val="000000"/>
          <w:sz w:val="19"/>
          <w:szCs w:val="19"/>
          <w:highlight w:val="white"/>
          <w:lang w:val="en-US"/>
        </w:rPr>
        <w:t>}</w:t>
      </w:r>
      <w:r w:rsidRPr="009B4B6E">
        <w:rPr>
          <w:rFonts w:ascii="Cascadia Mono" w:hAnsi="Cascadia Mono" w:cs="Cascadia Mono"/>
          <w:color w:val="A31515"/>
          <w:sz w:val="19"/>
          <w:szCs w:val="19"/>
          <w:highlight w:val="white"/>
          <w:lang w:val="en-US"/>
        </w:rPr>
        <w:t>"</w:t>
      </w:r>
      <w:r w:rsidRPr="009B4B6E">
        <w:rPr>
          <w:rFonts w:ascii="Cascadia Mono" w:hAnsi="Cascadia Mono" w:cs="Cascadia Mono"/>
          <w:color w:val="000000"/>
          <w:sz w:val="19"/>
          <w:szCs w:val="19"/>
          <w:highlight w:val="white"/>
          <w:lang w:val="en-US"/>
        </w:rPr>
        <w:t>;</w:t>
      </w:r>
    </w:p>
    <w:p w14:paraId="59B6E0BB"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9B4B6E">
        <w:rPr>
          <w:rFonts w:ascii="Cascadia Mono" w:hAnsi="Cascadia Mono" w:cs="Cascadia Mono"/>
          <w:color w:val="000000"/>
          <w:sz w:val="19"/>
          <w:szCs w:val="19"/>
          <w:highlight w:val="white"/>
          <w:lang w:val="en-US"/>
        </w:rPr>
        <w:t xml:space="preserve">    }</w:t>
      </w:r>
    </w:p>
    <w:p w14:paraId="57D8392E" w14:textId="77777777" w:rsidR="00233A7E" w:rsidRPr="009B4B6E" w:rsidRDefault="00233A7E" w:rsidP="00233A7E">
      <w:pPr>
        <w:rPr>
          <w:rFonts w:ascii="Cascadia Mono" w:hAnsi="Cascadia Mono" w:cs="Cascadia Mono"/>
          <w:color w:val="000000"/>
          <w:sz w:val="19"/>
          <w:szCs w:val="19"/>
          <w:lang w:val="en-US"/>
        </w:rPr>
      </w:pPr>
      <w:r w:rsidRPr="009B4B6E">
        <w:rPr>
          <w:rFonts w:ascii="Cascadia Mono" w:hAnsi="Cascadia Mono" w:cs="Cascadia Mono"/>
          <w:color w:val="000000"/>
          <w:sz w:val="19"/>
          <w:szCs w:val="19"/>
          <w:highlight w:val="white"/>
          <w:lang w:val="en-US"/>
        </w:rPr>
        <w:t>}</w:t>
      </w:r>
    </w:p>
    <w:p w14:paraId="1D166BFC" w14:textId="77777777" w:rsidR="00233A7E" w:rsidRPr="00922EF4" w:rsidRDefault="00233A7E" w:rsidP="00233A7E">
      <w:pPr>
        <w:pStyle w:val="a3"/>
        <w:numPr>
          <w:ilvl w:val="0"/>
          <w:numId w:val="0"/>
        </w:numPr>
        <w:suppressAutoHyphens/>
        <w:spacing w:line="300" w:lineRule="auto"/>
        <w:rPr>
          <w:szCs w:val="28"/>
          <w:lang w:val="en-US"/>
        </w:rPr>
      </w:pPr>
    </w:p>
    <w:p w14:paraId="003966F6" w14:textId="77777777" w:rsidR="00233A7E" w:rsidRPr="00922EF4" w:rsidRDefault="00233A7E" w:rsidP="00233A7E">
      <w:pPr>
        <w:pStyle w:val="a3"/>
        <w:numPr>
          <w:ilvl w:val="0"/>
          <w:numId w:val="0"/>
        </w:numPr>
        <w:suppressAutoHyphens/>
        <w:spacing w:line="300" w:lineRule="auto"/>
        <w:rPr>
          <w:szCs w:val="28"/>
          <w:lang w:val="en-US"/>
        </w:rPr>
      </w:pPr>
    </w:p>
    <w:p w14:paraId="352F98A0" w14:textId="687E8E82" w:rsidR="00233A7E" w:rsidRPr="00922EF4" w:rsidRDefault="00233A7E" w:rsidP="00233A7E">
      <w:pPr>
        <w:pStyle w:val="a3"/>
        <w:numPr>
          <w:ilvl w:val="0"/>
          <w:numId w:val="0"/>
        </w:numPr>
        <w:suppressAutoHyphens/>
        <w:spacing w:line="300" w:lineRule="auto"/>
        <w:rPr>
          <w:szCs w:val="28"/>
          <w:lang w:val="en-US"/>
        </w:rPr>
      </w:pPr>
      <w:r w:rsidRPr="00922EF4">
        <w:rPr>
          <w:szCs w:val="28"/>
          <w:lang w:val="en-US"/>
        </w:rPr>
        <w:t>4.</w:t>
      </w:r>
      <w:r>
        <w:rPr>
          <w:szCs w:val="28"/>
          <w:lang w:val="en-US"/>
        </w:rPr>
        <w:t>CageController</w:t>
      </w:r>
    </w:p>
    <w:p w14:paraId="7DFF00D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Microsoft.AspNetCore.Mvc</w:t>
      </w:r>
      <w:proofErr w:type="spellEnd"/>
      <w:proofErr w:type="gramEnd"/>
      <w:r w:rsidRPr="00052CA1">
        <w:rPr>
          <w:rFonts w:ascii="Cascadia Mono" w:hAnsi="Cascadia Mono" w:cs="Cascadia Mono"/>
          <w:color w:val="000000"/>
          <w:sz w:val="19"/>
          <w:szCs w:val="19"/>
          <w:highlight w:val="white"/>
          <w:lang w:val="en-US"/>
        </w:rPr>
        <w:t>;</w:t>
      </w:r>
    </w:p>
    <w:p w14:paraId="3AD175E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PoultryFarmSystem.Data</w:t>
      </w:r>
      <w:proofErr w:type="spellEnd"/>
      <w:r w:rsidRPr="00052CA1">
        <w:rPr>
          <w:rFonts w:ascii="Cascadia Mono" w:hAnsi="Cascadia Mono" w:cs="Cascadia Mono"/>
          <w:color w:val="000000"/>
          <w:sz w:val="19"/>
          <w:szCs w:val="19"/>
          <w:highlight w:val="white"/>
          <w:lang w:val="en-US"/>
        </w:rPr>
        <w:t>;</w:t>
      </w:r>
    </w:p>
    <w:p w14:paraId="10A5FC5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PoultryFarmSystem.Models.Entities</w:t>
      </w:r>
      <w:proofErr w:type="spellEnd"/>
      <w:proofErr w:type="gramEnd"/>
      <w:r w:rsidRPr="00052CA1">
        <w:rPr>
          <w:rFonts w:ascii="Cascadia Mono" w:hAnsi="Cascadia Mono" w:cs="Cascadia Mono"/>
          <w:color w:val="000000"/>
          <w:sz w:val="19"/>
          <w:szCs w:val="19"/>
          <w:highlight w:val="white"/>
          <w:lang w:val="en-US"/>
        </w:rPr>
        <w:t>;</w:t>
      </w:r>
    </w:p>
    <w:p w14:paraId="4ACD3C2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PoultryFarmSystem.Models.ViewModels</w:t>
      </w:r>
      <w:proofErr w:type="spellEnd"/>
      <w:proofErr w:type="gramEnd"/>
      <w:r w:rsidRPr="00052CA1">
        <w:rPr>
          <w:rFonts w:ascii="Cascadia Mono" w:hAnsi="Cascadia Mono" w:cs="Cascadia Mono"/>
          <w:color w:val="000000"/>
          <w:sz w:val="19"/>
          <w:szCs w:val="19"/>
          <w:highlight w:val="white"/>
          <w:lang w:val="en-US"/>
        </w:rPr>
        <w:t>;</w:t>
      </w:r>
    </w:p>
    <w:p w14:paraId="3E89EC7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C40E5C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namespace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PoultryFarmSystem.Controllers</w:t>
      </w:r>
      <w:proofErr w:type="spellEnd"/>
      <w:r w:rsidRPr="00052CA1">
        <w:rPr>
          <w:rFonts w:ascii="Cascadia Mono" w:hAnsi="Cascadia Mono" w:cs="Cascadia Mono"/>
          <w:color w:val="000000"/>
          <w:sz w:val="19"/>
          <w:szCs w:val="19"/>
          <w:highlight w:val="white"/>
          <w:lang w:val="en-US"/>
        </w:rPr>
        <w:t>;</w:t>
      </w:r>
    </w:p>
    <w:p w14:paraId="70BBA94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A5A0C8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class</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CageController</w:t>
      </w:r>
      <w:proofErr w:type="spellEnd"/>
      <w:r w:rsidRPr="00052CA1">
        <w:rPr>
          <w:rFonts w:ascii="Cascadia Mono" w:hAnsi="Cascadia Mono" w:cs="Cascadia Mono"/>
          <w:color w:val="000000"/>
          <w:sz w:val="19"/>
          <w:szCs w:val="19"/>
          <w:highlight w:val="white"/>
          <w:lang w:val="en-US"/>
        </w:rPr>
        <w:t xml:space="preserve"> :</w:t>
      </w:r>
      <w:proofErr w:type="gramEnd"/>
      <w:r w:rsidRPr="00052CA1">
        <w:rPr>
          <w:rFonts w:ascii="Cascadia Mono" w:hAnsi="Cascadia Mono" w:cs="Cascadia Mono"/>
          <w:color w:val="000000"/>
          <w:sz w:val="19"/>
          <w:szCs w:val="19"/>
          <w:highlight w:val="white"/>
          <w:lang w:val="en-US"/>
        </w:rPr>
        <w:t xml:space="preserve"> Controller</w:t>
      </w:r>
    </w:p>
    <w:p w14:paraId="1B9F0A6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w:t>
      </w:r>
    </w:p>
    <w:p w14:paraId="3F5E10B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FF"/>
          <w:sz w:val="19"/>
          <w:szCs w:val="19"/>
          <w:highlight w:val="white"/>
          <w:lang w:val="en-US"/>
        </w:rPr>
        <w:t>readonly</w:t>
      </w:r>
      <w:proofErr w:type="spellEnd"/>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ApplicationDbContext</w:t>
      </w:r>
      <w:proofErr w:type="spellEnd"/>
      <w:r w:rsidRPr="00052CA1">
        <w:rPr>
          <w:rFonts w:ascii="Cascadia Mono" w:hAnsi="Cascadia Mono" w:cs="Cascadia Mono"/>
          <w:color w:val="000000"/>
          <w:sz w:val="19"/>
          <w:szCs w:val="19"/>
          <w:highlight w:val="white"/>
          <w:lang w:val="en-US"/>
        </w:rPr>
        <w:t xml:space="preserve"> _</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w:t>
      </w:r>
    </w:p>
    <w:p w14:paraId="16B32DE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2F46AA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CageController</w:t>
      </w:r>
      <w:proofErr w:type="spellEnd"/>
      <w:r w:rsidRPr="00052CA1">
        <w:rPr>
          <w:rFonts w:ascii="Cascadia Mono" w:hAnsi="Cascadia Mono" w:cs="Cascadia Mono"/>
          <w:color w:val="000000"/>
          <w:sz w:val="19"/>
          <w:szCs w:val="19"/>
          <w:highlight w:val="white"/>
          <w:lang w:val="en-US"/>
        </w:rPr>
        <w:t>(</w:t>
      </w:r>
      <w:proofErr w:type="spellStart"/>
      <w:proofErr w:type="gramEnd"/>
      <w:r w:rsidRPr="00052CA1">
        <w:rPr>
          <w:rFonts w:ascii="Cascadia Mono" w:hAnsi="Cascadia Mono" w:cs="Cascadia Mono"/>
          <w:color w:val="000000"/>
          <w:sz w:val="19"/>
          <w:szCs w:val="19"/>
          <w:highlight w:val="white"/>
          <w:lang w:val="en-US"/>
        </w:rPr>
        <w:t>ApplicationDbContext</w:t>
      </w:r>
      <w:proofErr w:type="spellEnd"/>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w:t>
      </w:r>
    </w:p>
    <w:p w14:paraId="25AB846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003E64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w:t>
      </w:r>
    </w:p>
    <w:p w14:paraId="70A6BAE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75C890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401C76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Index(</w:t>
      </w:r>
      <w:proofErr w:type="gramEnd"/>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numberFilter</w:t>
      </w:r>
      <w:proofErr w:type="spellEnd"/>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DateTime</w:t>
      </w:r>
      <w:proofErr w:type="spellEnd"/>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cleaningDateFilter</w:t>
      </w:r>
      <w:proofErr w:type="spellEnd"/>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DateTime</w:t>
      </w:r>
      <w:proofErr w:type="spellEnd"/>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maintenanceDateFilter</w:t>
      </w:r>
      <w:proofErr w:type="spellEnd"/>
      <w:r w:rsidRPr="00052CA1">
        <w:rPr>
          <w:rFonts w:ascii="Cascadia Mono" w:hAnsi="Cascadia Mono" w:cs="Cascadia Mono"/>
          <w:color w:val="000000"/>
          <w:sz w:val="19"/>
          <w:szCs w:val="19"/>
          <w:highlight w:val="white"/>
          <w:lang w:val="en-US"/>
        </w:rPr>
        <w:t>)</w:t>
      </w:r>
    </w:p>
    <w:p w14:paraId="134BAFE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9A829E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cages = _</w:t>
      </w:r>
      <w:proofErr w:type="spellStart"/>
      <w:proofErr w:type="gramStart"/>
      <w:r w:rsidRPr="00052CA1">
        <w:rPr>
          <w:rFonts w:ascii="Cascadia Mono" w:hAnsi="Cascadia Mono" w:cs="Cascadia Mono"/>
          <w:color w:val="000000"/>
          <w:sz w:val="19"/>
          <w:szCs w:val="19"/>
          <w:highlight w:val="white"/>
          <w:lang w:val="en-US"/>
        </w:rPr>
        <w:t>db.Cages.AsQueryable</w:t>
      </w:r>
      <w:proofErr w:type="spellEnd"/>
      <w:proofErr w:type="gramEnd"/>
      <w:r w:rsidRPr="00052CA1">
        <w:rPr>
          <w:rFonts w:ascii="Cascadia Mono" w:hAnsi="Cascadia Mono" w:cs="Cascadia Mono"/>
          <w:color w:val="000000"/>
          <w:sz w:val="19"/>
          <w:szCs w:val="19"/>
          <w:highlight w:val="white"/>
          <w:lang w:val="en-US"/>
        </w:rPr>
        <w:t>();</w:t>
      </w:r>
    </w:p>
    <w:p w14:paraId="235D505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DE04BB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FF"/>
          <w:sz w:val="19"/>
          <w:szCs w:val="19"/>
          <w:highlight w:val="white"/>
          <w:lang w:val="en-US"/>
        </w:rPr>
        <w:t>string</w:t>
      </w:r>
      <w:proofErr w:type="gramEnd"/>
      <w:r w:rsidRPr="00052CA1">
        <w:rPr>
          <w:rFonts w:ascii="Cascadia Mono" w:hAnsi="Cascadia Mono" w:cs="Cascadia Mono"/>
          <w:color w:val="000000"/>
          <w:sz w:val="19"/>
          <w:szCs w:val="19"/>
          <w:highlight w:val="white"/>
          <w:lang w:val="en-US"/>
        </w:rPr>
        <w:t>.IsNullOrEmpty</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numberFilter</w:t>
      </w:r>
      <w:proofErr w:type="spellEnd"/>
      <w:r w:rsidRPr="00052CA1">
        <w:rPr>
          <w:rFonts w:ascii="Cascadia Mono" w:hAnsi="Cascadia Mono" w:cs="Cascadia Mono"/>
          <w:color w:val="000000"/>
          <w:sz w:val="19"/>
          <w:szCs w:val="19"/>
          <w:highlight w:val="white"/>
          <w:lang w:val="en-US"/>
        </w:rPr>
        <w:t>))</w:t>
      </w:r>
    </w:p>
    <w:p w14:paraId="30C555B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D771E9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cages = </w:t>
      </w:r>
      <w:proofErr w:type="spellStart"/>
      <w:proofErr w:type="gramStart"/>
      <w:r w:rsidRPr="00052CA1">
        <w:rPr>
          <w:rFonts w:ascii="Cascadia Mono" w:hAnsi="Cascadia Mono" w:cs="Cascadia Mono"/>
          <w:color w:val="000000"/>
          <w:sz w:val="19"/>
          <w:szCs w:val="19"/>
          <w:highlight w:val="white"/>
          <w:lang w:val="en-US"/>
        </w:rPr>
        <w:t>cages.Where</w:t>
      </w:r>
      <w:proofErr w:type="spellEnd"/>
      <w:proofErr w:type="gramEnd"/>
      <w:r w:rsidRPr="00052CA1">
        <w:rPr>
          <w:rFonts w:ascii="Cascadia Mono" w:hAnsi="Cascadia Mono" w:cs="Cascadia Mono"/>
          <w:color w:val="000000"/>
          <w:sz w:val="19"/>
          <w:szCs w:val="19"/>
          <w:highlight w:val="white"/>
          <w:lang w:val="en-US"/>
        </w:rPr>
        <w:t xml:space="preserve">(c =&gt; </w:t>
      </w:r>
      <w:proofErr w:type="spellStart"/>
      <w:r w:rsidRPr="00052CA1">
        <w:rPr>
          <w:rFonts w:ascii="Cascadia Mono" w:hAnsi="Cascadia Mono" w:cs="Cascadia Mono"/>
          <w:color w:val="000000"/>
          <w:sz w:val="19"/>
          <w:szCs w:val="19"/>
          <w:highlight w:val="white"/>
          <w:lang w:val="en-US"/>
        </w:rPr>
        <w:t>c.Number.Contains</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numberFilter</w:t>
      </w:r>
      <w:proofErr w:type="spellEnd"/>
      <w:r w:rsidRPr="00052CA1">
        <w:rPr>
          <w:rFonts w:ascii="Cascadia Mono" w:hAnsi="Cascadia Mono" w:cs="Cascadia Mono"/>
          <w:color w:val="000000"/>
          <w:sz w:val="19"/>
          <w:szCs w:val="19"/>
          <w:highlight w:val="white"/>
          <w:lang w:val="en-US"/>
        </w:rPr>
        <w:t>));</w:t>
      </w:r>
    </w:p>
    <w:p w14:paraId="7DDD1BA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67BF57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C83ED6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cleaningDateFilter.HasValue</w:t>
      </w:r>
      <w:proofErr w:type="spellEnd"/>
      <w:r w:rsidRPr="00052CA1">
        <w:rPr>
          <w:rFonts w:ascii="Cascadia Mono" w:hAnsi="Cascadia Mono" w:cs="Cascadia Mono"/>
          <w:color w:val="000000"/>
          <w:sz w:val="19"/>
          <w:szCs w:val="19"/>
          <w:highlight w:val="white"/>
          <w:lang w:val="en-US"/>
        </w:rPr>
        <w:t>)</w:t>
      </w:r>
    </w:p>
    <w:p w14:paraId="6C37843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8D7751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cages = </w:t>
      </w:r>
      <w:proofErr w:type="spellStart"/>
      <w:proofErr w:type="gramStart"/>
      <w:r w:rsidRPr="00052CA1">
        <w:rPr>
          <w:rFonts w:ascii="Cascadia Mono" w:hAnsi="Cascadia Mono" w:cs="Cascadia Mono"/>
          <w:color w:val="000000"/>
          <w:sz w:val="19"/>
          <w:szCs w:val="19"/>
          <w:highlight w:val="white"/>
          <w:lang w:val="en-US"/>
        </w:rPr>
        <w:t>cages.Where</w:t>
      </w:r>
      <w:proofErr w:type="spellEnd"/>
      <w:proofErr w:type="gramEnd"/>
      <w:r w:rsidRPr="00052CA1">
        <w:rPr>
          <w:rFonts w:ascii="Cascadia Mono" w:hAnsi="Cascadia Mono" w:cs="Cascadia Mono"/>
          <w:color w:val="000000"/>
          <w:sz w:val="19"/>
          <w:szCs w:val="19"/>
          <w:highlight w:val="white"/>
          <w:lang w:val="en-US"/>
        </w:rPr>
        <w:t xml:space="preserve">(c =&gt; </w:t>
      </w:r>
      <w:proofErr w:type="spellStart"/>
      <w:r w:rsidRPr="00052CA1">
        <w:rPr>
          <w:rFonts w:ascii="Cascadia Mono" w:hAnsi="Cascadia Mono" w:cs="Cascadia Mono"/>
          <w:color w:val="000000"/>
          <w:sz w:val="19"/>
          <w:szCs w:val="19"/>
          <w:highlight w:val="white"/>
          <w:lang w:val="en-US"/>
        </w:rPr>
        <w:t>c.LastCleaning.Date</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cleaningDateFilter.Value.Date</w:t>
      </w:r>
      <w:proofErr w:type="spellEnd"/>
      <w:r w:rsidRPr="00052CA1">
        <w:rPr>
          <w:rFonts w:ascii="Cascadia Mono" w:hAnsi="Cascadia Mono" w:cs="Cascadia Mono"/>
          <w:color w:val="000000"/>
          <w:sz w:val="19"/>
          <w:szCs w:val="19"/>
          <w:highlight w:val="white"/>
          <w:lang w:val="en-US"/>
        </w:rPr>
        <w:t>);</w:t>
      </w:r>
    </w:p>
    <w:p w14:paraId="6CB2CD3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278829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43798C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maintenanceDateFilter.HasValue</w:t>
      </w:r>
      <w:proofErr w:type="spellEnd"/>
      <w:r w:rsidRPr="00052CA1">
        <w:rPr>
          <w:rFonts w:ascii="Cascadia Mono" w:hAnsi="Cascadia Mono" w:cs="Cascadia Mono"/>
          <w:color w:val="000000"/>
          <w:sz w:val="19"/>
          <w:szCs w:val="19"/>
          <w:highlight w:val="white"/>
          <w:lang w:val="en-US"/>
        </w:rPr>
        <w:t>)</w:t>
      </w:r>
    </w:p>
    <w:p w14:paraId="63ECD8A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040F1D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cages = </w:t>
      </w:r>
      <w:proofErr w:type="spellStart"/>
      <w:proofErr w:type="gramStart"/>
      <w:r w:rsidRPr="00052CA1">
        <w:rPr>
          <w:rFonts w:ascii="Cascadia Mono" w:hAnsi="Cascadia Mono" w:cs="Cascadia Mono"/>
          <w:color w:val="000000"/>
          <w:sz w:val="19"/>
          <w:szCs w:val="19"/>
          <w:highlight w:val="white"/>
          <w:lang w:val="en-US"/>
        </w:rPr>
        <w:t>cages.Where</w:t>
      </w:r>
      <w:proofErr w:type="spellEnd"/>
      <w:proofErr w:type="gramEnd"/>
      <w:r w:rsidRPr="00052CA1">
        <w:rPr>
          <w:rFonts w:ascii="Cascadia Mono" w:hAnsi="Cascadia Mono" w:cs="Cascadia Mono"/>
          <w:color w:val="000000"/>
          <w:sz w:val="19"/>
          <w:szCs w:val="19"/>
          <w:highlight w:val="white"/>
          <w:lang w:val="en-US"/>
        </w:rPr>
        <w:t xml:space="preserve">(c =&gt; </w:t>
      </w:r>
      <w:proofErr w:type="spellStart"/>
      <w:r w:rsidRPr="00052CA1">
        <w:rPr>
          <w:rFonts w:ascii="Cascadia Mono" w:hAnsi="Cascadia Mono" w:cs="Cascadia Mono"/>
          <w:color w:val="000000"/>
          <w:sz w:val="19"/>
          <w:szCs w:val="19"/>
          <w:highlight w:val="white"/>
          <w:lang w:val="en-US"/>
        </w:rPr>
        <w:t>c.LastMaintenance.Date</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maintenanceDateFilter.Value.Date</w:t>
      </w:r>
      <w:proofErr w:type="spellEnd"/>
      <w:r w:rsidRPr="00052CA1">
        <w:rPr>
          <w:rFonts w:ascii="Cascadia Mono" w:hAnsi="Cascadia Mono" w:cs="Cascadia Mono"/>
          <w:color w:val="000000"/>
          <w:sz w:val="19"/>
          <w:szCs w:val="19"/>
          <w:highlight w:val="white"/>
          <w:lang w:val="en-US"/>
        </w:rPr>
        <w:t>);</w:t>
      </w:r>
    </w:p>
    <w:p w14:paraId="26897C4D" w14:textId="77777777" w:rsidR="00233A7E" w:rsidRDefault="00233A7E" w:rsidP="00233A7E">
      <w:pPr>
        <w:autoSpaceDE w:val="0"/>
        <w:autoSpaceDN w:val="0"/>
        <w:adjustRightInd w:val="0"/>
        <w:spacing w:line="240" w:lineRule="auto"/>
        <w:rPr>
          <w:rFonts w:ascii="Cascadia Mono" w:hAnsi="Cascadia Mono" w:cs="Cascadia Mono"/>
          <w:color w:val="000000"/>
          <w:sz w:val="19"/>
          <w:szCs w:val="19"/>
          <w:highlight w:val="white"/>
        </w:rPr>
      </w:pPr>
      <w:r w:rsidRPr="00052CA1">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0372513F" w14:textId="77777777" w:rsidR="00233A7E" w:rsidRDefault="00233A7E" w:rsidP="00233A7E">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3A38500" w14:textId="77777777" w:rsidR="00233A7E" w:rsidRDefault="00233A7E" w:rsidP="00233A7E">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Проценты </w:t>
      </w:r>
      <w:proofErr w:type="spellStart"/>
      <w:r>
        <w:rPr>
          <w:rFonts w:ascii="Cascadia Mono" w:hAnsi="Cascadia Mono" w:cs="Cascadia Mono"/>
          <w:color w:val="008000"/>
          <w:sz w:val="19"/>
          <w:szCs w:val="19"/>
          <w:highlight w:val="white"/>
        </w:rPr>
        <w:t>зачислиненности</w:t>
      </w:r>
      <w:proofErr w:type="spellEnd"/>
      <w:r>
        <w:rPr>
          <w:rFonts w:ascii="Cascadia Mono" w:hAnsi="Cascadia Mono" w:cs="Cascadia Mono"/>
          <w:color w:val="008000"/>
          <w:sz w:val="19"/>
          <w:szCs w:val="19"/>
          <w:highlight w:val="white"/>
        </w:rPr>
        <w:t xml:space="preserve"> для каждой клетки</w:t>
      </w:r>
    </w:p>
    <w:p w14:paraId="433223CC" w14:textId="77777777" w:rsidR="00233A7E" w:rsidRPr="001C683E" w:rsidRDefault="00233A7E" w:rsidP="00233A7E">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Pr="00FD1772">
        <w:rPr>
          <w:rFonts w:ascii="Cascadia Mono" w:hAnsi="Cascadia Mono" w:cs="Cascadia Mono"/>
          <w:color w:val="0000FF"/>
          <w:sz w:val="19"/>
          <w:szCs w:val="19"/>
          <w:highlight w:val="white"/>
          <w:lang w:val="en-US"/>
        </w:rPr>
        <w:t>var</w:t>
      </w:r>
      <w:r w:rsidRPr="001C683E">
        <w:rPr>
          <w:rFonts w:ascii="Cascadia Mono" w:hAnsi="Cascadia Mono" w:cs="Cascadia Mono"/>
          <w:color w:val="000000"/>
          <w:sz w:val="19"/>
          <w:szCs w:val="19"/>
          <w:highlight w:val="white"/>
        </w:rPr>
        <w:t xml:space="preserve"> </w:t>
      </w:r>
      <w:proofErr w:type="spellStart"/>
      <w:r w:rsidRPr="00FD1772">
        <w:rPr>
          <w:rFonts w:ascii="Cascadia Mono" w:hAnsi="Cascadia Mono" w:cs="Cascadia Mono"/>
          <w:color w:val="000000"/>
          <w:sz w:val="19"/>
          <w:szCs w:val="19"/>
          <w:highlight w:val="white"/>
          <w:lang w:val="en-US"/>
        </w:rPr>
        <w:t>cagesList</w:t>
      </w:r>
      <w:proofErr w:type="spellEnd"/>
      <w:r w:rsidRPr="001C683E">
        <w:rPr>
          <w:rFonts w:ascii="Cascadia Mono" w:hAnsi="Cascadia Mono" w:cs="Cascadia Mono"/>
          <w:color w:val="000000"/>
          <w:sz w:val="19"/>
          <w:szCs w:val="19"/>
          <w:highlight w:val="white"/>
        </w:rPr>
        <w:t xml:space="preserve"> = </w:t>
      </w:r>
      <w:proofErr w:type="gramStart"/>
      <w:r w:rsidRPr="00FD1772">
        <w:rPr>
          <w:rFonts w:ascii="Cascadia Mono" w:hAnsi="Cascadia Mono" w:cs="Cascadia Mono"/>
          <w:color w:val="000000"/>
          <w:sz w:val="19"/>
          <w:szCs w:val="19"/>
          <w:highlight w:val="white"/>
          <w:lang w:val="en-US"/>
        </w:rPr>
        <w:t>cages</w:t>
      </w:r>
      <w:r w:rsidRPr="001C683E">
        <w:rPr>
          <w:rFonts w:ascii="Cascadia Mono" w:hAnsi="Cascadia Mono" w:cs="Cascadia Mono"/>
          <w:color w:val="000000"/>
          <w:sz w:val="19"/>
          <w:szCs w:val="19"/>
          <w:highlight w:val="white"/>
        </w:rPr>
        <w:t>.</w:t>
      </w:r>
      <w:proofErr w:type="spellStart"/>
      <w:r w:rsidRPr="00FD1772">
        <w:rPr>
          <w:rFonts w:ascii="Cascadia Mono" w:hAnsi="Cascadia Mono" w:cs="Cascadia Mono"/>
          <w:color w:val="000000"/>
          <w:sz w:val="19"/>
          <w:szCs w:val="19"/>
          <w:highlight w:val="white"/>
          <w:lang w:val="en-US"/>
        </w:rPr>
        <w:t>ToList</w:t>
      </w:r>
      <w:proofErr w:type="spellEnd"/>
      <w:proofErr w:type="gramEnd"/>
      <w:r w:rsidRPr="001C683E">
        <w:rPr>
          <w:rFonts w:ascii="Cascadia Mono" w:hAnsi="Cascadia Mono" w:cs="Cascadia Mono"/>
          <w:color w:val="000000"/>
          <w:sz w:val="19"/>
          <w:szCs w:val="19"/>
          <w:highlight w:val="white"/>
        </w:rPr>
        <w:t>();</w:t>
      </w:r>
    </w:p>
    <w:p w14:paraId="759417E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1C683E">
        <w:rPr>
          <w:rFonts w:ascii="Cascadia Mono" w:hAnsi="Cascadia Mono" w:cs="Cascadia Mono"/>
          <w:color w:val="000000"/>
          <w:sz w:val="19"/>
          <w:szCs w:val="19"/>
          <w:highlight w:val="white"/>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occupancyDict</w:t>
      </w:r>
      <w:proofErr w:type="spellEnd"/>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Dictionary&lt;</w:t>
      </w:r>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int</w:t>
      </w:r>
      <w:proofErr w:type="gramStart"/>
      <w:r w:rsidRPr="00052CA1">
        <w:rPr>
          <w:rFonts w:ascii="Cascadia Mono" w:hAnsi="Cascadia Mono" w:cs="Cascadia Mono"/>
          <w:color w:val="000000"/>
          <w:sz w:val="19"/>
          <w:szCs w:val="19"/>
          <w:highlight w:val="white"/>
          <w:lang w:val="en-US"/>
        </w:rPr>
        <w:t>&gt;(</w:t>
      </w:r>
      <w:proofErr w:type="gramEnd"/>
      <w:r w:rsidRPr="00052CA1">
        <w:rPr>
          <w:rFonts w:ascii="Cascadia Mono" w:hAnsi="Cascadia Mono" w:cs="Cascadia Mono"/>
          <w:color w:val="000000"/>
          <w:sz w:val="19"/>
          <w:szCs w:val="19"/>
          <w:highlight w:val="white"/>
          <w:lang w:val="en-US"/>
        </w:rPr>
        <w:t>);</w:t>
      </w:r>
    </w:p>
    <w:p w14:paraId="4D6708F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foreach</w:t>
      </w:r>
      <w:r w:rsidRPr="00052CA1">
        <w:rPr>
          <w:rFonts w:ascii="Cascadia Mono" w:hAnsi="Cascadia Mono" w:cs="Cascadia Mono"/>
          <w:color w:val="000000"/>
          <w:sz w:val="19"/>
          <w:szCs w:val="19"/>
          <w:highlight w:val="white"/>
          <w:lang w:val="en-US"/>
        </w:rPr>
        <w:t xml:space="preserve"> (var cage </w:t>
      </w:r>
      <w:r w:rsidRPr="00052CA1">
        <w:rPr>
          <w:rFonts w:ascii="Cascadia Mono" w:hAnsi="Cascadia Mono" w:cs="Cascadia Mono"/>
          <w:color w:val="0000FF"/>
          <w:sz w:val="19"/>
          <w:szCs w:val="19"/>
          <w:highlight w:val="white"/>
          <w:lang w:val="en-US"/>
        </w:rPr>
        <w:t>in</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cagesList</w:t>
      </w:r>
      <w:proofErr w:type="spellEnd"/>
      <w:r w:rsidRPr="00052CA1">
        <w:rPr>
          <w:rFonts w:ascii="Cascadia Mono" w:hAnsi="Cascadia Mono" w:cs="Cascadia Mono"/>
          <w:color w:val="000000"/>
          <w:sz w:val="19"/>
          <w:szCs w:val="19"/>
          <w:highlight w:val="white"/>
          <w:lang w:val="en-US"/>
        </w:rPr>
        <w:t>)</w:t>
      </w:r>
    </w:p>
    <w:p w14:paraId="04CF96D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AD9946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occupancyDict</w:t>
      </w:r>
      <w:proofErr w:type="spellEnd"/>
      <w:r w:rsidRPr="00052CA1">
        <w:rPr>
          <w:rFonts w:ascii="Cascadia Mono" w:hAnsi="Cascadia Mono" w:cs="Cascadia Mono"/>
          <w:color w:val="000000"/>
          <w:sz w:val="19"/>
          <w:szCs w:val="19"/>
          <w:highlight w:val="white"/>
          <w:lang w:val="en-US"/>
        </w:rPr>
        <w:t>[</w:t>
      </w:r>
      <w:proofErr w:type="spellStart"/>
      <w:proofErr w:type="gramStart"/>
      <w:r w:rsidRPr="00052CA1">
        <w:rPr>
          <w:rFonts w:ascii="Cascadia Mono" w:hAnsi="Cascadia Mono" w:cs="Cascadia Mono"/>
          <w:color w:val="000000"/>
          <w:sz w:val="19"/>
          <w:szCs w:val="19"/>
          <w:highlight w:val="white"/>
          <w:lang w:val="en-US"/>
        </w:rPr>
        <w:t>cage.Id</w:t>
      </w:r>
      <w:proofErr w:type="spellEnd"/>
      <w:proofErr w:type="gramEnd"/>
      <w:r w:rsidRPr="00052CA1">
        <w:rPr>
          <w:rFonts w:ascii="Cascadia Mono" w:hAnsi="Cascadia Mono" w:cs="Cascadia Mono"/>
          <w:color w:val="000000"/>
          <w:sz w:val="19"/>
          <w:szCs w:val="19"/>
          <w:highlight w:val="white"/>
          <w:lang w:val="en-US"/>
        </w:rPr>
        <w:t>] = _</w:t>
      </w:r>
      <w:proofErr w:type="spellStart"/>
      <w:r w:rsidRPr="00052CA1">
        <w:rPr>
          <w:rFonts w:ascii="Cascadia Mono" w:hAnsi="Cascadia Mono" w:cs="Cascadia Mono"/>
          <w:color w:val="000000"/>
          <w:sz w:val="19"/>
          <w:szCs w:val="19"/>
          <w:highlight w:val="white"/>
          <w:lang w:val="en-US"/>
        </w:rPr>
        <w:t>db.GetCageOccupancyPercentage</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cage.Id</w:t>
      </w:r>
      <w:proofErr w:type="spellEnd"/>
      <w:r w:rsidRPr="00052CA1">
        <w:rPr>
          <w:rFonts w:ascii="Cascadia Mono" w:hAnsi="Cascadia Mono" w:cs="Cascadia Mono"/>
          <w:color w:val="000000"/>
          <w:sz w:val="19"/>
          <w:szCs w:val="19"/>
          <w:highlight w:val="white"/>
          <w:lang w:val="en-US"/>
        </w:rPr>
        <w:t>);</w:t>
      </w:r>
    </w:p>
    <w:p w14:paraId="781F5AB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5E8A8E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9A562A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viewModel</w:t>
      </w:r>
      <w:proofErr w:type="spellEnd"/>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CageFilterVM</w:t>
      </w:r>
      <w:proofErr w:type="spellEnd"/>
    </w:p>
    <w:p w14:paraId="48C5FF8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EE9931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NumberFilter</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numberFilter</w:t>
      </w:r>
      <w:proofErr w:type="spellEnd"/>
      <w:r w:rsidRPr="00052CA1">
        <w:rPr>
          <w:rFonts w:ascii="Cascadia Mono" w:hAnsi="Cascadia Mono" w:cs="Cascadia Mono"/>
          <w:color w:val="000000"/>
          <w:sz w:val="19"/>
          <w:szCs w:val="19"/>
          <w:highlight w:val="white"/>
          <w:lang w:val="en-US"/>
        </w:rPr>
        <w:t>,</w:t>
      </w:r>
    </w:p>
    <w:p w14:paraId="11BDF05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CleaningDateFilter</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cleaningDateFilter</w:t>
      </w:r>
      <w:proofErr w:type="spellEnd"/>
      <w:r w:rsidRPr="00052CA1">
        <w:rPr>
          <w:rFonts w:ascii="Cascadia Mono" w:hAnsi="Cascadia Mono" w:cs="Cascadia Mono"/>
          <w:color w:val="000000"/>
          <w:sz w:val="19"/>
          <w:szCs w:val="19"/>
          <w:highlight w:val="white"/>
          <w:lang w:val="en-US"/>
        </w:rPr>
        <w:t>,</w:t>
      </w:r>
    </w:p>
    <w:p w14:paraId="3EBB136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MaintenanceDateFilter</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maintenanceDateFilter</w:t>
      </w:r>
      <w:proofErr w:type="spellEnd"/>
      <w:r w:rsidRPr="00052CA1">
        <w:rPr>
          <w:rFonts w:ascii="Cascadia Mono" w:hAnsi="Cascadia Mono" w:cs="Cascadia Mono"/>
          <w:color w:val="000000"/>
          <w:sz w:val="19"/>
          <w:szCs w:val="19"/>
          <w:highlight w:val="white"/>
          <w:lang w:val="en-US"/>
        </w:rPr>
        <w:t>,</w:t>
      </w:r>
    </w:p>
    <w:p w14:paraId="29E4144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Cages = </w:t>
      </w:r>
      <w:proofErr w:type="spellStart"/>
      <w:proofErr w:type="gramStart"/>
      <w:r w:rsidRPr="00052CA1">
        <w:rPr>
          <w:rFonts w:ascii="Cascadia Mono" w:hAnsi="Cascadia Mono" w:cs="Cascadia Mono"/>
          <w:color w:val="000000"/>
          <w:sz w:val="19"/>
          <w:szCs w:val="19"/>
          <w:highlight w:val="white"/>
          <w:lang w:val="en-US"/>
        </w:rPr>
        <w:t>cages.ToList</w:t>
      </w:r>
      <w:proofErr w:type="spellEnd"/>
      <w:proofErr w:type="gramEnd"/>
      <w:r w:rsidRPr="00052CA1">
        <w:rPr>
          <w:rFonts w:ascii="Cascadia Mono" w:hAnsi="Cascadia Mono" w:cs="Cascadia Mono"/>
          <w:color w:val="000000"/>
          <w:sz w:val="19"/>
          <w:szCs w:val="19"/>
          <w:highlight w:val="white"/>
          <w:lang w:val="en-US"/>
        </w:rPr>
        <w:t>()</w:t>
      </w:r>
    </w:p>
    <w:p w14:paraId="2DEBF5E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044E17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D8AE14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ViewBag.OccupancyPercentageDict</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occupancyDict</w:t>
      </w:r>
      <w:proofErr w:type="spellEnd"/>
      <w:r w:rsidRPr="00052CA1">
        <w:rPr>
          <w:rFonts w:ascii="Cascadia Mono" w:hAnsi="Cascadia Mono" w:cs="Cascadia Mono"/>
          <w:color w:val="000000"/>
          <w:sz w:val="19"/>
          <w:szCs w:val="19"/>
          <w:highlight w:val="white"/>
          <w:lang w:val="en-US"/>
        </w:rPr>
        <w:t>;</w:t>
      </w:r>
    </w:p>
    <w:p w14:paraId="53F075F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AE99E2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w:t>
      </w:r>
      <w:proofErr w:type="spellStart"/>
      <w:r w:rsidRPr="00052CA1">
        <w:rPr>
          <w:rFonts w:ascii="Cascadia Mono" w:hAnsi="Cascadia Mono" w:cs="Cascadia Mono"/>
          <w:color w:val="000000"/>
          <w:sz w:val="19"/>
          <w:szCs w:val="19"/>
          <w:highlight w:val="white"/>
          <w:lang w:val="en-US"/>
        </w:rPr>
        <w:t>viewModel</w:t>
      </w:r>
      <w:proofErr w:type="spellEnd"/>
      <w:r w:rsidRPr="00052CA1">
        <w:rPr>
          <w:rFonts w:ascii="Cascadia Mono" w:hAnsi="Cascadia Mono" w:cs="Cascadia Mono"/>
          <w:color w:val="000000"/>
          <w:sz w:val="19"/>
          <w:szCs w:val="19"/>
          <w:highlight w:val="white"/>
          <w:lang w:val="en-US"/>
        </w:rPr>
        <w:t>);</w:t>
      </w:r>
    </w:p>
    <w:p w14:paraId="7F6524D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642604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B749BD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HttpGet</w:t>
      </w:r>
      <w:proofErr w:type="spellEnd"/>
      <w:r w:rsidRPr="00052CA1">
        <w:rPr>
          <w:rFonts w:ascii="Cascadia Mono" w:hAnsi="Cascadia Mono" w:cs="Cascadia Mono"/>
          <w:color w:val="000000"/>
          <w:sz w:val="19"/>
          <w:szCs w:val="19"/>
          <w:highlight w:val="white"/>
          <w:lang w:val="en-US"/>
        </w:rPr>
        <w:t>]</w:t>
      </w:r>
    </w:p>
    <w:p w14:paraId="638AB62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Create(</w:t>
      </w:r>
      <w:proofErr w:type="gramEnd"/>
      <w:r w:rsidRPr="00052CA1">
        <w:rPr>
          <w:rFonts w:ascii="Cascadia Mono" w:hAnsi="Cascadia Mono" w:cs="Cascadia Mono"/>
          <w:color w:val="000000"/>
          <w:sz w:val="19"/>
          <w:szCs w:val="19"/>
          <w:highlight w:val="white"/>
          <w:lang w:val="en-US"/>
        </w:rPr>
        <w:t>)</w:t>
      </w:r>
    </w:p>
    <w:p w14:paraId="5B7BFC5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E8BA81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View(</w:t>
      </w:r>
      <w:proofErr w:type="gramEnd"/>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Cage());</w:t>
      </w:r>
    </w:p>
    <w:p w14:paraId="0EBB323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E82885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30B4CD4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HttpPost</w:t>
      </w:r>
      <w:proofErr w:type="spellEnd"/>
      <w:r w:rsidRPr="00052CA1">
        <w:rPr>
          <w:rFonts w:ascii="Cascadia Mono" w:hAnsi="Cascadia Mono" w:cs="Cascadia Mono"/>
          <w:color w:val="000000"/>
          <w:sz w:val="19"/>
          <w:szCs w:val="19"/>
          <w:highlight w:val="white"/>
          <w:lang w:val="en-US"/>
        </w:rPr>
        <w:t>]</w:t>
      </w:r>
    </w:p>
    <w:p w14:paraId="23337FD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Create(</w:t>
      </w:r>
      <w:proofErr w:type="gramEnd"/>
      <w:r w:rsidRPr="00052CA1">
        <w:rPr>
          <w:rFonts w:ascii="Cascadia Mono" w:hAnsi="Cascadia Mono" w:cs="Cascadia Mono"/>
          <w:color w:val="000000"/>
          <w:sz w:val="19"/>
          <w:szCs w:val="19"/>
          <w:highlight w:val="white"/>
          <w:lang w:val="en-US"/>
        </w:rPr>
        <w:t>Cage model)</w:t>
      </w:r>
    </w:p>
    <w:p w14:paraId="09BD638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19F2F5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ModelState.IsValid</w:t>
      </w:r>
      <w:proofErr w:type="spellEnd"/>
      <w:proofErr w:type="gramEnd"/>
      <w:r w:rsidRPr="00052CA1">
        <w:rPr>
          <w:rFonts w:ascii="Cascadia Mono" w:hAnsi="Cascadia Mono" w:cs="Cascadia Mono"/>
          <w:color w:val="000000"/>
          <w:sz w:val="19"/>
          <w:szCs w:val="19"/>
          <w:highlight w:val="white"/>
          <w:lang w:val="en-US"/>
        </w:rPr>
        <w:t>)</w:t>
      </w:r>
    </w:p>
    <w:p w14:paraId="12E90B6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166671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208E024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2FA094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D41C39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model.Number</w:t>
      </w:r>
      <w:proofErr w:type="spellEnd"/>
      <w:proofErr w:type="gram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model.GenerateCageNumber</w:t>
      </w:r>
      <w:proofErr w:type="spellEnd"/>
      <w:r w:rsidRPr="00052CA1">
        <w:rPr>
          <w:rFonts w:ascii="Cascadia Mono" w:hAnsi="Cascadia Mono" w:cs="Cascadia Mono"/>
          <w:color w:val="000000"/>
          <w:sz w:val="19"/>
          <w:szCs w:val="19"/>
          <w:highlight w:val="white"/>
          <w:lang w:val="en-US"/>
        </w:rPr>
        <w:t>();</w:t>
      </w:r>
    </w:p>
    <w:p w14:paraId="6EF8CAC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9870B4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model.LastCleaning</w:t>
      </w:r>
      <w:proofErr w:type="spellEnd"/>
      <w:proofErr w:type="gramEnd"/>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0000FF"/>
          <w:sz w:val="19"/>
          <w:szCs w:val="19"/>
          <w:highlight w:val="white"/>
          <w:lang w:val="en-US"/>
        </w:rPr>
        <w:t>default</w:t>
      </w:r>
      <w:r w:rsidRPr="00052CA1">
        <w:rPr>
          <w:rFonts w:ascii="Cascadia Mono" w:hAnsi="Cascadia Mono" w:cs="Cascadia Mono"/>
          <w:color w:val="000000"/>
          <w:sz w:val="19"/>
          <w:szCs w:val="19"/>
          <w:highlight w:val="white"/>
          <w:lang w:val="en-US"/>
        </w:rPr>
        <w:t>)</w:t>
      </w:r>
    </w:p>
    <w:p w14:paraId="2CC79ED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model.LastCleaning</w:t>
      </w:r>
      <w:proofErr w:type="spellEnd"/>
      <w:proofErr w:type="gram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DateTime.Now</w:t>
      </w:r>
      <w:proofErr w:type="spellEnd"/>
      <w:r w:rsidRPr="00052CA1">
        <w:rPr>
          <w:rFonts w:ascii="Cascadia Mono" w:hAnsi="Cascadia Mono" w:cs="Cascadia Mono"/>
          <w:color w:val="000000"/>
          <w:sz w:val="19"/>
          <w:szCs w:val="19"/>
          <w:highlight w:val="white"/>
          <w:lang w:val="en-US"/>
        </w:rPr>
        <w:t>;</w:t>
      </w:r>
    </w:p>
    <w:p w14:paraId="0125A35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model.LastMaintenance</w:t>
      </w:r>
      <w:proofErr w:type="spellEnd"/>
      <w:proofErr w:type="gramEnd"/>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0000FF"/>
          <w:sz w:val="19"/>
          <w:szCs w:val="19"/>
          <w:highlight w:val="white"/>
          <w:lang w:val="en-US"/>
        </w:rPr>
        <w:t>default</w:t>
      </w:r>
      <w:r w:rsidRPr="00052CA1">
        <w:rPr>
          <w:rFonts w:ascii="Cascadia Mono" w:hAnsi="Cascadia Mono" w:cs="Cascadia Mono"/>
          <w:color w:val="000000"/>
          <w:sz w:val="19"/>
          <w:szCs w:val="19"/>
          <w:highlight w:val="white"/>
          <w:lang w:val="en-US"/>
        </w:rPr>
        <w:t>)</w:t>
      </w:r>
    </w:p>
    <w:p w14:paraId="1BF7A5B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model.LastMaintenance</w:t>
      </w:r>
      <w:proofErr w:type="spellEnd"/>
      <w:proofErr w:type="gram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DateTime.Now</w:t>
      </w:r>
      <w:proofErr w:type="spellEnd"/>
      <w:r w:rsidRPr="00052CA1">
        <w:rPr>
          <w:rFonts w:ascii="Cascadia Mono" w:hAnsi="Cascadia Mono" w:cs="Cascadia Mono"/>
          <w:color w:val="000000"/>
          <w:sz w:val="19"/>
          <w:szCs w:val="19"/>
          <w:highlight w:val="white"/>
          <w:lang w:val="en-US"/>
        </w:rPr>
        <w:t>;</w:t>
      </w:r>
    </w:p>
    <w:p w14:paraId="069CE29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BAD143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db.Cages.Add</w:t>
      </w:r>
      <w:proofErr w:type="spellEnd"/>
      <w:proofErr w:type="gramEnd"/>
      <w:r w:rsidRPr="00052CA1">
        <w:rPr>
          <w:rFonts w:ascii="Cascadia Mono" w:hAnsi="Cascadia Mono" w:cs="Cascadia Mono"/>
          <w:color w:val="000000"/>
          <w:sz w:val="19"/>
          <w:szCs w:val="19"/>
          <w:highlight w:val="white"/>
          <w:lang w:val="en-US"/>
        </w:rPr>
        <w:t>(model);</w:t>
      </w:r>
    </w:p>
    <w:p w14:paraId="49EDF01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db.SaveChanges</w:t>
      </w:r>
      <w:proofErr w:type="spellEnd"/>
      <w:proofErr w:type="gramEnd"/>
      <w:r w:rsidRPr="00052CA1">
        <w:rPr>
          <w:rFonts w:ascii="Cascadia Mono" w:hAnsi="Cascadia Mono" w:cs="Cascadia Mono"/>
          <w:color w:val="000000"/>
          <w:sz w:val="19"/>
          <w:szCs w:val="19"/>
          <w:highlight w:val="white"/>
          <w:lang w:val="en-US"/>
        </w:rPr>
        <w:t>();</w:t>
      </w:r>
    </w:p>
    <w:p w14:paraId="481F890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CD99F7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RedirectToAction</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43C8BAE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6B8169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F47D92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HttpGet</w:t>
      </w:r>
      <w:proofErr w:type="spellEnd"/>
      <w:r w:rsidRPr="00052CA1">
        <w:rPr>
          <w:rFonts w:ascii="Cascadia Mono" w:hAnsi="Cascadia Mono" w:cs="Cascadia Mono"/>
          <w:color w:val="000000"/>
          <w:sz w:val="19"/>
          <w:szCs w:val="19"/>
          <w:highlight w:val="white"/>
          <w:lang w:val="en-US"/>
        </w:rPr>
        <w:t>]</w:t>
      </w:r>
    </w:p>
    <w:p w14:paraId="62618FE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Update(</w:t>
      </w:r>
      <w:proofErr w:type="gramEnd"/>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53DA13E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03ADC0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cage = _</w:t>
      </w:r>
      <w:proofErr w:type="spellStart"/>
      <w:proofErr w:type="gramStart"/>
      <w:r w:rsidRPr="00052CA1">
        <w:rPr>
          <w:rFonts w:ascii="Cascadia Mono" w:hAnsi="Cascadia Mono" w:cs="Cascadia Mono"/>
          <w:color w:val="000000"/>
          <w:sz w:val="19"/>
          <w:szCs w:val="19"/>
          <w:highlight w:val="white"/>
          <w:lang w:val="en-US"/>
        </w:rPr>
        <w:t>db.Cages.Find</w:t>
      </w:r>
      <w:proofErr w:type="spellEnd"/>
      <w:proofErr w:type="gramEnd"/>
      <w:r w:rsidRPr="00052CA1">
        <w:rPr>
          <w:rFonts w:ascii="Cascadia Mono" w:hAnsi="Cascadia Mono" w:cs="Cascadia Mono"/>
          <w:color w:val="000000"/>
          <w:sz w:val="19"/>
          <w:szCs w:val="19"/>
          <w:highlight w:val="white"/>
          <w:lang w:val="en-US"/>
        </w:rPr>
        <w:t>(id);</w:t>
      </w:r>
    </w:p>
    <w:p w14:paraId="1D1831E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(cage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443FC68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DB0382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NotFound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4C672DD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D55C29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E169A2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View(cage);</w:t>
      </w:r>
    </w:p>
    <w:p w14:paraId="5425BE9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70C6AB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2669E2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HttpPost</w:t>
      </w:r>
      <w:proofErr w:type="spellEnd"/>
      <w:r w:rsidRPr="00052CA1">
        <w:rPr>
          <w:rFonts w:ascii="Cascadia Mono" w:hAnsi="Cascadia Mono" w:cs="Cascadia Mono"/>
          <w:color w:val="000000"/>
          <w:sz w:val="19"/>
          <w:szCs w:val="19"/>
          <w:highlight w:val="white"/>
          <w:lang w:val="en-US"/>
        </w:rPr>
        <w:t>]</w:t>
      </w:r>
    </w:p>
    <w:p w14:paraId="75CD6C4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Update(</w:t>
      </w:r>
      <w:proofErr w:type="gramEnd"/>
      <w:r w:rsidRPr="00052CA1">
        <w:rPr>
          <w:rFonts w:ascii="Cascadia Mono" w:hAnsi="Cascadia Mono" w:cs="Cascadia Mono"/>
          <w:color w:val="2B91AF"/>
          <w:sz w:val="19"/>
          <w:szCs w:val="19"/>
          <w:highlight w:val="white"/>
          <w:lang w:val="en-US"/>
        </w:rPr>
        <w:t>Cage</w:t>
      </w:r>
      <w:r w:rsidRPr="00052CA1">
        <w:rPr>
          <w:rFonts w:ascii="Cascadia Mono" w:hAnsi="Cascadia Mono" w:cs="Cascadia Mono"/>
          <w:color w:val="000000"/>
          <w:sz w:val="19"/>
          <w:szCs w:val="19"/>
          <w:highlight w:val="white"/>
          <w:lang w:val="en-US"/>
        </w:rPr>
        <w:t xml:space="preserve"> model)</w:t>
      </w:r>
    </w:p>
    <w:p w14:paraId="64BF7ED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170D33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ModelState.IsValid</w:t>
      </w:r>
      <w:proofErr w:type="spellEnd"/>
      <w:proofErr w:type="gramEnd"/>
      <w:r w:rsidRPr="00052CA1">
        <w:rPr>
          <w:rFonts w:ascii="Cascadia Mono" w:hAnsi="Cascadia Mono" w:cs="Cascadia Mono"/>
          <w:color w:val="000000"/>
          <w:sz w:val="19"/>
          <w:szCs w:val="19"/>
          <w:highlight w:val="white"/>
          <w:lang w:val="en-US"/>
        </w:rPr>
        <w:t>)</w:t>
      </w:r>
    </w:p>
    <w:p w14:paraId="0062F2A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F03505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6D2F41B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8F85B8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ADCFCD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ADDF04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model.Number</w:t>
      </w:r>
      <w:proofErr w:type="spellEnd"/>
      <w:proofErr w:type="gram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model.GenerateCageNumber</w:t>
      </w:r>
      <w:proofErr w:type="spellEnd"/>
      <w:r w:rsidRPr="00052CA1">
        <w:rPr>
          <w:rFonts w:ascii="Cascadia Mono" w:hAnsi="Cascadia Mono" w:cs="Cascadia Mono"/>
          <w:color w:val="000000"/>
          <w:sz w:val="19"/>
          <w:szCs w:val="19"/>
          <w:highlight w:val="white"/>
          <w:lang w:val="en-US"/>
        </w:rPr>
        <w:t>();</w:t>
      </w:r>
    </w:p>
    <w:p w14:paraId="7F5676D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331989F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db.Cages.Update</w:t>
      </w:r>
      <w:proofErr w:type="spellEnd"/>
      <w:proofErr w:type="gramEnd"/>
      <w:r w:rsidRPr="00052CA1">
        <w:rPr>
          <w:rFonts w:ascii="Cascadia Mono" w:hAnsi="Cascadia Mono" w:cs="Cascadia Mono"/>
          <w:color w:val="000000"/>
          <w:sz w:val="19"/>
          <w:szCs w:val="19"/>
          <w:highlight w:val="white"/>
          <w:lang w:val="en-US"/>
        </w:rPr>
        <w:t>(model);</w:t>
      </w:r>
    </w:p>
    <w:p w14:paraId="75CEB8B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db.SaveChanges</w:t>
      </w:r>
      <w:proofErr w:type="spellEnd"/>
      <w:proofErr w:type="gramEnd"/>
      <w:r w:rsidRPr="00052CA1">
        <w:rPr>
          <w:rFonts w:ascii="Cascadia Mono" w:hAnsi="Cascadia Mono" w:cs="Cascadia Mono"/>
          <w:color w:val="000000"/>
          <w:sz w:val="19"/>
          <w:szCs w:val="19"/>
          <w:highlight w:val="white"/>
          <w:lang w:val="en-US"/>
        </w:rPr>
        <w:t>();</w:t>
      </w:r>
    </w:p>
    <w:p w14:paraId="1692666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9706B4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RedirectToAction</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38D0F43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3359EE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B1DAAE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HttpGet</w:t>
      </w:r>
      <w:proofErr w:type="spellEnd"/>
      <w:r w:rsidRPr="00052CA1">
        <w:rPr>
          <w:rFonts w:ascii="Cascadia Mono" w:hAnsi="Cascadia Mono" w:cs="Cascadia Mono"/>
          <w:color w:val="000000"/>
          <w:sz w:val="19"/>
          <w:szCs w:val="19"/>
          <w:highlight w:val="white"/>
          <w:lang w:val="en-US"/>
        </w:rPr>
        <w:t>]</w:t>
      </w:r>
    </w:p>
    <w:p w14:paraId="3C3164F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Delete(</w:t>
      </w:r>
      <w:proofErr w:type="gramEnd"/>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4DFB088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282469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cage = _</w:t>
      </w:r>
      <w:proofErr w:type="spellStart"/>
      <w:proofErr w:type="gramStart"/>
      <w:r w:rsidRPr="00052CA1">
        <w:rPr>
          <w:rFonts w:ascii="Cascadia Mono" w:hAnsi="Cascadia Mono" w:cs="Cascadia Mono"/>
          <w:color w:val="000000"/>
          <w:sz w:val="19"/>
          <w:szCs w:val="19"/>
          <w:highlight w:val="white"/>
          <w:lang w:val="en-US"/>
        </w:rPr>
        <w:t>db.Cages.Find</w:t>
      </w:r>
      <w:proofErr w:type="spellEnd"/>
      <w:proofErr w:type="gramEnd"/>
      <w:r w:rsidRPr="00052CA1">
        <w:rPr>
          <w:rFonts w:ascii="Cascadia Mono" w:hAnsi="Cascadia Mono" w:cs="Cascadia Mono"/>
          <w:color w:val="000000"/>
          <w:sz w:val="19"/>
          <w:szCs w:val="19"/>
          <w:highlight w:val="white"/>
          <w:lang w:val="en-US"/>
        </w:rPr>
        <w:t>(id);</w:t>
      </w:r>
    </w:p>
    <w:p w14:paraId="4ADA966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(cage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3EC9945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64C7EA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NotFound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4FA4D87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2102AD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View(cage);</w:t>
      </w:r>
    </w:p>
    <w:p w14:paraId="4149228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DBE380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5789B7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HttpPost</w:t>
      </w:r>
      <w:proofErr w:type="spellEnd"/>
      <w:r w:rsidRPr="00052CA1">
        <w:rPr>
          <w:rFonts w:ascii="Cascadia Mono" w:hAnsi="Cascadia Mono" w:cs="Cascadia Mono"/>
          <w:color w:val="000000"/>
          <w:sz w:val="19"/>
          <w:szCs w:val="19"/>
          <w:highlight w:val="white"/>
          <w:lang w:val="en-US"/>
        </w:rPr>
        <w:t>]</w:t>
      </w:r>
    </w:p>
    <w:p w14:paraId="2EF026A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ActionName</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"Delete"</w:t>
      </w:r>
      <w:r w:rsidRPr="00052CA1">
        <w:rPr>
          <w:rFonts w:ascii="Cascadia Mono" w:hAnsi="Cascadia Mono" w:cs="Cascadia Mono"/>
          <w:color w:val="000000"/>
          <w:sz w:val="19"/>
          <w:szCs w:val="19"/>
          <w:highlight w:val="white"/>
          <w:lang w:val="en-US"/>
        </w:rPr>
        <w:t>)]</w:t>
      </w:r>
    </w:p>
    <w:p w14:paraId="4E079E0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DeleteConfirmed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15461F5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E2D8B0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cage = _</w:t>
      </w:r>
      <w:proofErr w:type="spellStart"/>
      <w:proofErr w:type="gramStart"/>
      <w:r w:rsidRPr="00052CA1">
        <w:rPr>
          <w:rFonts w:ascii="Cascadia Mono" w:hAnsi="Cascadia Mono" w:cs="Cascadia Mono"/>
          <w:color w:val="000000"/>
          <w:sz w:val="19"/>
          <w:szCs w:val="19"/>
          <w:highlight w:val="white"/>
          <w:lang w:val="en-US"/>
        </w:rPr>
        <w:t>db.Cages.Find</w:t>
      </w:r>
      <w:proofErr w:type="spellEnd"/>
      <w:proofErr w:type="gramEnd"/>
      <w:r w:rsidRPr="00052CA1">
        <w:rPr>
          <w:rFonts w:ascii="Cascadia Mono" w:hAnsi="Cascadia Mono" w:cs="Cascadia Mono"/>
          <w:color w:val="000000"/>
          <w:sz w:val="19"/>
          <w:szCs w:val="19"/>
          <w:highlight w:val="white"/>
          <w:lang w:val="en-US"/>
        </w:rPr>
        <w:t>(id);</w:t>
      </w:r>
    </w:p>
    <w:p w14:paraId="743A478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(cage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7AD6FFA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51A7C0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NotFound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041470E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F3C4AC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70C72C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db.Cages.Remove</w:t>
      </w:r>
      <w:proofErr w:type="spellEnd"/>
      <w:proofErr w:type="gramEnd"/>
      <w:r w:rsidRPr="00052CA1">
        <w:rPr>
          <w:rFonts w:ascii="Cascadia Mono" w:hAnsi="Cascadia Mono" w:cs="Cascadia Mono"/>
          <w:color w:val="000000"/>
          <w:sz w:val="19"/>
          <w:szCs w:val="19"/>
          <w:highlight w:val="white"/>
          <w:lang w:val="en-US"/>
        </w:rPr>
        <w:t>(cage);</w:t>
      </w:r>
    </w:p>
    <w:p w14:paraId="639B292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db.SaveChanges</w:t>
      </w:r>
      <w:proofErr w:type="spellEnd"/>
      <w:proofErr w:type="gramEnd"/>
      <w:r w:rsidRPr="00052CA1">
        <w:rPr>
          <w:rFonts w:ascii="Cascadia Mono" w:hAnsi="Cascadia Mono" w:cs="Cascadia Mono"/>
          <w:color w:val="000000"/>
          <w:sz w:val="19"/>
          <w:szCs w:val="19"/>
          <w:highlight w:val="white"/>
          <w:lang w:val="en-US"/>
        </w:rPr>
        <w:t>();</w:t>
      </w:r>
    </w:p>
    <w:p w14:paraId="5285E11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518B36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RedirectToAction</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4FA748E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FA51265" w14:textId="77777777" w:rsidR="00233A7E" w:rsidRPr="00052CA1" w:rsidRDefault="00233A7E" w:rsidP="00233A7E">
      <w:pPr>
        <w:rPr>
          <w:rFonts w:ascii="Cascadia Mono" w:hAnsi="Cascadia Mono" w:cs="Cascadia Mono"/>
          <w:color w:val="000000"/>
          <w:sz w:val="19"/>
          <w:szCs w:val="19"/>
          <w:lang w:val="en-US"/>
        </w:rPr>
      </w:pPr>
      <w:r w:rsidRPr="00052CA1">
        <w:rPr>
          <w:rFonts w:ascii="Cascadia Mono" w:hAnsi="Cascadia Mono" w:cs="Cascadia Mono"/>
          <w:color w:val="000000"/>
          <w:sz w:val="19"/>
          <w:szCs w:val="19"/>
          <w:highlight w:val="white"/>
          <w:lang w:val="en-US"/>
        </w:rPr>
        <w:t>}</w:t>
      </w:r>
    </w:p>
    <w:p w14:paraId="5ABFA147" w14:textId="77777777" w:rsidR="00233A7E" w:rsidRPr="0091227D" w:rsidRDefault="00233A7E" w:rsidP="00233A7E">
      <w:pPr>
        <w:pStyle w:val="a3"/>
        <w:numPr>
          <w:ilvl w:val="0"/>
          <w:numId w:val="0"/>
        </w:numPr>
        <w:suppressAutoHyphens/>
        <w:spacing w:line="300" w:lineRule="auto"/>
        <w:rPr>
          <w:szCs w:val="28"/>
          <w:lang w:val="en-US"/>
        </w:rPr>
      </w:pPr>
    </w:p>
    <w:p w14:paraId="049B12EA" w14:textId="77777777" w:rsidR="00233A7E" w:rsidRPr="0091227D" w:rsidRDefault="00233A7E" w:rsidP="00233A7E">
      <w:pPr>
        <w:pStyle w:val="a3"/>
        <w:numPr>
          <w:ilvl w:val="0"/>
          <w:numId w:val="0"/>
        </w:numPr>
        <w:suppressAutoHyphens/>
        <w:spacing w:line="300" w:lineRule="auto"/>
        <w:rPr>
          <w:szCs w:val="28"/>
          <w:lang w:val="en-US"/>
        </w:rPr>
      </w:pPr>
      <w:r w:rsidRPr="0091227D">
        <w:rPr>
          <w:szCs w:val="28"/>
          <w:lang w:val="en-US"/>
        </w:rPr>
        <w:t>5.HealthCardController</w:t>
      </w:r>
    </w:p>
    <w:p w14:paraId="4C31409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Microsoft.AspNetCore.Mvc</w:t>
      </w:r>
      <w:proofErr w:type="spellEnd"/>
      <w:proofErr w:type="gramEnd"/>
      <w:r w:rsidRPr="00052CA1">
        <w:rPr>
          <w:rFonts w:ascii="Cascadia Mono" w:hAnsi="Cascadia Mono" w:cs="Cascadia Mono"/>
          <w:color w:val="000000"/>
          <w:sz w:val="19"/>
          <w:szCs w:val="19"/>
          <w:highlight w:val="white"/>
          <w:lang w:val="en-US"/>
        </w:rPr>
        <w:t>;</w:t>
      </w:r>
    </w:p>
    <w:p w14:paraId="1888F4A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Microsoft.AspNetCore.Mvc.Rendering</w:t>
      </w:r>
      <w:proofErr w:type="spellEnd"/>
      <w:proofErr w:type="gramEnd"/>
      <w:r w:rsidRPr="00052CA1">
        <w:rPr>
          <w:rFonts w:ascii="Cascadia Mono" w:hAnsi="Cascadia Mono" w:cs="Cascadia Mono"/>
          <w:color w:val="000000"/>
          <w:sz w:val="19"/>
          <w:szCs w:val="19"/>
          <w:highlight w:val="white"/>
          <w:lang w:val="en-US"/>
        </w:rPr>
        <w:t>;</w:t>
      </w:r>
    </w:p>
    <w:p w14:paraId="591E327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Microsoft.EntityFrameworkCore</w:t>
      </w:r>
      <w:proofErr w:type="spellEnd"/>
      <w:r w:rsidRPr="00052CA1">
        <w:rPr>
          <w:rFonts w:ascii="Cascadia Mono" w:hAnsi="Cascadia Mono" w:cs="Cascadia Mono"/>
          <w:color w:val="000000"/>
          <w:sz w:val="19"/>
          <w:szCs w:val="19"/>
          <w:highlight w:val="white"/>
          <w:lang w:val="en-US"/>
        </w:rPr>
        <w:t>;</w:t>
      </w:r>
    </w:p>
    <w:p w14:paraId="7682AE8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PoultryFarmSystem.Data</w:t>
      </w:r>
      <w:proofErr w:type="spellEnd"/>
      <w:r w:rsidRPr="00052CA1">
        <w:rPr>
          <w:rFonts w:ascii="Cascadia Mono" w:hAnsi="Cascadia Mono" w:cs="Cascadia Mono"/>
          <w:color w:val="000000"/>
          <w:sz w:val="19"/>
          <w:szCs w:val="19"/>
          <w:highlight w:val="white"/>
          <w:lang w:val="en-US"/>
        </w:rPr>
        <w:t>;</w:t>
      </w:r>
    </w:p>
    <w:p w14:paraId="0E6DA2A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PoultryFarmSystem.Models.Entities</w:t>
      </w:r>
      <w:proofErr w:type="spellEnd"/>
      <w:proofErr w:type="gramEnd"/>
      <w:r w:rsidRPr="00052CA1">
        <w:rPr>
          <w:rFonts w:ascii="Cascadia Mono" w:hAnsi="Cascadia Mono" w:cs="Cascadia Mono"/>
          <w:color w:val="000000"/>
          <w:sz w:val="19"/>
          <w:szCs w:val="19"/>
          <w:highlight w:val="white"/>
          <w:lang w:val="en-US"/>
        </w:rPr>
        <w:t>;</w:t>
      </w:r>
    </w:p>
    <w:p w14:paraId="1F06544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PoultryFarmSystem.Models.ViewModels</w:t>
      </w:r>
      <w:proofErr w:type="spellEnd"/>
      <w:proofErr w:type="gramEnd"/>
      <w:r w:rsidRPr="00052CA1">
        <w:rPr>
          <w:rFonts w:ascii="Cascadia Mono" w:hAnsi="Cascadia Mono" w:cs="Cascadia Mono"/>
          <w:color w:val="000000"/>
          <w:sz w:val="19"/>
          <w:szCs w:val="19"/>
          <w:highlight w:val="white"/>
          <w:lang w:val="en-US"/>
        </w:rPr>
        <w:t>;</w:t>
      </w:r>
    </w:p>
    <w:p w14:paraId="50DB558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96CBE9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namespace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PoultryFarmSystem.Controllers</w:t>
      </w:r>
      <w:proofErr w:type="spellEnd"/>
      <w:r w:rsidRPr="00052CA1">
        <w:rPr>
          <w:rFonts w:ascii="Cascadia Mono" w:hAnsi="Cascadia Mono" w:cs="Cascadia Mono"/>
          <w:color w:val="000000"/>
          <w:sz w:val="19"/>
          <w:szCs w:val="19"/>
          <w:highlight w:val="white"/>
          <w:lang w:val="en-US"/>
        </w:rPr>
        <w:t>;</w:t>
      </w:r>
    </w:p>
    <w:p w14:paraId="2BD8503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48A320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class</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HealthCardController</w:t>
      </w:r>
      <w:proofErr w:type="spellEnd"/>
      <w:r w:rsidRPr="00052CA1">
        <w:rPr>
          <w:rFonts w:ascii="Cascadia Mono" w:hAnsi="Cascadia Mono" w:cs="Cascadia Mono"/>
          <w:color w:val="000000"/>
          <w:sz w:val="19"/>
          <w:szCs w:val="19"/>
          <w:highlight w:val="white"/>
          <w:lang w:val="en-US"/>
        </w:rPr>
        <w:t xml:space="preserve"> :</w:t>
      </w:r>
      <w:proofErr w:type="gramEnd"/>
      <w:r w:rsidRPr="00052CA1">
        <w:rPr>
          <w:rFonts w:ascii="Cascadia Mono" w:hAnsi="Cascadia Mono" w:cs="Cascadia Mono"/>
          <w:color w:val="000000"/>
          <w:sz w:val="19"/>
          <w:szCs w:val="19"/>
          <w:highlight w:val="white"/>
          <w:lang w:val="en-US"/>
        </w:rPr>
        <w:t xml:space="preserve"> Controller</w:t>
      </w:r>
    </w:p>
    <w:p w14:paraId="64AD635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w:t>
      </w:r>
    </w:p>
    <w:p w14:paraId="6ACA1BE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FF"/>
          <w:sz w:val="19"/>
          <w:szCs w:val="19"/>
          <w:highlight w:val="white"/>
          <w:lang w:val="en-US"/>
        </w:rPr>
        <w:t>readonly</w:t>
      </w:r>
      <w:proofErr w:type="spellEnd"/>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ApplicationDbContext</w:t>
      </w:r>
      <w:proofErr w:type="spellEnd"/>
      <w:r w:rsidRPr="00052CA1">
        <w:rPr>
          <w:rFonts w:ascii="Cascadia Mono" w:hAnsi="Cascadia Mono" w:cs="Cascadia Mono"/>
          <w:color w:val="000000"/>
          <w:sz w:val="19"/>
          <w:szCs w:val="19"/>
          <w:highlight w:val="white"/>
          <w:lang w:val="en-US"/>
        </w:rPr>
        <w:t xml:space="preserve"> _</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w:t>
      </w:r>
    </w:p>
    <w:p w14:paraId="669CAE4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3D6B95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HealthCardController</w:t>
      </w:r>
      <w:proofErr w:type="spellEnd"/>
      <w:r w:rsidRPr="00052CA1">
        <w:rPr>
          <w:rFonts w:ascii="Cascadia Mono" w:hAnsi="Cascadia Mono" w:cs="Cascadia Mono"/>
          <w:color w:val="000000"/>
          <w:sz w:val="19"/>
          <w:szCs w:val="19"/>
          <w:highlight w:val="white"/>
          <w:lang w:val="en-US"/>
        </w:rPr>
        <w:t>(</w:t>
      </w:r>
      <w:proofErr w:type="spellStart"/>
      <w:proofErr w:type="gramEnd"/>
      <w:r w:rsidRPr="00052CA1">
        <w:rPr>
          <w:rFonts w:ascii="Cascadia Mono" w:hAnsi="Cascadia Mono" w:cs="Cascadia Mono"/>
          <w:color w:val="000000"/>
          <w:sz w:val="19"/>
          <w:szCs w:val="19"/>
          <w:highlight w:val="white"/>
          <w:lang w:val="en-US"/>
        </w:rPr>
        <w:t>ApplicationDbContext</w:t>
      </w:r>
      <w:proofErr w:type="spellEnd"/>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w:t>
      </w:r>
    </w:p>
    <w:p w14:paraId="7F9095B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8CBA0C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w:t>
      </w:r>
    </w:p>
    <w:p w14:paraId="66E31D3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1E5F3D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Index(</w:t>
      </w:r>
      <w:proofErr w:type="gramEnd"/>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birdNumberFilter</w:t>
      </w:r>
      <w:proofErr w:type="spellEnd"/>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vaccinationsFilter</w:t>
      </w:r>
      <w:proofErr w:type="spellEnd"/>
      <w:r w:rsidRPr="00052CA1">
        <w:rPr>
          <w:rFonts w:ascii="Cascadia Mono" w:hAnsi="Cascadia Mono" w:cs="Cascadia Mono"/>
          <w:color w:val="000000"/>
          <w:sz w:val="19"/>
          <w:szCs w:val="19"/>
          <w:highlight w:val="white"/>
          <w:lang w:val="en-US"/>
        </w:rPr>
        <w:t>)</w:t>
      </w:r>
    </w:p>
    <w:p w14:paraId="5DC980C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65D8F0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healthCards</w:t>
      </w:r>
      <w:proofErr w:type="spellEnd"/>
      <w:r w:rsidRPr="00052CA1">
        <w:rPr>
          <w:rFonts w:ascii="Cascadia Mono" w:hAnsi="Cascadia Mono" w:cs="Cascadia Mono"/>
          <w:color w:val="000000"/>
          <w:sz w:val="19"/>
          <w:szCs w:val="19"/>
          <w:highlight w:val="white"/>
          <w:lang w:val="en-US"/>
        </w:rPr>
        <w:t xml:space="preserve"> = _</w:t>
      </w:r>
      <w:proofErr w:type="spellStart"/>
      <w:proofErr w:type="gramStart"/>
      <w:r w:rsidRPr="00052CA1">
        <w:rPr>
          <w:rFonts w:ascii="Cascadia Mono" w:hAnsi="Cascadia Mono" w:cs="Cascadia Mono"/>
          <w:color w:val="000000"/>
          <w:sz w:val="19"/>
          <w:szCs w:val="19"/>
          <w:highlight w:val="white"/>
          <w:lang w:val="en-US"/>
        </w:rPr>
        <w:t>db.HealthCards</w:t>
      </w:r>
      <w:proofErr w:type="spellEnd"/>
      <w:proofErr w:type="gramEnd"/>
    </w:p>
    <w:p w14:paraId="1E44153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.Include</w:t>
      </w:r>
      <w:proofErr w:type="gramEnd"/>
      <w:r w:rsidRPr="00052CA1">
        <w:rPr>
          <w:rFonts w:ascii="Cascadia Mono" w:hAnsi="Cascadia Mono" w:cs="Cascadia Mono"/>
          <w:color w:val="000000"/>
          <w:sz w:val="19"/>
          <w:szCs w:val="19"/>
          <w:highlight w:val="white"/>
          <w:lang w:val="en-US"/>
        </w:rPr>
        <w:t xml:space="preserve">(h =&gt; </w:t>
      </w:r>
      <w:proofErr w:type="spellStart"/>
      <w:r w:rsidRPr="00052CA1">
        <w:rPr>
          <w:rFonts w:ascii="Cascadia Mono" w:hAnsi="Cascadia Mono" w:cs="Cascadia Mono"/>
          <w:color w:val="000000"/>
          <w:sz w:val="19"/>
          <w:szCs w:val="19"/>
          <w:highlight w:val="white"/>
          <w:lang w:val="en-US"/>
        </w:rPr>
        <w:t>h.Bird</w:t>
      </w:r>
      <w:proofErr w:type="spellEnd"/>
      <w:r w:rsidRPr="00052CA1">
        <w:rPr>
          <w:rFonts w:ascii="Cascadia Mono" w:hAnsi="Cascadia Mono" w:cs="Cascadia Mono"/>
          <w:color w:val="000000"/>
          <w:sz w:val="19"/>
          <w:szCs w:val="19"/>
          <w:highlight w:val="white"/>
          <w:lang w:val="en-US"/>
        </w:rPr>
        <w:t>)</w:t>
      </w:r>
    </w:p>
    <w:p w14:paraId="34EEE8D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ThenInclude</w:t>
      </w:r>
      <w:proofErr w:type="spellEnd"/>
      <w:proofErr w:type="gramEnd"/>
      <w:r w:rsidRPr="00052CA1">
        <w:rPr>
          <w:rFonts w:ascii="Cascadia Mono" w:hAnsi="Cascadia Mono" w:cs="Cascadia Mono"/>
          <w:color w:val="000000"/>
          <w:sz w:val="19"/>
          <w:szCs w:val="19"/>
          <w:highlight w:val="white"/>
          <w:lang w:val="en-US"/>
        </w:rPr>
        <w:t xml:space="preserve">(b =&gt; </w:t>
      </w:r>
      <w:proofErr w:type="spellStart"/>
      <w:r w:rsidRPr="00052CA1">
        <w:rPr>
          <w:rFonts w:ascii="Cascadia Mono" w:hAnsi="Cascadia Mono" w:cs="Cascadia Mono"/>
          <w:color w:val="000000"/>
          <w:sz w:val="19"/>
          <w:szCs w:val="19"/>
          <w:highlight w:val="white"/>
          <w:lang w:val="en-US"/>
        </w:rPr>
        <w:t>b.Batch</w:t>
      </w:r>
      <w:proofErr w:type="spellEnd"/>
      <w:r w:rsidRPr="00052CA1">
        <w:rPr>
          <w:rFonts w:ascii="Cascadia Mono" w:hAnsi="Cascadia Mono" w:cs="Cascadia Mono"/>
          <w:color w:val="000000"/>
          <w:sz w:val="19"/>
          <w:szCs w:val="19"/>
          <w:highlight w:val="white"/>
          <w:lang w:val="en-US"/>
        </w:rPr>
        <w:t>)</w:t>
      </w:r>
    </w:p>
    <w:p w14:paraId="4C67AF1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.Include</w:t>
      </w:r>
      <w:proofErr w:type="gramEnd"/>
      <w:r w:rsidRPr="00052CA1">
        <w:rPr>
          <w:rFonts w:ascii="Cascadia Mono" w:hAnsi="Cascadia Mono" w:cs="Cascadia Mono"/>
          <w:color w:val="000000"/>
          <w:sz w:val="19"/>
          <w:szCs w:val="19"/>
          <w:highlight w:val="white"/>
          <w:lang w:val="en-US"/>
        </w:rPr>
        <w:t xml:space="preserve">(h =&gt; </w:t>
      </w:r>
      <w:proofErr w:type="spellStart"/>
      <w:r w:rsidRPr="00052CA1">
        <w:rPr>
          <w:rFonts w:ascii="Cascadia Mono" w:hAnsi="Cascadia Mono" w:cs="Cascadia Mono"/>
          <w:color w:val="000000"/>
          <w:sz w:val="19"/>
          <w:szCs w:val="19"/>
          <w:highlight w:val="white"/>
          <w:lang w:val="en-US"/>
        </w:rPr>
        <w:t>h.Bird</w:t>
      </w:r>
      <w:proofErr w:type="spellEnd"/>
      <w:r w:rsidRPr="00052CA1">
        <w:rPr>
          <w:rFonts w:ascii="Cascadia Mono" w:hAnsi="Cascadia Mono" w:cs="Cascadia Mono"/>
          <w:color w:val="000000"/>
          <w:sz w:val="19"/>
          <w:szCs w:val="19"/>
          <w:highlight w:val="white"/>
          <w:lang w:val="en-US"/>
        </w:rPr>
        <w:t>)</w:t>
      </w:r>
    </w:p>
    <w:p w14:paraId="40B3D7A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ThenInclude</w:t>
      </w:r>
      <w:proofErr w:type="spellEnd"/>
      <w:proofErr w:type="gramEnd"/>
      <w:r w:rsidRPr="00052CA1">
        <w:rPr>
          <w:rFonts w:ascii="Cascadia Mono" w:hAnsi="Cascadia Mono" w:cs="Cascadia Mono"/>
          <w:color w:val="000000"/>
          <w:sz w:val="19"/>
          <w:szCs w:val="19"/>
          <w:highlight w:val="white"/>
          <w:lang w:val="en-US"/>
        </w:rPr>
        <w:t xml:space="preserve">(b =&gt; </w:t>
      </w:r>
      <w:proofErr w:type="spellStart"/>
      <w:r w:rsidRPr="00052CA1">
        <w:rPr>
          <w:rFonts w:ascii="Cascadia Mono" w:hAnsi="Cascadia Mono" w:cs="Cascadia Mono"/>
          <w:color w:val="000000"/>
          <w:sz w:val="19"/>
          <w:szCs w:val="19"/>
          <w:highlight w:val="white"/>
          <w:lang w:val="en-US"/>
        </w:rPr>
        <w:t>b.Cage</w:t>
      </w:r>
      <w:proofErr w:type="spellEnd"/>
      <w:r w:rsidRPr="00052CA1">
        <w:rPr>
          <w:rFonts w:ascii="Cascadia Mono" w:hAnsi="Cascadia Mono" w:cs="Cascadia Mono"/>
          <w:color w:val="000000"/>
          <w:sz w:val="19"/>
          <w:szCs w:val="19"/>
          <w:highlight w:val="white"/>
          <w:lang w:val="en-US"/>
        </w:rPr>
        <w:t>)</w:t>
      </w:r>
    </w:p>
    <w:p w14:paraId="4E65B9A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AsQueryable</w:t>
      </w:r>
      <w:proofErr w:type="spellEnd"/>
      <w:proofErr w:type="gramEnd"/>
      <w:r w:rsidRPr="00052CA1">
        <w:rPr>
          <w:rFonts w:ascii="Cascadia Mono" w:hAnsi="Cascadia Mono" w:cs="Cascadia Mono"/>
          <w:color w:val="000000"/>
          <w:sz w:val="19"/>
          <w:szCs w:val="19"/>
          <w:highlight w:val="white"/>
          <w:lang w:val="en-US"/>
        </w:rPr>
        <w:t>();</w:t>
      </w:r>
    </w:p>
    <w:p w14:paraId="2F90F3A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6E0CE7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FF"/>
          <w:sz w:val="19"/>
          <w:szCs w:val="19"/>
          <w:highlight w:val="white"/>
          <w:lang w:val="en-US"/>
        </w:rPr>
        <w:t>string</w:t>
      </w:r>
      <w:proofErr w:type="gramEnd"/>
      <w:r w:rsidRPr="00052CA1">
        <w:rPr>
          <w:rFonts w:ascii="Cascadia Mono" w:hAnsi="Cascadia Mono" w:cs="Cascadia Mono"/>
          <w:color w:val="000000"/>
          <w:sz w:val="19"/>
          <w:szCs w:val="19"/>
          <w:highlight w:val="white"/>
          <w:lang w:val="en-US"/>
        </w:rPr>
        <w:t>.IsNullOrEmpty</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birdNumberFilter</w:t>
      </w:r>
      <w:proofErr w:type="spellEnd"/>
      <w:r w:rsidRPr="00052CA1">
        <w:rPr>
          <w:rFonts w:ascii="Cascadia Mono" w:hAnsi="Cascadia Mono" w:cs="Cascadia Mono"/>
          <w:color w:val="000000"/>
          <w:sz w:val="19"/>
          <w:szCs w:val="19"/>
          <w:highlight w:val="white"/>
          <w:lang w:val="en-US"/>
        </w:rPr>
        <w:t>))</w:t>
      </w:r>
    </w:p>
    <w:p w14:paraId="595CD7C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9CE205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healthCards</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healthCards.Where</w:t>
      </w:r>
      <w:proofErr w:type="spellEnd"/>
      <w:r w:rsidRPr="00052CA1">
        <w:rPr>
          <w:rFonts w:ascii="Cascadia Mono" w:hAnsi="Cascadia Mono" w:cs="Cascadia Mono"/>
          <w:color w:val="000000"/>
          <w:sz w:val="19"/>
          <w:szCs w:val="19"/>
          <w:highlight w:val="white"/>
          <w:lang w:val="en-US"/>
        </w:rPr>
        <w:t xml:space="preserve">(h =&gt; </w:t>
      </w:r>
      <w:proofErr w:type="spellStart"/>
      <w:proofErr w:type="gramStart"/>
      <w:r w:rsidRPr="00052CA1">
        <w:rPr>
          <w:rFonts w:ascii="Cascadia Mono" w:hAnsi="Cascadia Mono" w:cs="Cascadia Mono"/>
          <w:color w:val="000000"/>
          <w:sz w:val="19"/>
          <w:szCs w:val="19"/>
          <w:highlight w:val="white"/>
          <w:lang w:val="en-US"/>
        </w:rPr>
        <w:t>h.Bird.BirdNumber</w:t>
      </w:r>
      <w:proofErr w:type="gramEnd"/>
      <w:r w:rsidRPr="00052CA1">
        <w:rPr>
          <w:rFonts w:ascii="Cascadia Mono" w:hAnsi="Cascadia Mono" w:cs="Cascadia Mono"/>
          <w:color w:val="000000"/>
          <w:sz w:val="19"/>
          <w:szCs w:val="19"/>
          <w:highlight w:val="white"/>
          <w:lang w:val="en-US"/>
        </w:rPr>
        <w:t>.Contains</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birdNumberFilter</w:t>
      </w:r>
      <w:proofErr w:type="spellEnd"/>
      <w:r w:rsidRPr="00052CA1">
        <w:rPr>
          <w:rFonts w:ascii="Cascadia Mono" w:hAnsi="Cascadia Mono" w:cs="Cascadia Mono"/>
          <w:color w:val="000000"/>
          <w:sz w:val="19"/>
          <w:szCs w:val="19"/>
          <w:highlight w:val="white"/>
          <w:lang w:val="en-US"/>
        </w:rPr>
        <w:t>));</w:t>
      </w:r>
    </w:p>
    <w:p w14:paraId="53BB94E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E4C3FF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E3E4BE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FF"/>
          <w:sz w:val="19"/>
          <w:szCs w:val="19"/>
          <w:highlight w:val="white"/>
          <w:lang w:val="en-US"/>
        </w:rPr>
        <w:t>string</w:t>
      </w:r>
      <w:proofErr w:type="gramEnd"/>
      <w:r w:rsidRPr="00052CA1">
        <w:rPr>
          <w:rFonts w:ascii="Cascadia Mono" w:hAnsi="Cascadia Mono" w:cs="Cascadia Mono"/>
          <w:color w:val="000000"/>
          <w:sz w:val="19"/>
          <w:szCs w:val="19"/>
          <w:highlight w:val="white"/>
          <w:lang w:val="en-US"/>
        </w:rPr>
        <w:t>.IsNullOrEmpty</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vaccinationsFilter</w:t>
      </w:r>
      <w:proofErr w:type="spellEnd"/>
      <w:r w:rsidRPr="00052CA1">
        <w:rPr>
          <w:rFonts w:ascii="Cascadia Mono" w:hAnsi="Cascadia Mono" w:cs="Cascadia Mono"/>
          <w:color w:val="000000"/>
          <w:sz w:val="19"/>
          <w:szCs w:val="19"/>
          <w:highlight w:val="white"/>
          <w:lang w:val="en-US"/>
        </w:rPr>
        <w:t>))</w:t>
      </w:r>
    </w:p>
    <w:p w14:paraId="26F2DC1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DF181B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healthCards</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healthCards.Where</w:t>
      </w:r>
      <w:proofErr w:type="spellEnd"/>
      <w:r w:rsidRPr="00052CA1">
        <w:rPr>
          <w:rFonts w:ascii="Cascadia Mono" w:hAnsi="Cascadia Mono" w:cs="Cascadia Mono"/>
          <w:color w:val="000000"/>
          <w:sz w:val="19"/>
          <w:szCs w:val="19"/>
          <w:highlight w:val="white"/>
          <w:lang w:val="en-US"/>
        </w:rPr>
        <w:t xml:space="preserve">(h =&gt; </w:t>
      </w:r>
      <w:proofErr w:type="spellStart"/>
      <w:proofErr w:type="gramStart"/>
      <w:r w:rsidRPr="00052CA1">
        <w:rPr>
          <w:rFonts w:ascii="Cascadia Mono" w:hAnsi="Cascadia Mono" w:cs="Cascadia Mono"/>
          <w:color w:val="000000"/>
          <w:sz w:val="19"/>
          <w:szCs w:val="19"/>
          <w:highlight w:val="white"/>
          <w:lang w:val="en-US"/>
        </w:rPr>
        <w:t>h.Vaccinations.Contains</w:t>
      </w:r>
      <w:proofErr w:type="spellEnd"/>
      <w:proofErr w:type="gram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vaccinationsFilter</w:t>
      </w:r>
      <w:proofErr w:type="spellEnd"/>
      <w:r w:rsidRPr="00052CA1">
        <w:rPr>
          <w:rFonts w:ascii="Cascadia Mono" w:hAnsi="Cascadia Mono" w:cs="Cascadia Mono"/>
          <w:color w:val="000000"/>
          <w:sz w:val="19"/>
          <w:szCs w:val="19"/>
          <w:highlight w:val="white"/>
          <w:lang w:val="en-US"/>
        </w:rPr>
        <w:t>));</w:t>
      </w:r>
    </w:p>
    <w:p w14:paraId="450B42B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C0C625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22686D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viewModel</w:t>
      </w:r>
      <w:proofErr w:type="spellEnd"/>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HealthCardFilterVM</w:t>
      </w:r>
      <w:proofErr w:type="spellEnd"/>
    </w:p>
    <w:p w14:paraId="7B0FC60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72C4E1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BirdNumberFilter</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birdNumberFilter</w:t>
      </w:r>
      <w:proofErr w:type="spellEnd"/>
      <w:r w:rsidRPr="00052CA1">
        <w:rPr>
          <w:rFonts w:ascii="Cascadia Mono" w:hAnsi="Cascadia Mono" w:cs="Cascadia Mono"/>
          <w:color w:val="000000"/>
          <w:sz w:val="19"/>
          <w:szCs w:val="19"/>
          <w:highlight w:val="white"/>
          <w:lang w:val="en-US"/>
        </w:rPr>
        <w:t>,</w:t>
      </w:r>
    </w:p>
    <w:p w14:paraId="69BD6D1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VaccinationsFilter</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vaccinationsFilter</w:t>
      </w:r>
      <w:proofErr w:type="spellEnd"/>
      <w:r w:rsidRPr="00052CA1">
        <w:rPr>
          <w:rFonts w:ascii="Cascadia Mono" w:hAnsi="Cascadia Mono" w:cs="Cascadia Mono"/>
          <w:color w:val="000000"/>
          <w:sz w:val="19"/>
          <w:szCs w:val="19"/>
          <w:highlight w:val="white"/>
          <w:lang w:val="en-US"/>
        </w:rPr>
        <w:t>,</w:t>
      </w:r>
    </w:p>
    <w:p w14:paraId="230F4BA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HealthCards</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healthCards.ToList</w:t>
      </w:r>
      <w:proofErr w:type="spellEnd"/>
      <w:r w:rsidRPr="00052CA1">
        <w:rPr>
          <w:rFonts w:ascii="Cascadia Mono" w:hAnsi="Cascadia Mono" w:cs="Cascadia Mono"/>
          <w:color w:val="000000"/>
          <w:sz w:val="19"/>
          <w:szCs w:val="19"/>
          <w:highlight w:val="white"/>
          <w:lang w:val="en-US"/>
        </w:rPr>
        <w:t>()</w:t>
      </w:r>
    </w:p>
    <w:p w14:paraId="1CD4F00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009DBA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p>
    <w:p w14:paraId="053D0AC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w:t>
      </w:r>
      <w:proofErr w:type="spellStart"/>
      <w:r w:rsidRPr="00052CA1">
        <w:rPr>
          <w:rFonts w:ascii="Cascadia Mono" w:hAnsi="Cascadia Mono" w:cs="Cascadia Mono"/>
          <w:color w:val="000000"/>
          <w:sz w:val="19"/>
          <w:szCs w:val="19"/>
          <w:highlight w:val="white"/>
          <w:lang w:val="en-US"/>
        </w:rPr>
        <w:t>viewModel</w:t>
      </w:r>
      <w:proofErr w:type="spellEnd"/>
      <w:r w:rsidRPr="00052CA1">
        <w:rPr>
          <w:rFonts w:ascii="Cascadia Mono" w:hAnsi="Cascadia Mono" w:cs="Cascadia Mono"/>
          <w:color w:val="000000"/>
          <w:sz w:val="19"/>
          <w:szCs w:val="19"/>
          <w:highlight w:val="white"/>
          <w:lang w:val="en-US"/>
        </w:rPr>
        <w:t>);</w:t>
      </w:r>
    </w:p>
    <w:p w14:paraId="11D293F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682216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9481D4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HttpGet</w:t>
      </w:r>
      <w:proofErr w:type="spellEnd"/>
      <w:r w:rsidRPr="00052CA1">
        <w:rPr>
          <w:rFonts w:ascii="Cascadia Mono" w:hAnsi="Cascadia Mono" w:cs="Cascadia Mono"/>
          <w:color w:val="000000"/>
          <w:sz w:val="19"/>
          <w:szCs w:val="19"/>
          <w:highlight w:val="white"/>
          <w:lang w:val="en-US"/>
        </w:rPr>
        <w:t>]</w:t>
      </w:r>
    </w:p>
    <w:p w14:paraId="3E97CA6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Create(</w:t>
      </w:r>
      <w:proofErr w:type="gramEnd"/>
      <w:r w:rsidRPr="00052CA1">
        <w:rPr>
          <w:rFonts w:ascii="Cascadia Mono" w:hAnsi="Cascadia Mono" w:cs="Cascadia Mono"/>
          <w:color w:val="000000"/>
          <w:sz w:val="19"/>
          <w:szCs w:val="19"/>
          <w:highlight w:val="white"/>
          <w:lang w:val="en-US"/>
        </w:rPr>
        <w:t>)</w:t>
      </w:r>
    </w:p>
    <w:p w14:paraId="603C2E8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FD0CBF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ViewBag.Birds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GetBirdsSelectList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082E09B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View(</w:t>
      </w:r>
      <w:proofErr w:type="gramEnd"/>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HealthCard</w:t>
      </w:r>
      <w:proofErr w:type="spellEnd"/>
      <w:r w:rsidRPr="00052CA1">
        <w:rPr>
          <w:rFonts w:ascii="Cascadia Mono" w:hAnsi="Cascadia Mono" w:cs="Cascadia Mono"/>
          <w:color w:val="000000"/>
          <w:sz w:val="19"/>
          <w:szCs w:val="19"/>
          <w:highlight w:val="white"/>
          <w:lang w:val="en-US"/>
        </w:rPr>
        <w:t>());</w:t>
      </w:r>
    </w:p>
    <w:p w14:paraId="6938824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7EAF03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B0DD1E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HttpPost</w:t>
      </w:r>
      <w:proofErr w:type="spellEnd"/>
      <w:r w:rsidRPr="00052CA1">
        <w:rPr>
          <w:rFonts w:ascii="Cascadia Mono" w:hAnsi="Cascadia Mono" w:cs="Cascadia Mono"/>
          <w:color w:val="000000"/>
          <w:sz w:val="19"/>
          <w:szCs w:val="19"/>
          <w:highlight w:val="white"/>
          <w:lang w:val="en-US"/>
        </w:rPr>
        <w:t>]</w:t>
      </w:r>
    </w:p>
    <w:p w14:paraId="6C39A08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Create(</w:t>
      </w:r>
      <w:proofErr w:type="spellStart"/>
      <w:proofErr w:type="gramEnd"/>
      <w:r w:rsidRPr="00052CA1">
        <w:rPr>
          <w:rFonts w:ascii="Cascadia Mono" w:hAnsi="Cascadia Mono" w:cs="Cascadia Mono"/>
          <w:color w:val="000000"/>
          <w:sz w:val="19"/>
          <w:szCs w:val="19"/>
          <w:highlight w:val="white"/>
          <w:lang w:val="en-US"/>
        </w:rPr>
        <w:t>HealthCard</w:t>
      </w:r>
      <w:proofErr w:type="spellEnd"/>
      <w:r w:rsidRPr="00052CA1">
        <w:rPr>
          <w:rFonts w:ascii="Cascadia Mono" w:hAnsi="Cascadia Mono" w:cs="Cascadia Mono"/>
          <w:color w:val="000000"/>
          <w:sz w:val="19"/>
          <w:szCs w:val="19"/>
          <w:highlight w:val="white"/>
          <w:lang w:val="en-US"/>
        </w:rPr>
        <w:t xml:space="preserve"> model)</w:t>
      </w:r>
    </w:p>
    <w:p w14:paraId="79CFEAD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87193A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ModelState.IsValid</w:t>
      </w:r>
      <w:proofErr w:type="spellEnd"/>
      <w:proofErr w:type="gramEnd"/>
      <w:r w:rsidRPr="00052CA1">
        <w:rPr>
          <w:rFonts w:ascii="Cascadia Mono" w:hAnsi="Cascadia Mono" w:cs="Cascadia Mono"/>
          <w:color w:val="000000"/>
          <w:sz w:val="19"/>
          <w:szCs w:val="19"/>
          <w:highlight w:val="white"/>
          <w:lang w:val="en-US"/>
        </w:rPr>
        <w:t>)</w:t>
      </w:r>
    </w:p>
    <w:p w14:paraId="7839204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298957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ViewBag.Birds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GetBirdsSelectList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72A9F2E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7CD791F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50827E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4F0453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db.HealthCards.Add</w:t>
      </w:r>
      <w:proofErr w:type="spellEnd"/>
      <w:proofErr w:type="gramEnd"/>
      <w:r w:rsidRPr="00052CA1">
        <w:rPr>
          <w:rFonts w:ascii="Cascadia Mono" w:hAnsi="Cascadia Mono" w:cs="Cascadia Mono"/>
          <w:color w:val="000000"/>
          <w:sz w:val="19"/>
          <w:szCs w:val="19"/>
          <w:highlight w:val="white"/>
          <w:lang w:val="en-US"/>
        </w:rPr>
        <w:t>(model);</w:t>
      </w:r>
    </w:p>
    <w:p w14:paraId="209BA5D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db.SaveChanges</w:t>
      </w:r>
      <w:proofErr w:type="spellEnd"/>
      <w:proofErr w:type="gramEnd"/>
      <w:r w:rsidRPr="00052CA1">
        <w:rPr>
          <w:rFonts w:ascii="Cascadia Mono" w:hAnsi="Cascadia Mono" w:cs="Cascadia Mono"/>
          <w:color w:val="000000"/>
          <w:sz w:val="19"/>
          <w:szCs w:val="19"/>
          <w:highlight w:val="white"/>
          <w:lang w:val="en-US"/>
        </w:rPr>
        <w:t>();</w:t>
      </w:r>
    </w:p>
    <w:p w14:paraId="0E36340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50769AE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RedirectToAction</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7120754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53F8F2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2631F0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HttpGet</w:t>
      </w:r>
      <w:proofErr w:type="spellEnd"/>
      <w:r w:rsidRPr="00052CA1">
        <w:rPr>
          <w:rFonts w:ascii="Cascadia Mono" w:hAnsi="Cascadia Mono" w:cs="Cascadia Mono"/>
          <w:color w:val="000000"/>
          <w:sz w:val="19"/>
          <w:szCs w:val="19"/>
          <w:highlight w:val="white"/>
          <w:lang w:val="en-US"/>
        </w:rPr>
        <w:t>]</w:t>
      </w:r>
    </w:p>
    <w:p w14:paraId="5FAA76A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Update(</w:t>
      </w:r>
      <w:proofErr w:type="gramEnd"/>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2996011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AB499D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healthCard</w:t>
      </w:r>
      <w:proofErr w:type="spellEnd"/>
      <w:r w:rsidRPr="00052CA1">
        <w:rPr>
          <w:rFonts w:ascii="Cascadia Mono" w:hAnsi="Cascadia Mono" w:cs="Cascadia Mono"/>
          <w:color w:val="000000"/>
          <w:sz w:val="19"/>
          <w:szCs w:val="19"/>
          <w:highlight w:val="white"/>
          <w:lang w:val="en-US"/>
        </w:rPr>
        <w:t xml:space="preserve"> = _</w:t>
      </w:r>
      <w:proofErr w:type="spellStart"/>
      <w:proofErr w:type="gramStart"/>
      <w:r w:rsidRPr="00052CA1">
        <w:rPr>
          <w:rFonts w:ascii="Cascadia Mono" w:hAnsi="Cascadia Mono" w:cs="Cascadia Mono"/>
          <w:color w:val="000000"/>
          <w:sz w:val="19"/>
          <w:szCs w:val="19"/>
          <w:highlight w:val="white"/>
          <w:lang w:val="en-US"/>
        </w:rPr>
        <w:t>db.HealthCards</w:t>
      </w:r>
      <w:proofErr w:type="spellEnd"/>
      <w:proofErr w:type="gramEnd"/>
    </w:p>
    <w:p w14:paraId="7D7E6F5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.Include</w:t>
      </w:r>
      <w:proofErr w:type="gramEnd"/>
      <w:r w:rsidRPr="00052CA1">
        <w:rPr>
          <w:rFonts w:ascii="Cascadia Mono" w:hAnsi="Cascadia Mono" w:cs="Cascadia Mono"/>
          <w:color w:val="000000"/>
          <w:sz w:val="19"/>
          <w:szCs w:val="19"/>
          <w:highlight w:val="white"/>
          <w:lang w:val="en-US"/>
        </w:rPr>
        <w:t xml:space="preserve">(h =&gt; </w:t>
      </w:r>
      <w:proofErr w:type="spellStart"/>
      <w:r w:rsidRPr="00052CA1">
        <w:rPr>
          <w:rFonts w:ascii="Cascadia Mono" w:hAnsi="Cascadia Mono" w:cs="Cascadia Mono"/>
          <w:color w:val="000000"/>
          <w:sz w:val="19"/>
          <w:szCs w:val="19"/>
          <w:highlight w:val="white"/>
          <w:lang w:val="en-US"/>
        </w:rPr>
        <w:t>h.Bird</w:t>
      </w:r>
      <w:proofErr w:type="spellEnd"/>
      <w:r w:rsidRPr="00052CA1">
        <w:rPr>
          <w:rFonts w:ascii="Cascadia Mono" w:hAnsi="Cascadia Mono" w:cs="Cascadia Mono"/>
          <w:color w:val="000000"/>
          <w:sz w:val="19"/>
          <w:szCs w:val="19"/>
          <w:highlight w:val="white"/>
          <w:lang w:val="en-US"/>
        </w:rPr>
        <w:t>)</w:t>
      </w:r>
    </w:p>
    <w:p w14:paraId="7682839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FirstOrDefault</w:t>
      </w:r>
      <w:proofErr w:type="spellEnd"/>
      <w:proofErr w:type="gramEnd"/>
      <w:r w:rsidRPr="00052CA1">
        <w:rPr>
          <w:rFonts w:ascii="Cascadia Mono" w:hAnsi="Cascadia Mono" w:cs="Cascadia Mono"/>
          <w:color w:val="000000"/>
          <w:sz w:val="19"/>
          <w:szCs w:val="19"/>
          <w:highlight w:val="white"/>
          <w:lang w:val="en-US"/>
        </w:rPr>
        <w:t xml:space="preserve">(h =&gt; </w:t>
      </w:r>
      <w:proofErr w:type="spellStart"/>
      <w:r w:rsidRPr="00052CA1">
        <w:rPr>
          <w:rFonts w:ascii="Cascadia Mono" w:hAnsi="Cascadia Mono" w:cs="Cascadia Mono"/>
          <w:color w:val="000000"/>
          <w:sz w:val="19"/>
          <w:szCs w:val="19"/>
          <w:highlight w:val="white"/>
          <w:lang w:val="en-US"/>
        </w:rPr>
        <w:t>h.Id</w:t>
      </w:r>
      <w:proofErr w:type="spellEnd"/>
      <w:r w:rsidRPr="00052CA1">
        <w:rPr>
          <w:rFonts w:ascii="Cascadia Mono" w:hAnsi="Cascadia Mono" w:cs="Cascadia Mono"/>
          <w:color w:val="000000"/>
          <w:sz w:val="19"/>
          <w:szCs w:val="19"/>
          <w:highlight w:val="white"/>
          <w:lang w:val="en-US"/>
        </w:rPr>
        <w:t xml:space="preserve"> == id);</w:t>
      </w:r>
    </w:p>
    <w:p w14:paraId="08003FF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CA261B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healthCard</w:t>
      </w:r>
      <w:proofErr w:type="spellEnd"/>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4C8B567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87FDFE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NotFound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7CBE6DB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08532B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0F894B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w:t>
      </w:r>
      <w:proofErr w:type="spellStart"/>
      <w:r w:rsidRPr="00052CA1">
        <w:rPr>
          <w:rFonts w:ascii="Cascadia Mono" w:hAnsi="Cascadia Mono" w:cs="Cascadia Mono"/>
          <w:color w:val="000000"/>
          <w:sz w:val="19"/>
          <w:szCs w:val="19"/>
          <w:highlight w:val="white"/>
          <w:lang w:val="en-US"/>
        </w:rPr>
        <w:t>healthCard</w:t>
      </w:r>
      <w:proofErr w:type="spellEnd"/>
      <w:r w:rsidRPr="00052CA1">
        <w:rPr>
          <w:rFonts w:ascii="Cascadia Mono" w:hAnsi="Cascadia Mono" w:cs="Cascadia Mono"/>
          <w:color w:val="000000"/>
          <w:sz w:val="19"/>
          <w:szCs w:val="19"/>
          <w:highlight w:val="white"/>
          <w:lang w:val="en-US"/>
        </w:rPr>
        <w:t>);</w:t>
      </w:r>
    </w:p>
    <w:p w14:paraId="5B6D12D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27848A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5B86FFD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HttpPost</w:t>
      </w:r>
      <w:proofErr w:type="spellEnd"/>
      <w:r w:rsidRPr="00052CA1">
        <w:rPr>
          <w:rFonts w:ascii="Cascadia Mono" w:hAnsi="Cascadia Mono" w:cs="Cascadia Mono"/>
          <w:color w:val="000000"/>
          <w:sz w:val="19"/>
          <w:szCs w:val="19"/>
          <w:highlight w:val="white"/>
          <w:lang w:val="en-US"/>
        </w:rPr>
        <w:t>]</w:t>
      </w:r>
    </w:p>
    <w:p w14:paraId="65127DA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Update(</w:t>
      </w:r>
      <w:proofErr w:type="spellStart"/>
      <w:proofErr w:type="gramEnd"/>
      <w:r w:rsidRPr="00052CA1">
        <w:rPr>
          <w:rFonts w:ascii="Cascadia Mono" w:hAnsi="Cascadia Mono" w:cs="Cascadia Mono"/>
          <w:color w:val="000000"/>
          <w:sz w:val="19"/>
          <w:szCs w:val="19"/>
          <w:highlight w:val="white"/>
          <w:lang w:val="en-US"/>
        </w:rPr>
        <w:t>HealthCard</w:t>
      </w:r>
      <w:proofErr w:type="spellEnd"/>
      <w:r w:rsidRPr="00052CA1">
        <w:rPr>
          <w:rFonts w:ascii="Cascadia Mono" w:hAnsi="Cascadia Mono" w:cs="Cascadia Mono"/>
          <w:color w:val="000000"/>
          <w:sz w:val="19"/>
          <w:szCs w:val="19"/>
          <w:highlight w:val="white"/>
          <w:lang w:val="en-US"/>
        </w:rPr>
        <w:t xml:space="preserve"> model)</w:t>
      </w:r>
    </w:p>
    <w:p w14:paraId="116C562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430E24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ModelState.IsValid</w:t>
      </w:r>
      <w:proofErr w:type="spellEnd"/>
      <w:proofErr w:type="gramEnd"/>
      <w:r w:rsidRPr="00052CA1">
        <w:rPr>
          <w:rFonts w:ascii="Cascadia Mono" w:hAnsi="Cascadia Mono" w:cs="Cascadia Mono"/>
          <w:color w:val="000000"/>
          <w:sz w:val="19"/>
          <w:szCs w:val="19"/>
          <w:highlight w:val="white"/>
          <w:lang w:val="en-US"/>
        </w:rPr>
        <w:t>)</w:t>
      </w:r>
    </w:p>
    <w:p w14:paraId="62651FF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C88620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7726A1A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0156DF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127BFB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db.HealthCards.Update</w:t>
      </w:r>
      <w:proofErr w:type="spellEnd"/>
      <w:proofErr w:type="gramEnd"/>
      <w:r w:rsidRPr="00052CA1">
        <w:rPr>
          <w:rFonts w:ascii="Cascadia Mono" w:hAnsi="Cascadia Mono" w:cs="Cascadia Mono"/>
          <w:color w:val="000000"/>
          <w:sz w:val="19"/>
          <w:szCs w:val="19"/>
          <w:highlight w:val="white"/>
          <w:lang w:val="en-US"/>
        </w:rPr>
        <w:t>(model);</w:t>
      </w:r>
    </w:p>
    <w:p w14:paraId="1CF3CC4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db.SaveChanges</w:t>
      </w:r>
      <w:proofErr w:type="spellEnd"/>
      <w:proofErr w:type="gramEnd"/>
      <w:r w:rsidRPr="00052CA1">
        <w:rPr>
          <w:rFonts w:ascii="Cascadia Mono" w:hAnsi="Cascadia Mono" w:cs="Cascadia Mono"/>
          <w:color w:val="000000"/>
          <w:sz w:val="19"/>
          <w:szCs w:val="19"/>
          <w:highlight w:val="white"/>
          <w:lang w:val="en-US"/>
        </w:rPr>
        <w:t>();</w:t>
      </w:r>
    </w:p>
    <w:p w14:paraId="4FF02A7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B98ED7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RedirectToAction</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44D9F15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80BDED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A71725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HttpGet</w:t>
      </w:r>
      <w:proofErr w:type="spellEnd"/>
      <w:r w:rsidRPr="00052CA1">
        <w:rPr>
          <w:rFonts w:ascii="Cascadia Mono" w:hAnsi="Cascadia Mono" w:cs="Cascadia Mono"/>
          <w:color w:val="000000"/>
          <w:sz w:val="19"/>
          <w:szCs w:val="19"/>
          <w:highlight w:val="white"/>
          <w:lang w:val="en-US"/>
        </w:rPr>
        <w:t>]</w:t>
      </w:r>
    </w:p>
    <w:p w14:paraId="6D3D4EE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Delete(</w:t>
      </w:r>
      <w:proofErr w:type="gramEnd"/>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6408A3C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A80A5A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healthCard</w:t>
      </w:r>
      <w:proofErr w:type="spellEnd"/>
      <w:r w:rsidRPr="00052CA1">
        <w:rPr>
          <w:rFonts w:ascii="Cascadia Mono" w:hAnsi="Cascadia Mono" w:cs="Cascadia Mono"/>
          <w:color w:val="000000"/>
          <w:sz w:val="19"/>
          <w:szCs w:val="19"/>
          <w:highlight w:val="white"/>
          <w:lang w:val="en-US"/>
        </w:rPr>
        <w:t xml:space="preserve"> = _</w:t>
      </w:r>
      <w:proofErr w:type="spellStart"/>
      <w:proofErr w:type="gramStart"/>
      <w:r w:rsidRPr="00052CA1">
        <w:rPr>
          <w:rFonts w:ascii="Cascadia Mono" w:hAnsi="Cascadia Mono" w:cs="Cascadia Mono"/>
          <w:color w:val="000000"/>
          <w:sz w:val="19"/>
          <w:szCs w:val="19"/>
          <w:highlight w:val="white"/>
          <w:lang w:val="en-US"/>
        </w:rPr>
        <w:t>db.HealthCards</w:t>
      </w:r>
      <w:proofErr w:type="spellEnd"/>
      <w:proofErr w:type="gramEnd"/>
    </w:p>
    <w:p w14:paraId="745F914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.Include</w:t>
      </w:r>
      <w:proofErr w:type="gramEnd"/>
      <w:r w:rsidRPr="00052CA1">
        <w:rPr>
          <w:rFonts w:ascii="Cascadia Mono" w:hAnsi="Cascadia Mono" w:cs="Cascadia Mono"/>
          <w:color w:val="000000"/>
          <w:sz w:val="19"/>
          <w:szCs w:val="19"/>
          <w:highlight w:val="white"/>
          <w:lang w:val="en-US"/>
        </w:rPr>
        <w:t xml:space="preserve">(h =&gt; </w:t>
      </w:r>
      <w:proofErr w:type="spellStart"/>
      <w:r w:rsidRPr="00052CA1">
        <w:rPr>
          <w:rFonts w:ascii="Cascadia Mono" w:hAnsi="Cascadia Mono" w:cs="Cascadia Mono"/>
          <w:color w:val="000000"/>
          <w:sz w:val="19"/>
          <w:szCs w:val="19"/>
          <w:highlight w:val="white"/>
          <w:lang w:val="en-US"/>
        </w:rPr>
        <w:t>h.Bird</w:t>
      </w:r>
      <w:proofErr w:type="spellEnd"/>
      <w:r w:rsidRPr="00052CA1">
        <w:rPr>
          <w:rFonts w:ascii="Cascadia Mono" w:hAnsi="Cascadia Mono" w:cs="Cascadia Mono"/>
          <w:color w:val="000000"/>
          <w:sz w:val="19"/>
          <w:szCs w:val="19"/>
          <w:highlight w:val="white"/>
          <w:lang w:val="en-US"/>
        </w:rPr>
        <w:t>)</w:t>
      </w:r>
    </w:p>
    <w:p w14:paraId="1155C8B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FirstOrDefault</w:t>
      </w:r>
      <w:proofErr w:type="spellEnd"/>
      <w:proofErr w:type="gramEnd"/>
      <w:r w:rsidRPr="00052CA1">
        <w:rPr>
          <w:rFonts w:ascii="Cascadia Mono" w:hAnsi="Cascadia Mono" w:cs="Cascadia Mono"/>
          <w:color w:val="000000"/>
          <w:sz w:val="19"/>
          <w:szCs w:val="19"/>
          <w:highlight w:val="white"/>
          <w:lang w:val="en-US"/>
        </w:rPr>
        <w:t xml:space="preserve">(h =&gt; </w:t>
      </w:r>
      <w:proofErr w:type="spellStart"/>
      <w:r w:rsidRPr="00052CA1">
        <w:rPr>
          <w:rFonts w:ascii="Cascadia Mono" w:hAnsi="Cascadia Mono" w:cs="Cascadia Mono"/>
          <w:color w:val="000000"/>
          <w:sz w:val="19"/>
          <w:szCs w:val="19"/>
          <w:highlight w:val="white"/>
          <w:lang w:val="en-US"/>
        </w:rPr>
        <w:t>h.Id</w:t>
      </w:r>
      <w:proofErr w:type="spellEnd"/>
      <w:r w:rsidRPr="00052CA1">
        <w:rPr>
          <w:rFonts w:ascii="Cascadia Mono" w:hAnsi="Cascadia Mono" w:cs="Cascadia Mono"/>
          <w:color w:val="000000"/>
          <w:sz w:val="19"/>
          <w:szCs w:val="19"/>
          <w:highlight w:val="white"/>
          <w:lang w:val="en-US"/>
        </w:rPr>
        <w:t xml:space="preserve"> == id);</w:t>
      </w:r>
    </w:p>
    <w:p w14:paraId="230289B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36A453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healthCard</w:t>
      </w:r>
      <w:proofErr w:type="spellEnd"/>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0EEF167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53EB7B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NotFound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521BB0F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p>
    <w:p w14:paraId="0B5FDAE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w:t>
      </w:r>
      <w:proofErr w:type="spellStart"/>
      <w:r w:rsidRPr="00052CA1">
        <w:rPr>
          <w:rFonts w:ascii="Cascadia Mono" w:hAnsi="Cascadia Mono" w:cs="Cascadia Mono"/>
          <w:color w:val="000000"/>
          <w:sz w:val="19"/>
          <w:szCs w:val="19"/>
          <w:highlight w:val="white"/>
          <w:lang w:val="en-US"/>
        </w:rPr>
        <w:t>healthCard</w:t>
      </w:r>
      <w:proofErr w:type="spellEnd"/>
      <w:r w:rsidRPr="00052CA1">
        <w:rPr>
          <w:rFonts w:ascii="Cascadia Mono" w:hAnsi="Cascadia Mono" w:cs="Cascadia Mono"/>
          <w:color w:val="000000"/>
          <w:sz w:val="19"/>
          <w:szCs w:val="19"/>
          <w:highlight w:val="white"/>
          <w:lang w:val="en-US"/>
        </w:rPr>
        <w:t>);</w:t>
      </w:r>
    </w:p>
    <w:p w14:paraId="775CAE9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9A2FAA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3C768ED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HttpPost</w:t>
      </w:r>
      <w:proofErr w:type="spellEnd"/>
      <w:r w:rsidRPr="00052CA1">
        <w:rPr>
          <w:rFonts w:ascii="Cascadia Mono" w:hAnsi="Cascadia Mono" w:cs="Cascadia Mono"/>
          <w:color w:val="000000"/>
          <w:sz w:val="19"/>
          <w:szCs w:val="19"/>
          <w:highlight w:val="white"/>
          <w:lang w:val="en-US"/>
        </w:rPr>
        <w:t>]</w:t>
      </w:r>
    </w:p>
    <w:p w14:paraId="2B52B47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ActionName</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"Delete"</w:t>
      </w:r>
      <w:r w:rsidRPr="00052CA1">
        <w:rPr>
          <w:rFonts w:ascii="Cascadia Mono" w:hAnsi="Cascadia Mono" w:cs="Cascadia Mono"/>
          <w:color w:val="000000"/>
          <w:sz w:val="19"/>
          <w:szCs w:val="19"/>
          <w:highlight w:val="white"/>
          <w:lang w:val="en-US"/>
        </w:rPr>
        <w:t>)]</w:t>
      </w:r>
    </w:p>
    <w:p w14:paraId="1EE1CAF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DeleteConfirmed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5735279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D3DE53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healthCard</w:t>
      </w:r>
      <w:proofErr w:type="spellEnd"/>
      <w:r w:rsidRPr="00052CA1">
        <w:rPr>
          <w:rFonts w:ascii="Cascadia Mono" w:hAnsi="Cascadia Mono" w:cs="Cascadia Mono"/>
          <w:color w:val="000000"/>
          <w:sz w:val="19"/>
          <w:szCs w:val="19"/>
          <w:highlight w:val="white"/>
          <w:lang w:val="en-US"/>
        </w:rPr>
        <w:t xml:space="preserve"> = _</w:t>
      </w:r>
      <w:proofErr w:type="spellStart"/>
      <w:proofErr w:type="gramStart"/>
      <w:r w:rsidRPr="00052CA1">
        <w:rPr>
          <w:rFonts w:ascii="Cascadia Mono" w:hAnsi="Cascadia Mono" w:cs="Cascadia Mono"/>
          <w:color w:val="000000"/>
          <w:sz w:val="19"/>
          <w:szCs w:val="19"/>
          <w:highlight w:val="white"/>
          <w:lang w:val="en-US"/>
        </w:rPr>
        <w:t>db.HealthCards.Find</w:t>
      </w:r>
      <w:proofErr w:type="spellEnd"/>
      <w:proofErr w:type="gramEnd"/>
      <w:r w:rsidRPr="00052CA1">
        <w:rPr>
          <w:rFonts w:ascii="Cascadia Mono" w:hAnsi="Cascadia Mono" w:cs="Cascadia Mono"/>
          <w:color w:val="000000"/>
          <w:sz w:val="19"/>
          <w:szCs w:val="19"/>
          <w:highlight w:val="white"/>
          <w:lang w:val="en-US"/>
        </w:rPr>
        <w:t>(id);</w:t>
      </w:r>
    </w:p>
    <w:p w14:paraId="3A8E47E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healthCard</w:t>
      </w:r>
      <w:proofErr w:type="spellEnd"/>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7F68CD6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29D68A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NotFound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1BC5706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0767BF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5C7D491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db.HealthCards.Remove</w:t>
      </w:r>
      <w:proofErr w:type="spellEnd"/>
      <w:proofErr w:type="gram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healthCard</w:t>
      </w:r>
      <w:proofErr w:type="spellEnd"/>
      <w:r w:rsidRPr="00052CA1">
        <w:rPr>
          <w:rFonts w:ascii="Cascadia Mono" w:hAnsi="Cascadia Mono" w:cs="Cascadia Mono"/>
          <w:color w:val="000000"/>
          <w:sz w:val="19"/>
          <w:szCs w:val="19"/>
          <w:highlight w:val="white"/>
          <w:lang w:val="en-US"/>
        </w:rPr>
        <w:t>);</w:t>
      </w:r>
    </w:p>
    <w:p w14:paraId="4D6A5D0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db.SaveChanges</w:t>
      </w:r>
      <w:proofErr w:type="spellEnd"/>
      <w:proofErr w:type="gramEnd"/>
      <w:r w:rsidRPr="00052CA1">
        <w:rPr>
          <w:rFonts w:ascii="Cascadia Mono" w:hAnsi="Cascadia Mono" w:cs="Cascadia Mono"/>
          <w:color w:val="000000"/>
          <w:sz w:val="19"/>
          <w:szCs w:val="19"/>
          <w:highlight w:val="white"/>
          <w:lang w:val="en-US"/>
        </w:rPr>
        <w:t>();</w:t>
      </w:r>
    </w:p>
    <w:p w14:paraId="047F16F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AA15B5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RedirectToAction</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3B39453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F20FC1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F73BF2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GetBirdsSelectList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2679B30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5D60EA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birdsWithCards</w:t>
      </w:r>
      <w:proofErr w:type="spellEnd"/>
      <w:r w:rsidRPr="00052CA1">
        <w:rPr>
          <w:rFonts w:ascii="Cascadia Mono" w:hAnsi="Cascadia Mono" w:cs="Cascadia Mono"/>
          <w:color w:val="000000"/>
          <w:sz w:val="19"/>
          <w:szCs w:val="19"/>
          <w:highlight w:val="white"/>
          <w:lang w:val="en-US"/>
        </w:rPr>
        <w:t xml:space="preserve"> = _</w:t>
      </w:r>
      <w:proofErr w:type="spellStart"/>
      <w:proofErr w:type="gramStart"/>
      <w:r w:rsidRPr="00052CA1">
        <w:rPr>
          <w:rFonts w:ascii="Cascadia Mono" w:hAnsi="Cascadia Mono" w:cs="Cascadia Mono"/>
          <w:color w:val="000000"/>
          <w:sz w:val="19"/>
          <w:szCs w:val="19"/>
          <w:highlight w:val="white"/>
          <w:lang w:val="en-US"/>
        </w:rPr>
        <w:t>db.HealthCards</w:t>
      </w:r>
      <w:proofErr w:type="spellEnd"/>
      <w:proofErr w:type="gramEnd"/>
    </w:p>
    <w:p w14:paraId="1FFCE0D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.Select</w:t>
      </w:r>
      <w:proofErr w:type="gramEnd"/>
      <w:r w:rsidRPr="00052CA1">
        <w:rPr>
          <w:rFonts w:ascii="Cascadia Mono" w:hAnsi="Cascadia Mono" w:cs="Cascadia Mono"/>
          <w:color w:val="000000"/>
          <w:sz w:val="19"/>
          <w:szCs w:val="19"/>
          <w:highlight w:val="white"/>
          <w:lang w:val="en-US"/>
        </w:rPr>
        <w:t xml:space="preserve">(h =&gt; </w:t>
      </w:r>
      <w:proofErr w:type="spellStart"/>
      <w:r w:rsidRPr="00052CA1">
        <w:rPr>
          <w:rFonts w:ascii="Cascadia Mono" w:hAnsi="Cascadia Mono" w:cs="Cascadia Mono"/>
          <w:color w:val="000000"/>
          <w:sz w:val="19"/>
          <w:szCs w:val="19"/>
          <w:highlight w:val="white"/>
          <w:lang w:val="en-US"/>
        </w:rPr>
        <w:t>h.BirdId</w:t>
      </w:r>
      <w:proofErr w:type="spellEnd"/>
      <w:r w:rsidRPr="00052CA1">
        <w:rPr>
          <w:rFonts w:ascii="Cascadia Mono" w:hAnsi="Cascadia Mono" w:cs="Cascadia Mono"/>
          <w:color w:val="000000"/>
          <w:sz w:val="19"/>
          <w:szCs w:val="19"/>
          <w:highlight w:val="white"/>
          <w:lang w:val="en-US"/>
        </w:rPr>
        <w:t>)</w:t>
      </w:r>
    </w:p>
    <w:p w14:paraId="434AF04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ToList</w:t>
      </w:r>
      <w:proofErr w:type="spellEnd"/>
      <w:proofErr w:type="gramEnd"/>
      <w:r w:rsidRPr="00052CA1">
        <w:rPr>
          <w:rFonts w:ascii="Cascadia Mono" w:hAnsi="Cascadia Mono" w:cs="Cascadia Mono"/>
          <w:color w:val="000000"/>
          <w:sz w:val="19"/>
          <w:szCs w:val="19"/>
          <w:highlight w:val="white"/>
          <w:lang w:val="en-US"/>
        </w:rPr>
        <w:t>();</w:t>
      </w:r>
    </w:p>
    <w:p w14:paraId="2CF0888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2B3118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availableBirds</w:t>
      </w:r>
      <w:proofErr w:type="spellEnd"/>
      <w:r w:rsidRPr="00052CA1">
        <w:rPr>
          <w:rFonts w:ascii="Cascadia Mono" w:hAnsi="Cascadia Mono" w:cs="Cascadia Mono"/>
          <w:color w:val="000000"/>
          <w:sz w:val="19"/>
          <w:szCs w:val="19"/>
          <w:highlight w:val="white"/>
          <w:lang w:val="en-US"/>
        </w:rPr>
        <w:t xml:space="preserve"> = _</w:t>
      </w:r>
      <w:proofErr w:type="spellStart"/>
      <w:proofErr w:type="gramStart"/>
      <w:r w:rsidRPr="00052CA1">
        <w:rPr>
          <w:rFonts w:ascii="Cascadia Mono" w:hAnsi="Cascadia Mono" w:cs="Cascadia Mono"/>
          <w:color w:val="000000"/>
          <w:sz w:val="19"/>
          <w:szCs w:val="19"/>
          <w:highlight w:val="white"/>
          <w:lang w:val="en-US"/>
        </w:rPr>
        <w:t>db.Birds</w:t>
      </w:r>
      <w:proofErr w:type="spellEnd"/>
      <w:proofErr w:type="gramEnd"/>
    </w:p>
    <w:p w14:paraId="4AB4BB3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.Where</w:t>
      </w:r>
      <w:proofErr w:type="gramEnd"/>
      <w:r w:rsidRPr="00052CA1">
        <w:rPr>
          <w:rFonts w:ascii="Cascadia Mono" w:hAnsi="Cascadia Mono" w:cs="Cascadia Mono"/>
          <w:color w:val="000000"/>
          <w:sz w:val="19"/>
          <w:szCs w:val="19"/>
          <w:highlight w:val="white"/>
          <w:lang w:val="en-US"/>
        </w:rPr>
        <w:t>(b =&gt; !</w:t>
      </w:r>
      <w:proofErr w:type="spellStart"/>
      <w:r w:rsidRPr="00052CA1">
        <w:rPr>
          <w:rFonts w:ascii="Cascadia Mono" w:hAnsi="Cascadia Mono" w:cs="Cascadia Mono"/>
          <w:color w:val="000000"/>
          <w:sz w:val="19"/>
          <w:szCs w:val="19"/>
          <w:highlight w:val="white"/>
          <w:lang w:val="en-US"/>
        </w:rPr>
        <w:t>birdsWithCards.Contains</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b.Id</w:t>
      </w:r>
      <w:proofErr w:type="spellEnd"/>
      <w:r w:rsidRPr="00052CA1">
        <w:rPr>
          <w:rFonts w:ascii="Cascadia Mono" w:hAnsi="Cascadia Mono" w:cs="Cascadia Mono"/>
          <w:color w:val="000000"/>
          <w:sz w:val="19"/>
          <w:szCs w:val="19"/>
          <w:highlight w:val="white"/>
          <w:lang w:val="en-US"/>
        </w:rPr>
        <w:t>))</w:t>
      </w:r>
    </w:p>
    <w:p w14:paraId="127E1B6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.Select</w:t>
      </w:r>
      <w:proofErr w:type="gramEnd"/>
      <w:r w:rsidRPr="00052CA1">
        <w:rPr>
          <w:rFonts w:ascii="Cascadia Mono" w:hAnsi="Cascadia Mono" w:cs="Cascadia Mono"/>
          <w:color w:val="000000"/>
          <w:sz w:val="19"/>
          <w:szCs w:val="19"/>
          <w:highlight w:val="white"/>
          <w:lang w:val="en-US"/>
        </w:rPr>
        <w:t xml:space="preserve">(b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SelectListItem</w:t>
      </w:r>
      <w:proofErr w:type="spellEnd"/>
    </w:p>
    <w:p w14:paraId="0AEDCE4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0104D4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w:t>
      </w:r>
      <w:proofErr w:type="spellStart"/>
      <w:r w:rsidRPr="00052CA1">
        <w:rPr>
          <w:rFonts w:ascii="Cascadia Mono" w:hAnsi="Cascadia Mono" w:cs="Cascadia Mono"/>
          <w:color w:val="000000"/>
          <w:sz w:val="19"/>
          <w:szCs w:val="19"/>
          <w:highlight w:val="white"/>
          <w:lang w:val="en-US"/>
        </w:rPr>
        <w:t>b.</w:t>
      </w:r>
      <w:proofErr w:type="gramStart"/>
      <w:r w:rsidRPr="00052CA1">
        <w:rPr>
          <w:rFonts w:ascii="Cascadia Mono" w:hAnsi="Cascadia Mono" w:cs="Cascadia Mono"/>
          <w:color w:val="000000"/>
          <w:sz w:val="19"/>
          <w:szCs w:val="19"/>
          <w:highlight w:val="white"/>
          <w:lang w:val="en-US"/>
        </w:rPr>
        <w:t>Id.ToString</w:t>
      </w:r>
      <w:proofErr w:type="spellEnd"/>
      <w:proofErr w:type="gramEnd"/>
      <w:r w:rsidRPr="00052CA1">
        <w:rPr>
          <w:rFonts w:ascii="Cascadia Mono" w:hAnsi="Cascadia Mono" w:cs="Cascadia Mono"/>
          <w:color w:val="000000"/>
          <w:sz w:val="19"/>
          <w:szCs w:val="19"/>
          <w:highlight w:val="white"/>
          <w:lang w:val="en-US"/>
        </w:rPr>
        <w:t>(),</w:t>
      </w:r>
    </w:p>
    <w:p w14:paraId="6C72109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w:t>
      </w:r>
      <w:r w:rsidRPr="00052CA1">
        <w:rPr>
          <w:rFonts w:ascii="Cascadia Mono" w:hAnsi="Cascadia Mono" w:cs="Cascadia Mono"/>
          <w:color w:val="A31515"/>
          <w:sz w:val="19"/>
          <w:szCs w:val="19"/>
          <w:highlight w:val="white"/>
          <w:lang w:val="en-US"/>
        </w:rPr>
        <w:t>$"</w:t>
      </w:r>
      <w:r w:rsidRPr="00052CA1">
        <w:rPr>
          <w:rFonts w:ascii="Cascadia Mono" w:hAnsi="Cascadia Mono" w:cs="Cascadia Mono"/>
          <w:color w:val="000000"/>
          <w:sz w:val="19"/>
          <w:szCs w:val="19"/>
          <w:highlight w:val="white"/>
          <w:lang w:val="en-US"/>
        </w:rPr>
        <w:t>{</w:t>
      </w:r>
      <w:proofErr w:type="spellStart"/>
      <w:proofErr w:type="gramStart"/>
      <w:r w:rsidRPr="00052CA1">
        <w:rPr>
          <w:rFonts w:ascii="Cascadia Mono" w:hAnsi="Cascadia Mono" w:cs="Cascadia Mono"/>
          <w:color w:val="000000"/>
          <w:sz w:val="19"/>
          <w:szCs w:val="19"/>
          <w:highlight w:val="white"/>
          <w:lang w:val="en-US"/>
        </w:rPr>
        <w:t>b.BirdNumber</w:t>
      </w:r>
      <w:proofErr w:type="spellEnd"/>
      <w:proofErr w:type="gram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 xml:space="preserve"> - </w:t>
      </w:r>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b.Type</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 xml:space="preserve"> (</w:t>
      </w:r>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b.Batch.BatchNumber</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w:t>
      </w:r>
    </w:p>
    <w:p w14:paraId="6EF40CC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39A517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ToList</w:t>
      </w:r>
      <w:proofErr w:type="spellEnd"/>
      <w:proofErr w:type="gramEnd"/>
      <w:r w:rsidRPr="00052CA1">
        <w:rPr>
          <w:rFonts w:ascii="Cascadia Mono" w:hAnsi="Cascadia Mono" w:cs="Cascadia Mono"/>
          <w:color w:val="000000"/>
          <w:sz w:val="19"/>
          <w:szCs w:val="19"/>
          <w:highlight w:val="white"/>
          <w:lang w:val="en-US"/>
        </w:rPr>
        <w:t>();</w:t>
      </w:r>
    </w:p>
    <w:p w14:paraId="7233CD6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85B780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w:t>
      </w:r>
      <w:proofErr w:type="spellStart"/>
      <w:proofErr w:type="gramEnd"/>
      <w:r w:rsidRPr="00052CA1">
        <w:rPr>
          <w:rFonts w:ascii="Cascadia Mono" w:hAnsi="Cascadia Mono" w:cs="Cascadia Mono"/>
          <w:color w:val="000000"/>
          <w:sz w:val="19"/>
          <w:szCs w:val="19"/>
          <w:highlight w:val="white"/>
          <w:lang w:val="en-US"/>
        </w:rPr>
        <w:t>availableBirds</w:t>
      </w:r>
      <w:proofErr w:type="spellEnd"/>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78178FC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AF4E30C" w14:textId="77777777" w:rsidR="00233A7E" w:rsidRPr="00052CA1" w:rsidRDefault="00233A7E" w:rsidP="00233A7E">
      <w:pPr>
        <w:rPr>
          <w:rFonts w:ascii="Cascadia Mono" w:hAnsi="Cascadia Mono" w:cs="Cascadia Mono"/>
          <w:color w:val="000000"/>
          <w:sz w:val="19"/>
          <w:szCs w:val="19"/>
          <w:lang w:val="en-US"/>
        </w:rPr>
      </w:pPr>
      <w:r w:rsidRPr="00052CA1">
        <w:rPr>
          <w:rFonts w:ascii="Cascadia Mono" w:hAnsi="Cascadia Mono" w:cs="Cascadia Mono"/>
          <w:color w:val="000000"/>
          <w:sz w:val="19"/>
          <w:szCs w:val="19"/>
          <w:highlight w:val="white"/>
          <w:lang w:val="en-US"/>
        </w:rPr>
        <w:t>}</w:t>
      </w:r>
    </w:p>
    <w:p w14:paraId="5FB71E19" w14:textId="77777777" w:rsidR="00233A7E" w:rsidRPr="00922EF4" w:rsidRDefault="00233A7E" w:rsidP="00233A7E">
      <w:pPr>
        <w:pStyle w:val="a3"/>
        <w:numPr>
          <w:ilvl w:val="0"/>
          <w:numId w:val="0"/>
        </w:numPr>
        <w:suppressAutoHyphens/>
        <w:spacing w:line="300" w:lineRule="auto"/>
        <w:rPr>
          <w:szCs w:val="28"/>
          <w:lang w:val="en-US"/>
        </w:rPr>
      </w:pPr>
    </w:p>
    <w:p w14:paraId="0F0A7DA7" w14:textId="77777777" w:rsidR="00233A7E" w:rsidRPr="00922EF4" w:rsidRDefault="00233A7E" w:rsidP="00233A7E">
      <w:pPr>
        <w:pStyle w:val="a3"/>
        <w:numPr>
          <w:ilvl w:val="0"/>
          <w:numId w:val="0"/>
        </w:numPr>
        <w:suppressAutoHyphens/>
        <w:spacing w:line="300" w:lineRule="auto"/>
        <w:rPr>
          <w:szCs w:val="28"/>
          <w:lang w:val="en-US"/>
        </w:rPr>
      </w:pPr>
    </w:p>
    <w:p w14:paraId="2083179B" w14:textId="77777777" w:rsidR="00233A7E" w:rsidRPr="00922EF4" w:rsidRDefault="00233A7E" w:rsidP="00233A7E">
      <w:pPr>
        <w:pStyle w:val="a3"/>
        <w:numPr>
          <w:ilvl w:val="0"/>
          <w:numId w:val="0"/>
        </w:numPr>
        <w:suppressAutoHyphens/>
        <w:spacing w:line="300" w:lineRule="auto"/>
        <w:rPr>
          <w:szCs w:val="28"/>
          <w:lang w:val="en-US"/>
        </w:rPr>
      </w:pPr>
      <w:r w:rsidRPr="00922EF4">
        <w:rPr>
          <w:szCs w:val="28"/>
          <w:lang w:val="en-US"/>
        </w:rPr>
        <w:t>6.</w:t>
      </w:r>
      <w:r w:rsidRPr="00922EF4">
        <w:rPr>
          <w:lang w:val="en-US"/>
        </w:rPr>
        <w:t xml:space="preserve"> </w:t>
      </w:r>
      <w:proofErr w:type="spellStart"/>
      <w:r w:rsidRPr="00922EF4">
        <w:rPr>
          <w:szCs w:val="28"/>
          <w:lang w:val="en-US"/>
        </w:rPr>
        <w:t>HomeController</w:t>
      </w:r>
      <w:proofErr w:type="spellEnd"/>
    </w:p>
    <w:p w14:paraId="602D680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System.Diagnostics</w:t>
      </w:r>
      <w:proofErr w:type="spellEnd"/>
      <w:r w:rsidRPr="00052CA1">
        <w:rPr>
          <w:rFonts w:ascii="Cascadia Mono" w:hAnsi="Cascadia Mono" w:cs="Cascadia Mono"/>
          <w:color w:val="000000"/>
          <w:sz w:val="19"/>
          <w:szCs w:val="19"/>
          <w:highlight w:val="white"/>
          <w:lang w:val="en-US"/>
        </w:rPr>
        <w:t>;</w:t>
      </w:r>
    </w:p>
    <w:p w14:paraId="48FCC2C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Microsoft.AspNetCore.Mvc</w:t>
      </w:r>
      <w:proofErr w:type="spellEnd"/>
      <w:proofErr w:type="gramEnd"/>
      <w:r w:rsidRPr="00052CA1">
        <w:rPr>
          <w:rFonts w:ascii="Cascadia Mono" w:hAnsi="Cascadia Mono" w:cs="Cascadia Mono"/>
          <w:color w:val="000000"/>
          <w:sz w:val="19"/>
          <w:szCs w:val="19"/>
          <w:highlight w:val="white"/>
          <w:lang w:val="en-US"/>
        </w:rPr>
        <w:t>;</w:t>
      </w:r>
    </w:p>
    <w:p w14:paraId="23C8941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PoultryFarmSystem.Models</w:t>
      </w:r>
      <w:proofErr w:type="spellEnd"/>
      <w:r w:rsidRPr="00052CA1">
        <w:rPr>
          <w:rFonts w:ascii="Cascadia Mono" w:hAnsi="Cascadia Mono" w:cs="Cascadia Mono"/>
          <w:color w:val="000000"/>
          <w:sz w:val="19"/>
          <w:szCs w:val="19"/>
          <w:highlight w:val="white"/>
          <w:lang w:val="en-US"/>
        </w:rPr>
        <w:t>;</w:t>
      </w:r>
    </w:p>
    <w:p w14:paraId="60E6541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F346AA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namespace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PoultryFarmSystem.Controllers</w:t>
      </w:r>
      <w:proofErr w:type="spellEnd"/>
      <w:r w:rsidRPr="00052CA1">
        <w:rPr>
          <w:rFonts w:ascii="Cascadia Mono" w:hAnsi="Cascadia Mono" w:cs="Cascadia Mono"/>
          <w:color w:val="000000"/>
          <w:sz w:val="19"/>
          <w:szCs w:val="19"/>
          <w:highlight w:val="white"/>
          <w:lang w:val="en-US"/>
        </w:rPr>
        <w:t>;</w:t>
      </w:r>
    </w:p>
    <w:p w14:paraId="18ECEF1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549C745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class</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HomeController</w:t>
      </w:r>
      <w:proofErr w:type="spellEnd"/>
      <w:r w:rsidRPr="00052CA1">
        <w:rPr>
          <w:rFonts w:ascii="Cascadia Mono" w:hAnsi="Cascadia Mono" w:cs="Cascadia Mono"/>
          <w:color w:val="000000"/>
          <w:sz w:val="19"/>
          <w:szCs w:val="19"/>
          <w:highlight w:val="white"/>
          <w:lang w:val="en-US"/>
        </w:rPr>
        <w:t xml:space="preserve"> :</w:t>
      </w:r>
      <w:proofErr w:type="gramEnd"/>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Controller</w:t>
      </w:r>
    </w:p>
    <w:p w14:paraId="1128B9B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w:t>
      </w:r>
    </w:p>
    <w:p w14:paraId="6268DE6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FF"/>
          <w:sz w:val="19"/>
          <w:szCs w:val="19"/>
          <w:highlight w:val="white"/>
          <w:lang w:val="en-US"/>
        </w:rPr>
        <w:t>readonly</w:t>
      </w:r>
      <w:proofErr w:type="spellEnd"/>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ILogger</w:t>
      </w:r>
      <w:proofErr w:type="spellEnd"/>
      <w:r w:rsidRPr="00052CA1">
        <w:rPr>
          <w:rFonts w:ascii="Cascadia Mono" w:hAnsi="Cascadia Mono" w:cs="Cascadia Mono"/>
          <w:color w:val="000000"/>
          <w:sz w:val="19"/>
          <w:szCs w:val="19"/>
          <w:highlight w:val="white"/>
          <w:lang w:val="en-US"/>
        </w:rPr>
        <w:t>&lt;</w:t>
      </w:r>
      <w:proofErr w:type="spellStart"/>
      <w:r w:rsidRPr="00052CA1">
        <w:rPr>
          <w:rFonts w:ascii="Cascadia Mono" w:hAnsi="Cascadia Mono" w:cs="Cascadia Mono"/>
          <w:color w:val="2B91AF"/>
          <w:sz w:val="19"/>
          <w:szCs w:val="19"/>
          <w:highlight w:val="white"/>
          <w:lang w:val="en-US"/>
        </w:rPr>
        <w:t>HomeController</w:t>
      </w:r>
      <w:proofErr w:type="spellEnd"/>
      <w:r w:rsidRPr="00052CA1">
        <w:rPr>
          <w:rFonts w:ascii="Cascadia Mono" w:hAnsi="Cascadia Mono" w:cs="Cascadia Mono"/>
          <w:color w:val="000000"/>
          <w:sz w:val="19"/>
          <w:szCs w:val="19"/>
          <w:highlight w:val="white"/>
          <w:lang w:val="en-US"/>
        </w:rPr>
        <w:t>&gt; _logger;</w:t>
      </w:r>
    </w:p>
    <w:p w14:paraId="6C29994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2E9C33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HomeController</w:t>
      </w:r>
      <w:proofErr w:type="spellEnd"/>
      <w:r w:rsidRPr="00052CA1">
        <w:rPr>
          <w:rFonts w:ascii="Cascadia Mono" w:hAnsi="Cascadia Mono" w:cs="Cascadia Mono"/>
          <w:color w:val="000000"/>
          <w:sz w:val="19"/>
          <w:szCs w:val="19"/>
          <w:highlight w:val="white"/>
          <w:lang w:val="en-US"/>
        </w:rPr>
        <w:t>(</w:t>
      </w:r>
      <w:proofErr w:type="spellStart"/>
      <w:proofErr w:type="gramEnd"/>
      <w:r w:rsidRPr="00052CA1">
        <w:rPr>
          <w:rFonts w:ascii="Cascadia Mono" w:hAnsi="Cascadia Mono" w:cs="Cascadia Mono"/>
          <w:color w:val="2B91AF"/>
          <w:sz w:val="19"/>
          <w:szCs w:val="19"/>
          <w:highlight w:val="white"/>
          <w:lang w:val="en-US"/>
        </w:rPr>
        <w:t>ILogger</w:t>
      </w:r>
      <w:proofErr w:type="spellEnd"/>
      <w:r w:rsidRPr="00052CA1">
        <w:rPr>
          <w:rFonts w:ascii="Cascadia Mono" w:hAnsi="Cascadia Mono" w:cs="Cascadia Mono"/>
          <w:color w:val="000000"/>
          <w:sz w:val="19"/>
          <w:szCs w:val="19"/>
          <w:highlight w:val="white"/>
          <w:lang w:val="en-US"/>
        </w:rPr>
        <w:t>&lt;</w:t>
      </w:r>
      <w:proofErr w:type="spellStart"/>
      <w:r w:rsidRPr="00052CA1">
        <w:rPr>
          <w:rFonts w:ascii="Cascadia Mono" w:hAnsi="Cascadia Mono" w:cs="Cascadia Mono"/>
          <w:color w:val="2B91AF"/>
          <w:sz w:val="19"/>
          <w:szCs w:val="19"/>
          <w:highlight w:val="white"/>
          <w:lang w:val="en-US"/>
        </w:rPr>
        <w:t>HomeController</w:t>
      </w:r>
      <w:proofErr w:type="spellEnd"/>
      <w:r w:rsidRPr="00052CA1">
        <w:rPr>
          <w:rFonts w:ascii="Cascadia Mono" w:hAnsi="Cascadia Mono" w:cs="Cascadia Mono"/>
          <w:color w:val="000000"/>
          <w:sz w:val="19"/>
          <w:szCs w:val="19"/>
          <w:highlight w:val="white"/>
          <w:lang w:val="en-US"/>
        </w:rPr>
        <w:t>&gt; logger)</w:t>
      </w:r>
    </w:p>
    <w:p w14:paraId="2CF2ABA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4B133D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_logger = logger;</w:t>
      </w:r>
    </w:p>
    <w:p w14:paraId="4D1E7BB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57D401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5110DB6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Index(</w:t>
      </w:r>
      <w:proofErr w:type="gramEnd"/>
      <w:r w:rsidRPr="00052CA1">
        <w:rPr>
          <w:rFonts w:ascii="Cascadia Mono" w:hAnsi="Cascadia Mono" w:cs="Cascadia Mono"/>
          <w:color w:val="000000"/>
          <w:sz w:val="19"/>
          <w:szCs w:val="19"/>
          <w:highlight w:val="white"/>
          <w:lang w:val="en-US"/>
        </w:rPr>
        <w:t>)</w:t>
      </w:r>
    </w:p>
    <w:p w14:paraId="0EBD832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75CC09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View(</w:t>
      </w:r>
      <w:proofErr w:type="gramEnd"/>
      <w:r w:rsidRPr="00052CA1">
        <w:rPr>
          <w:rFonts w:ascii="Cascadia Mono" w:hAnsi="Cascadia Mono" w:cs="Cascadia Mono"/>
          <w:color w:val="000000"/>
          <w:sz w:val="19"/>
          <w:szCs w:val="19"/>
          <w:highlight w:val="white"/>
          <w:lang w:val="en-US"/>
        </w:rPr>
        <w:t>);</w:t>
      </w:r>
    </w:p>
    <w:p w14:paraId="5C542EE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4981E8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AD8B76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UserIndex</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6700BC63"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r w:rsidRPr="009B4B6E">
        <w:rPr>
          <w:rFonts w:ascii="Cascadia Mono" w:hAnsi="Cascadia Mono" w:cs="Cascadia Mono"/>
          <w:color w:val="000000"/>
          <w:sz w:val="19"/>
          <w:szCs w:val="19"/>
          <w:highlight w:val="white"/>
          <w:lang w:val="en-US"/>
        </w:rPr>
        <w:t>{</w:t>
      </w:r>
    </w:p>
    <w:p w14:paraId="22481761"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9B4B6E">
        <w:rPr>
          <w:rFonts w:ascii="Cascadia Mono" w:hAnsi="Cascadia Mono" w:cs="Cascadia Mono"/>
          <w:color w:val="000000"/>
          <w:sz w:val="19"/>
          <w:szCs w:val="19"/>
          <w:highlight w:val="white"/>
          <w:lang w:val="en-US"/>
        </w:rPr>
        <w:t xml:space="preserve">        </w:t>
      </w:r>
      <w:r w:rsidRPr="009B4B6E">
        <w:rPr>
          <w:rFonts w:ascii="Cascadia Mono" w:hAnsi="Cascadia Mono" w:cs="Cascadia Mono"/>
          <w:color w:val="0000FF"/>
          <w:sz w:val="19"/>
          <w:szCs w:val="19"/>
          <w:highlight w:val="white"/>
          <w:lang w:val="en-US"/>
        </w:rPr>
        <w:t>return</w:t>
      </w:r>
      <w:r w:rsidRPr="009B4B6E">
        <w:rPr>
          <w:rFonts w:ascii="Cascadia Mono" w:hAnsi="Cascadia Mono" w:cs="Cascadia Mono"/>
          <w:color w:val="000000"/>
          <w:sz w:val="19"/>
          <w:szCs w:val="19"/>
          <w:highlight w:val="white"/>
          <w:lang w:val="en-US"/>
        </w:rPr>
        <w:t xml:space="preserve"> </w:t>
      </w:r>
      <w:proofErr w:type="gramStart"/>
      <w:r w:rsidRPr="009B4B6E">
        <w:rPr>
          <w:rFonts w:ascii="Cascadia Mono" w:hAnsi="Cascadia Mono" w:cs="Cascadia Mono"/>
          <w:color w:val="000000"/>
          <w:sz w:val="19"/>
          <w:szCs w:val="19"/>
          <w:highlight w:val="white"/>
          <w:lang w:val="en-US"/>
        </w:rPr>
        <w:t>View(</w:t>
      </w:r>
      <w:proofErr w:type="gramEnd"/>
      <w:r w:rsidRPr="009B4B6E">
        <w:rPr>
          <w:rFonts w:ascii="Cascadia Mono" w:hAnsi="Cascadia Mono" w:cs="Cascadia Mono"/>
          <w:color w:val="000000"/>
          <w:sz w:val="19"/>
          <w:szCs w:val="19"/>
          <w:highlight w:val="white"/>
          <w:lang w:val="en-US"/>
        </w:rPr>
        <w:t>);</w:t>
      </w:r>
    </w:p>
    <w:p w14:paraId="42B5AFEB"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9B4B6E">
        <w:rPr>
          <w:rFonts w:ascii="Cascadia Mono" w:hAnsi="Cascadia Mono" w:cs="Cascadia Mono"/>
          <w:color w:val="000000"/>
          <w:sz w:val="19"/>
          <w:szCs w:val="19"/>
          <w:highlight w:val="white"/>
          <w:lang w:val="en-US"/>
        </w:rPr>
        <w:t xml:space="preserve">    }</w:t>
      </w:r>
    </w:p>
    <w:p w14:paraId="4F2A8F61"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9B4B6E">
        <w:rPr>
          <w:rFonts w:ascii="Cascadia Mono" w:hAnsi="Cascadia Mono" w:cs="Cascadia Mono"/>
          <w:color w:val="000000"/>
          <w:sz w:val="19"/>
          <w:szCs w:val="19"/>
          <w:highlight w:val="white"/>
          <w:lang w:val="en-US"/>
        </w:rPr>
        <w:t xml:space="preserve">    </w:t>
      </w:r>
    </w:p>
    <w:p w14:paraId="2ECB613E"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9B4B6E">
        <w:rPr>
          <w:rFonts w:ascii="Cascadia Mono" w:hAnsi="Cascadia Mono" w:cs="Cascadia Mono"/>
          <w:color w:val="000000"/>
          <w:sz w:val="19"/>
          <w:szCs w:val="19"/>
          <w:highlight w:val="white"/>
          <w:lang w:val="en-US"/>
        </w:rPr>
        <w:t xml:space="preserve">    </w:t>
      </w:r>
    </w:p>
    <w:p w14:paraId="4B5E5BAB" w14:textId="77777777" w:rsidR="00233A7E" w:rsidRPr="009B4B6E" w:rsidRDefault="00233A7E" w:rsidP="00233A7E">
      <w:pPr>
        <w:rPr>
          <w:rFonts w:ascii="Cascadia Mono" w:hAnsi="Cascadia Mono" w:cs="Cascadia Mono"/>
          <w:color w:val="000000"/>
          <w:sz w:val="19"/>
          <w:szCs w:val="19"/>
          <w:lang w:val="en-US"/>
        </w:rPr>
      </w:pPr>
      <w:r w:rsidRPr="009B4B6E">
        <w:rPr>
          <w:rFonts w:ascii="Cascadia Mono" w:hAnsi="Cascadia Mono" w:cs="Cascadia Mono"/>
          <w:color w:val="000000"/>
          <w:sz w:val="19"/>
          <w:szCs w:val="19"/>
          <w:highlight w:val="white"/>
          <w:lang w:val="en-US"/>
        </w:rPr>
        <w:t>}</w:t>
      </w:r>
    </w:p>
    <w:p w14:paraId="7DEF8848" w14:textId="77777777" w:rsidR="00233A7E" w:rsidRPr="00922EF4" w:rsidRDefault="00233A7E" w:rsidP="00233A7E">
      <w:pPr>
        <w:pStyle w:val="a3"/>
        <w:numPr>
          <w:ilvl w:val="0"/>
          <w:numId w:val="0"/>
        </w:numPr>
        <w:suppressAutoHyphens/>
        <w:spacing w:line="300" w:lineRule="auto"/>
        <w:rPr>
          <w:szCs w:val="28"/>
          <w:lang w:val="en-US"/>
        </w:rPr>
      </w:pPr>
      <w:r w:rsidRPr="00922EF4">
        <w:rPr>
          <w:szCs w:val="28"/>
          <w:lang w:val="en-US"/>
        </w:rPr>
        <w:t>7.</w:t>
      </w:r>
      <w:r w:rsidRPr="00922EF4">
        <w:rPr>
          <w:lang w:val="en-US"/>
        </w:rPr>
        <w:t xml:space="preserve"> </w:t>
      </w:r>
      <w:proofErr w:type="spellStart"/>
      <w:r w:rsidRPr="00922EF4">
        <w:rPr>
          <w:szCs w:val="28"/>
          <w:lang w:val="en-US"/>
        </w:rPr>
        <w:t>WorkerController</w:t>
      </w:r>
      <w:proofErr w:type="spellEnd"/>
    </w:p>
    <w:p w14:paraId="694C383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Microsoft.AspNetCore.Mvc</w:t>
      </w:r>
      <w:proofErr w:type="spellEnd"/>
      <w:proofErr w:type="gramEnd"/>
      <w:r w:rsidRPr="00052CA1">
        <w:rPr>
          <w:rFonts w:ascii="Cascadia Mono" w:hAnsi="Cascadia Mono" w:cs="Cascadia Mono"/>
          <w:color w:val="000000"/>
          <w:sz w:val="19"/>
          <w:szCs w:val="19"/>
          <w:highlight w:val="white"/>
          <w:lang w:val="en-US"/>
        </w:rPr>
        <w:t>;</w:t>
      </w:r>
    </w:p>
    <w:p w14:paraId="2C14FB1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Microsoft.AspNetCore.Mvc.Rendering</w:t>
      </w:r>
      <w:proofErr w:type="spellEnd"/>
      <w:proofErr w:type="gramEnd"/>
      <w:r w:rsidRPr="00052CA1">
        <w:rPr>
          <w:rFonts w:ascii="Cascadia Mono" w:hAnsi="Cascadia Mono" w:cs="Cascadia Mono"/>
          <w:color w:val="000000"/>
          <w:sz w:val="19"/>
          <w:szCs w:val="19"/>
          <w:highlight w:val="white"/>
          <w:lang w:val="en-US"/>
        </w:rPr>
        <w:t>;</w:t>
      </w:r>
    </w:p>
    <w:p w14:paraId="3BF1267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PoultryFarmSystem.Data</w:t>
      </w:r>
      <w:proofErr w:type="spellEnd"/>
      <w:r w:rsidRPr="00052CA1">
        <w:rPr>
          <w:rFonts w:ascii="Cascadia Mono" w:hAnsi="Cascadia Mono" w:cs="Cascadia Mono"/>
          <w:color w:val="000000"/>
          <w:sz w:val="19"/>
          <w:szCs w:val="19"/>
          <w:highlight w:val="white"/>
          <w:lang w:val="en-US"/>
        </w:rPr>
        <w:t>;</w:t>
      </w:r>
    </w:p>
    <w:p w14:paraId="2D5CF11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PoultryFarmSystem.Models.Entities</w:t>
      </w:r>
      <w:proofErr w:type="spellEnd"/>
      <w:proofErr w:type="gramEnd"/>
      <w:r w:rsidRPr="00052CA1">
        <w:rPr>
          <w:rFonts w:ascii="Cascadia Mono" w:hAnsi="Cascadia Mono" w:cs="Cascadia Mono"/>
          <w:color w:val="000000"/>
          <w:sz w:val="19"/>
          <w:szCs w:val="19"/>
          <w:highlight w:val="white"/>
          <w:lang w:val="en-US"/>
        </w:rPr>
        <w:t>;</w:t>
      </w:r>
    </w:p>
    <w:p w14:paraId="619A5EC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PoultryFarmSystem.Models.Enums</w:t>
      </w:r>
      <w:proofErr w:type="spellEnd"/>
      <w:proofErr w:type="gramEnd"/>
      <w:r w:rsidRPr="00052CA1">
        <w:rPr>
          <w:rFonts w:ascii="Cascadia Mono" w:hAnsi="Cascadia Mono" w:cs="Cascadia Mono"/>
          <w:color w:val="000000"/>
          <w:sz w:val="19"/>
          <w:szCs w:val="19"/>
          <w:highlight w:val="white"/>
          <w:lang w:val="en-US"/>
        </w:rPr>
        <w:t>;</w:t>
      </w:r>
    </w:p>
    <w:p w14:paraId="7A335E3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PoultryFarmSystem.Models.ViewModels</w:t>
      </w:r>
      <w:proofErr w:type="spellEnd"/>
      <w:proofErr w:type="gramEnd"/>
      <w:r w:rsidRPr="00052CA1">
        <w:rPr>
          <w:rFonts w:ascii="Cascadia Mono" w:hAnsi="Cascadia Mono" w:cs="Cascadia Mono"/>
          <w:color w:val="000000"/>
          <w:sz w:val="19"/>
          <w:szCs w:val="19"/>
          <w:highlight w:val="white"/>
          <w:lang w:val="en-US"/>
        </w:rPr>
        <w:t>;</w:t>
      </w:r>
    </w:p>
    <w:p w14:paraId="1FB3823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496231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namespace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PoultryFarmSystem.Controllers</w:t>
      </w:r>
      <w:proofErr w:type="spellEnd"/>
      <w:r w:rsidRPr="00052CA1">
        <w:rPr>
          <w:rFonts w:ascii="Cascadia Mono" w:hAnsi="Cascadia Mono" w:cs="Cascadia Mono"/>
          <w:color w:val="000000"/>
          <w:sz w:val="19"/>
          <w:szCs w:val="19"/>
          <w:highlight w:val="white"/>
          <w:lang w:val="en-US"/>
        </w:rPr>
        <w:t>;</w:t>
      </w:r>
    </w:p>
    <w:p w14:paraId="4ECDC17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682BE7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class</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WorkerController</w:t>
      </w:r>
      <w:proofErr w:type="spellEnd"/>
      <w:r w:rsidRPr="00052CA1">
        <w:rPr>
          <w:rFonts w:ascii="Cascadia Mono" w:hAnsi="Cascadia Mono" w:cs="Cascadia Mono"/>
          <w:color w:val="000000"/>
          <w:sz w:val="19"/>
          <w:szCs w:val="19"/>
          <w:highlight w:val="white"/>
          <w:lang w:val="en-US"/>
        </w:rPr>
        <w:t xml:space="preserve"> :</w:t>
      </w:r>
      <w:proofErr w:type="gramEnd"/>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Controller</w:t>
      </w:r>
    </w:p>
    <w:p w14:paraId="20D2318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w:t>
      </w:r>
    </w:p>
    <w:p w14:paraId="3AC2CE6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FF"/>
          <w:sz w:val="19"/>
          <w:szCs w:val="19"/>
          <w:highlight w:val="white"/>
          <w:lang w:val="en-US"/>
        </w:rPr>
        <w:t>readonly</w:t>
      </w:r>
      <w:proofErr w:type="spellEnd"/>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ApplicationDbContext</w:t>
      </w:r>
      <w:proofErr w:type="spellEnd"/>
      <w:r w:rsidRPr="00052CA1">
        <w:rPr>
          <w:rFonts w:ascii="Cascadia Mono" w:hAnsi="Cascadia Mono" w:cs="Cascadia Mono"/>
          <w:color w:val="000000"/>
          <w:sz w:val="19"/>
          <w:szCs w:val="19"/>
          <w:highlight w:val="white"/>
          <w:lang w:val="en-US"/>
        </w:rPr>
        <w:t xml:space="preserve"> _</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w:t>
      </w:r>
    </w:p>
    <w:p w14:paraId="5E750E6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BB635B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WorkerController</w:t>
      </w:r>
      <w:proofErr w:type="spellEnd"/>
      <w:r w:rsidRPr="00052CA1">
        <w:rPr>
          <w:rFonts w:ascii="Cascadia Mono" w:hAnsi="Cascadia Mono" w:cs="Cascadia Mono"/>
          <w:color w:val="000000"/>
          <w:sz w:val="19"/>
          <w:szCs w:val="19"/>
          <w:highlight w:val="white"/>
          <w:lang w:val="en-US"/>
        </w:rPr>
        <w:t>(</w:t>
      </w:r>
      <w:proofErr w:type="spellStart"/>
      <w:proofErr w:type="gramEnd"/>
      <w:r w:rsidRPr="00052CA1">
        <w:rPr>
          <w:rFonts w:ascii="Cascadia Mono" w:hAnsi="Cascadia Mono" w:cs="Cascadia Mono"/>
          <w:color w:val="2B91AF"/>
          <w:sz w:val="19"/>
          <w:szCs w:val="19"/>
          <w:highlight w:val="white"/>
          <w:lang w:val="en-US"/>
        </w:rPr>
        <w:t>ApplicationDbContext</w:t>
      </w:r>
      <w:proofErr w:type="spellEnd"/>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w:t>
      </w:r>
    </w:p>
    <w:p w14:paraId="2838C04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435EA4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db</w:t>
      </w:r>
      <w:proofErr w:type="spellEnd"/>
      <w:r w:rsidRPr="00052CA1">
        <w:rPr>
          <w:rFonts w:ascii="Cascadia Mono" w:hAnsi="Cascadia Mono" w:cs="Cascadia Mono"/>
          <w:color w:val="000000"/>
          <w:sz w:val="19"/>
          <w:szCs w:val="19"/>
          <w:highlight w:val="white"/>
          <w:lang w:val="en-US"/>
        </w:rPr>
        <w:t>;</w:t>
      </w:r>
    </w:p>
    <w:p w14:paraId="4369178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1B98F2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36B5D2F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Index(</w:t>
      </w:r>
      <w:proofErr w:type="gramEnd"/>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nameFilter</w:t>
      </w:r>
      <w:proofErr w:type="spellEnd"/>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typeFilter</w:t>
      </w:r>
      <w:proofErr w:type="spellEnd"/>
      <w:r w:rsidRPr="00052CA1">
        <w:rPr>
          <w:rFonts w:ascii="Cascadia Mono" w:hAnsi="Cascadia Mono" w:cs="Cascadia Mono"/>
          <w:color w:val="000000"/>
          <w:sz w:val="19"/>
          <w:szCs w:val="19"/>
          <w:highlight w:val="white"/>
          <w:lang w:val="en-US"/>
        </w:rPr>
        <w:t>)</w:t>
      </w:r>
    </w:p>
    <w:p w14:paraId="786A201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A5F246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workers = _</w:t>
      </w:r>
      <w:proofErr w:type="spellStart"/>
      <w:proofErr w:type="gramStart"/>
      <w:r w:rsidRPr="00052CA1">
        <w:rPr>
          <w:rFonts w:ascii="Cascadia Mono" w:hAnsi="Cascadia Mono" w:cs="Cascadia Mono"/>
          <w:color w:val="000000"/>
          <w:sz w:val="19"/>
          <w:szCs w:val="19"/>
          <w:highlight w:val="white"/>
          <w:lang w:val="en-US"/>
        </w:rPr>
        <w:t>db.Workers.AsQueryable</w:t>
      </w:r>
      <w:proofErr w:type="spellEnd"/>
      <w:proofErr w:type="gramEnd"/>
      <w:r w:rsidRPr="00052CA1">
        <w:rPr>
          <w:rFonts w:ascii="Cascadia Mono" w:hAnsi="Cascadia Mono" w:cs="Cascadia Mono"/>
          <w:color w:val="000000"/>
          <w:sz w:val="19"/>
          <w:szCs w:val="19"/>
          <w:highlight w:val="white"/>
          <w:lang w:val="en-US"/>
        </w:rPr>
        <w:t>();</w:t>
      </w:r>
    </w:p>
    <w:p w14:paraId="4F05111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06D484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FF"/>
          <w:sz w:val="19"/>
          <w:szCs w:val="19"/>
          <w:highlight w:val="white"/>
          <w:lang w:val="en-US"/>
        </w:rPr>
        <w:t>string</w:t>
      </w:r>
      <w:proofErr w:type="gramEnd"/>
      <w:r w:rsidRPr="00052CA1">
        <w:rPr>
          <w:rFonts w:ascii="Cascadia Mono" w:hAnsi="Cascadia Mono" w:cs="Cascadia Mono"/>
          <w:color w:val="000000"/>
          <w:sz w:val="19"/>
          <w:szCs w:val="19"/>
          <w:highlight w:val="white"/>
          <w:lang w:val="en-US"/>
        </w:rPr>
        <w:t>.IsNullOrEmpty</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nameFilter</w:t>
      </w:r>
      <w:proofErr w:type="spellEnd"/>
      <w:r w:rsidRPr="00052CA1">
        <w:rPr>
          <w:rFonts w:ascii="Cascadia Mono" w:hAnsi="Cascadia Mono" w:cs="Cascadia Mono"/>
          <w:color w:val="000000"/>
          <w:sz w:val="19"/>
          <w:szCs w:val="19"/>
          <w:highlight w:val="white"/>
          <w:lang w:val="en-US"/>
        </w:rPr>
        <w:t>))</w:t>
      </w:r>
    </w:p>
    <w:p w14:paraId="4B7A394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AF4848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workers = </w:t>
      </w:r>
      <w:proofErr w:type="spellStart"/>
      <w:proofErr w:type="gramStart"/>
      <w:r w:rsidRPr="00052CA1">
        <w:rPr>
          <w:rFonts w:ascii="Cascadia Mono" w:hAnsi="Cascadia Mono" w:cs="Cascadia Mono"/>
          <w:color w:val="000000"/>
          <w:sz w:val="19"/>
          <w:szCs w:val="19"/>
          <w:highlight w:val="white"/>
          <w:lang w:val="en-US"/>
        </w:rPr>
        <w:t>workers.Where</w:t>
      </w:r>
      <w:proofErr w:type="spellEnd"/>
      <w:proofErr w:type="gramEnd"/>
      <w:r w:rsidRPr="00052CA1">
        <w:rPr>
          <w:rFonts w:ascii="Cascadia Mono" w:hAnsi="Cascadia Mono" w:cs="Cascadia Mono"/>
          <w:color w:val="000000"/>
          <w:sz w:val="19"/>
          <w:szCs w:val="19"/>
          <w:highlight w:val="white"/>
          <w:lang w:val="en-US"/>
        </w:rPr>
        <w:t>(w =&gt;</w:t>
      </w:r>
    </w:p>
    <w:p w14:paraId="018D152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w.FirstName.Contains</w:t>
      </w:r>
      <w:proofErr w:type="spellEnd"/>
      <w:proofErr w:type="gram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nameFilter</w:t>
      </w:r>
      <w:proofErr w:type="spellEnd"/>
      <w:r w:rsidRPr="00052CA1">
        <w:rPr>
          <w:rFonts w:ascii="Cascadia Mono" w:hAnsi="Cascadia Mono" w:cs="Cascadia Mono"/>
          <w:color w:val="000000"/>
          <w:sz w:val="19"/>
          <w:szCs w:val="19"/>
          <w:highlight w:val="white"/>
          <w:lang w:val="en-US"/>
        </w:rPr>
        <w:t>) ||</w:t>
      </w:r>
    </w:p>
    <w:p w14:paraId="1C72029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w.LastName.Contains</w:t>
      </w:r>
      <w:proofErr w:type="spellEnd"/>
      <w:proofErr w:type="gram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nameFilter</w:t>
      </w:r>
      <w:proofErr w:type="spellEnd"/>
      <w:r w:rsidRPr="00052CA1">
        <w:rPr>
          <w:rFonts w:ascii="Cascadia Mono" w:hAnsi="Cascadia Mono" w:cs="Cascadia Mono"/>
          <w:color w:val="000000"/>
          <w:sz w:val="19"/>
          <w:szCs w:val="19"/>
          <w:highlight w:val="white"/>
          <w:lang w:val="en-US"/>
        </w:rPr>
        <w:t>) ||</w:t>
      </w:r>
    </w:p>
    <w:p w14:paraId="5CD9366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w.MiddleName</w:t>
      </w:r>
      <w:proofErr w:type="spellEnd"/>
      <w:proofErr w:type="gramEnd"/>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 xml:space="preserve"> &amp;&amp; </w:t>
      </w:r>
      <w:proofErr w:type="spellStart"/>
      <w:r w:rsidRPr="00052CA1">
        <w:rPr>
          <w:rFonts w:ascii="Cascadia Mono" w:hAnsi="Cascadia Mono" w:cs="Cascadia Mono"/>
          <w:color w:val="000000"/>
          <w:sz w:val="19"/>
          <w:szCs w:val="19"/>
          <w:highlight w:val="white"/>
          <w:lang w:val="en-US"/>
        </w:rPr>
        <w:t>w.MiddleName.Contains</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nameFilter</w:t>
      </w:r>
      <w:proofErr w:type="spellEnd"/>
      <w:r w:rsidRPr="00052CA1">
        <w:rPr>
          <w:rFonts w:ascii="Cascadia Mono" w:hAnsi="Cascadia Mono" w:cs="Cascadia Mono"/>
          <w:color w:val="000000"/>
          <w:sz w:val="19"/>
          <w:szCs w:val="19"/>
          <w:highlight w:val="white"/>
          <w:lang w:val="en-US"/>
        </w:rPr>
        <w:t>)));</w:t>
      </w:r>
    </w:p>
    <w:p w14:paraId="140864C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10EB1D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BC9112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FF"/>
          <w:sz w:val="19"/>
          <w:szCs w:val="19"/>
          <w:highlight w:val="white"/>
          <w:lang w:val="en-US"/>
        </w:rPr>
        <w:t>string</w:t>
      </w:r>
      <w:proofErr w:type="gramEnd"/>
      <w:r w:rsidRPr="00052CA1">
        <w:rPr>
          <w:rFonts w:ascii="Cascadia Mono" w:hAnsi="Cascadia Mono" w:cs="Cascadia Mono"/>
          <w:color w:val="000000"/>
          <w:sz w:val="19"/>
          <w:szCs w:val="19"/>
          <w:highlight w:val="white"/>
          <w:lang w:val="en-US"/>
        </w:rPr>
        <w:t>.IsNullOrEmpty</w:t>
      </w:r>
      <w:proofErr w:type="spellEnd"/>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typeFilter</w:t>
      </w:r>
      <w:proofErr w:type="spellEnd"/>
      <w:r w:rsidRPr="00052CA1">
        <w:rPr>
          <w:rFonts w:ascii="Cascadia Mono" w:hAnsi="Cascadia Mono" w:cs="Cascadia Mono"/>
          <w:color w:val="000000"/>
          <w:sz w:val="19"/>
          <w:szCs w:val="19"/>
          <w:highlight w:val="white"/>
          <w:lang w:val="en-US"/>
        </w:rPr>
        <w:t>))</w:t>
      </w:r>
    </w:p>
    <w:p w14:paraId="7BA481D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115685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workers = </w:t>
      </w:r>
      <w:proofErr w:type="spellStart"/>
      <w:proofErr w:type="gramStart"/>
      <w:r w:rsidRPr="00052CA1">
        <w:rPr>
          <w:rFonts w:ascii="Cascadia Mono" w:hAnsi="Cascadia Mono" w:cs="Cascadia Mono"/>
          <w:color w:val="000000"/>
          <w:sz w:val="19"/>
          <w:szCs w:val="19"/>
          <w:highlight w:val="white"/>
          <w:lang w:val="en-US"/>
        </w:rPr>
        <w:t>workers.Where</w:t>
      </w:r>
      <w:proofErr w:type="spellEnd"/>
      <w:proofErr w:type="gramEnd"/>
      <w:r w:rsidRPr="00052CA1">
        <w:rPr>
          <w:rFonts w:ascii="Cascadia Mono" w:hAnsi="Cascadia Mono" w:cs="Cascadia Mono"/>
          <w:color w:val="000000"/>
          <w:sz w:val="19"/>
          <w:szCs w:val="19"/>
          <w:highlight w:val="white"/>
          <w:lang w:val="en-US"/>
        </w:rPr>
        <w:t xml:space="preserve">(w =&gt; </w:t>
      </w:r>
      <w:proofErr w:type="spellStart"/>
      <w:r w:rsidRPr="00052CA1">
        <w:rPr>
          <w:rFonts w:ascii="Cascadia Mono" w:hAnsi="Cascadia Mono" w:cs="Cascadia Mono"/>
          <w:color w:val="000000"/>
          <w:sz w:val="19"/>
          <w:szCs w:val="19"/>
          <w:highlight w:val="white"/>
          <w:lang w:val="en-US"/>
        </w:rPr>
        <w:t>w.Type.ToString</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typeFilter</w:t>
      </w:r>
      <w:proofErr w:type="spellEnd"/>
      <w:r w:rsidRPr="00052CA1">
        <w:rPr>
          <w:rFonts w:ascii="Cascadia Mono" w:hAnsi="Cascadia Mono" w:cs="Cascadia Mono"/>
          <w:color w:val="000000"/>
          <w:sz w:val="19"/>
          <w:szCs w:val="19"/>
          <w:highlight w:val="white"/>
          <w:lang w:val="en-US"/>
        </w:rPr>
        <w:t>);</w:t>
      </w:r>
    </w:p>
    <w:p w14:paraId="5D51F3E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C07CF3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2A493E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viewModel</w:t>
      </w:r>
      <w:proofErr w:type="spellEnd"/>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WorkerFilterVM</w:t>
      </w:r>
      <w:proofErr w:type="spellEnd"/>
    </w:p>
    <w:p w14:paraId="3ECB87A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11FA6A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NameFilter</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nameFilter</w:t>
      </w:r>
      <w:proofErr w:type="spellEnd"/>
      <w:r w:rsidRPr="00052CA1">
        <w:rPr>
          <w:rFonts w:ascii="Cascadia Mono" w:hAnsi="Cascadia Mono" w:cs="Cascadia Mono"/>
          <w:color w:val="000000"/>
          <w:sz w:val="19"/>
          <w:szCs w:val="19"/>
          <w:highlight w:val="white"/>
          <w:lang w:val="en-US"/>
        </w:rPr>
        <w:t>,</w:t>
      </w:r>
    </w:p>
    <w:p w14:paraId="564902B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TypeFilter</w:t>
      </w:r>
      <w:proofErr w:type="spellEnd"/>
      <w:r w:rsidRPr="00052CA1">
        <w:rPr>
          <w:rFonts w:ascii="Cascadia Mono" w:hAnsi="Cascadia Mono" w:cs="Cascadia Mono"/>
          <w:color w:val="000000"/>
          <w:sz w:val="19"/>
          <w:szCs w:val="19"/>
          <w:highlight w:val="white"/>
          <w:lang w:val="en-US"/>
        </w:rPr>
        <w:t xml:space="preserve"> = </w:t>
      </w:r>
      <w:proofErr w:type="spellStart"/>
      <w:r w:rsidRPr="00052CA1">
        <w:rPr>
          <w:rFonts w:ascii="Cascadia Mono" w:hAnsi="Cascadia Mono" w:cs="Cascadia Mono"/>
          <w:color w:val="000000"/>
          <w:sz w:val="19"/>
          <w:szCs w:val="19"/>
          <w:highlight w:val="white"/>
          <w:lang w:val="en-US"/>
        </w:rPr>
        <w:t>typeFilter</w:t>
      </w:r>
      <w:proofErr w:type="spellEnd"/>
      <w:r w:rsidRPr="00052CA1">
        <w:rPr>
          <w:rFonts w:ascii="Cascadia Mono" w:hAnsi="Cascadia Mono" w:cs="Cascadia Mono"/>
          <w:color w:val="000000"/>
          <w:sz w:val="19"/>
          <w:szCs w:val="19"/>
          <w:highlight w:val="white"/>
          <w:lang w:val="en-US"/>
        </w:rPr>
        <w:t>,</w:t>
      </w:r>
    </w:p>
    <w:p w14:paraId="49FB4E6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Workers = </w:t>
      </w:r>
      <w:proofErr w:type="spellStart"/>
      <w:proofErr w:type="gramStart"/>
      <w:r w:rsidRPr="00052CA1">
        <w:rPr>
          <w:rFonts w:ascii="Cascadia Mono" w:hAnsi="Cascadia Mono" w:cs="Cascadia Mono"/>
          <w:color w:val="000000"/>
          <w:sz w:val="19"/>
          <w:szCs w:val="19"/>
          <w:highlight w:val="white"/>
          <w:lang w:val="en-US"/>
        </w:rPr>
        <w:t>workers.ToList</w:t>
      </w:r>
      <w:proofErr w:type="spellEnd"/>
      <w:proofErr w:type="gramEnd"/>
      <w:r w:rsidRPr="00052CA1">
        <w:rPr>
          <w:rFonts w:ascii="Cascadia Mono" w:hAnsi="Cascadia Mono" w:cs="Cascadia Mono"/>
          <w:color w:val="000000"/>
          <w:sz w:val="19"/>
          <w:szCs w:val="19"/>
          <w:highlight w:val="white"/>
          <w:lang w:val="en-US"/>
        </w:rPr>
        <w:t>()</w:t>
      </w:r>
    </w:p>
    <w:p w14:paraId="48FC7AC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8FFBDB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61E455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w:t>
      </w:r>
      <w:proofErr w:type="spellStart"/>
      <w:r w:rsidRPr="00052CA1">
        <w:rPr>
          <w:rFonts w:ascii="Cascadia Mono" w:hAnsi="Cascadia Mono" w:cs="Cascadia Mono"/>
          <w:color w:val="000000"/>
          <w:sz w:val="19"/>
          <w:szCs w:val="19"/>
          <w:highlight w:val="white"/>
          <w:lang w:val="en-US"/>
        </w:rPr>
        <w:t>viewModel</w:t>
      </w:r>
      <w:proofErr w:type="spellEnd"/>
      <w:r w:rsidRPr="00052CA1">
        <w:rPr>
          <w:rFonts w:ascii="Cascadia Mono" w:hAnsi="Cascadia Mono" w:cs="Cascadia Mono"/>
          <w:color w:val="000000"/>
          <w:sz w:val="19"/>
          <w:szCs w:val="19"/>
          <w:highlight w:val="white"/>
          <w:lang w:val="en-US"/>
        </w:rPr>
        <w:t>);</w:t>
      </w:r>
    </w:p>
    <w:p w14:paraId="7256D9F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8F5D8B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A88A10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HttpGet</w:t>
      </w:r>
      <w:proofErr w:type="spellEnd"/>
      <w:r w:rsidRPr="00052CA1">
        <w:rPr>
          <w:rFonts w:ascii="Cascadia Mono" w:hAnsi="Cascadia Mono" w:cs="Cascadia Mono"/>
          <w:color w:val="000000"/>
          <w:sz w:val="19"/>
          <w:szCs w:val="19"/>
          <w:highlight w:val="white"/>
          <w:lang w:val="en-US"/>
        </w:rPr>
        <w:t>]</w:t>
      </w:r>
    </w:p>
    <w:p w14:paraId="46975A1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Create(</w:t>
      </w:r>
      <w:proofErr w:type="gramEnd"/>
      <w:r w:rsidRPr="00052CA1">
        <w:rPr>
          <w:rFonts w:ascii="Cascadia Mono" w:hAnsi="Cascadia Mono" w:cs="Cascadia Mono"/>
          <w:color w:val="000000"/>
          <w:sz w:val="19"/>
          <w:szCs w:val="19"/>
          <w:highlight w:val="white"/>
          <w:lang w:val="en-US"/>
        </w:rPr>
        <w:t>)</w:t>
      </w:r>
    </w:p>
    <w:p w14:paraId="37692E6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92608C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ViewBag.WorkerTypes</w:t>
      </w:r>
      <w:proofErr w:type="spellEnd"/>
      <w:r w:rsidRPr="00052CA1">
        <w:rPr>
          <w:rFonts w:ascii="Cascadia Mono" w:hAnsi="Cascadia Mono" w:cs="Cascadia Mono"/>
          <w:color w:val="000000"/>
          <w:sz w:val="19"/>
          <w:szCs w:val="19"/>
          <w:highlight w:val="white"/>
          <w:lang w:val="en-US"/>
        </w:rPr>
        <w:t xml:space="preserve">  =</w:t>
      </w:r>
      <w:proofErr w:type="gramEnd"/>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GetWorkerTypeSelectList</w:t>
      </w:r>
      <w:proofErr w:type="spellEnd"/>
      <w:r w:rsidRPr="00052CA1">
        <w:rPr>
          <w:rFonts w:ascii="Cascadia Mono" w:hAnsi="Cascadia Mono" w:cs="Cascadia Mono"/>
          <w:color w:val="000000"/>
          <w:sz w:val="19"/>
          <w:szCs w:val="19"/>
          <w:highlight w:val="white"/>
          <w:lang w:val="en-US"/>
        </w:rPr>
        <w:t>();</w:t>
      </w:r>
    </w:p>
    <w:p w14:paraId="232B683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34A39C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View(</w:t>
      </w:r>
      <w:proofErr w:type="gramEnd"/>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Worker</w:t>
      </w:r>
      <w:r w:rsidRPr="00052CA1">
        <w:rPr>
          <w:rFonts w:ascii="Cascadia Mono" w:hAnsi="Cascadia Mono" w:cs="Cascadia Mono"/>
          <w:color w:val="000000"/>
          <w:sz w:val="19"/>
          <w:szCs w:val="19"/>
          <w:highlight w:val="white"/>
          <w:lang w:val="en-US"/>
        </w:rPr>
        <w:t>());</w:t>
      </w:r>
    </w:p>
    <w:p w14:paraId="619891A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518197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894EE3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HttpPost</w:t>
      </w:r>
      <w:proofErr w:type="spellEnd"/>
      <w:r w:rsidRPr="00052CA1">
        <w:rPr>
          <w:rFonts w:ascii="Cascadia Mono" w:hAnsi="Cascadia Mono" w:cs="Cascadia Mono"/>
          <w:color w:val="000000"/>
          <w:sz w:val="19"/>
          <w:szCs w:val="19"/>
          <w:highlight w:val="white"/>
          <w:lang w:val="en-US"/>
        </w:rPr>
        <w:t>]</w:t>
      </w:r>
    </w:p>
    <w:p w14:paraId="0483E95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Create(</w:t>
      </w:r>
      <w:proofErr w:type="gramEnd"/>
      <w:r w:rsidRPr="00052CA1">
        <w:rPr>
          <w:rFonts w:ascii="Cascadia Mono" w:hAnsi="Cascadia Mono" w:cs="Cascadia Mono"/>
          <w:color w:val="2B91AF"/>
          <w:sz w:val="19"/>
          <w:szCs w:val="19"/>
          <w:highlight w:val="white"/>
          <w:lang w:val="en-US"/>
        </w:rPr>
        <w:t>Worker</w:t>
      </w:r>
      <w:r w:rsidRPr="00052CA1">
        <w:rPr>
          <w:rFonts w:ascii="Cascadia Mono" w:hAnsi="Cascadia Mono" w:cs="Cascadia Mono"/>
          <w:color w:val="000000"/>
          <w:sz w:val="19"/>
          <w:szCs w:val="19"/>
          <w:highlight w:val="white"/>
          <w:lang w:val="en-US"/>
        </w:rPr>
        <w:t xml:space="preserve"> model)</w:t>
      </w:r>
    </w:p>
    <w:p w14:paraId="539A450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057FD4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ModelState.IsValid</w:t>
      </w:r>
      <w:proofErr w:type="spellEnd"/>
      <w:proofErr w:type="gramEnd"/>
      <w:r w:rsidRPr="00052CA1">
        <w:rPr>
          <w:rFonts w:ascii="Cascadia Mono" w:hAnsi="Cascadia Mono" w:cs="Cascadia Mono"/>
          <w:color w:val="000000"/>
          <w:sz w:val="19"/>
          <w:szCs w:val="19"/>
          <w:highlight w:val="white"/>
          <w:lang w:val="en-US"/>
        </w:rPr>
        <w:t>)</w:t>
      </w:r>
    </w:p>
    <w:p w14:paraId="2A9B984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p>
    <w:p w14:paraId="2E2DCAB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ViewBag.WorkerTypes</w:t>
      </w:r>
      <w:proofErr w:type="spellEnd"/>
      <w:r w:rsidRPr="00052CA1">
        <w:rPr>
          <w:rFonts w:ascii="Cascadia Mono" w:hAnsi="Cascadia Mono" w:cs="Cascadia Mono"/>
          <w:color w:val="000000"/>
          <w:sz w:val="19"/>
          <w:szCs w:val="19"/>
          <w:highlight w:val="white"/>
          <w:lang w:val="en-US"/>
        </w:rPr>
        <w:t xml:space="preserve">  =</w:t>
      </w:r>
      <w:proofErr w:type="gramEnd"/>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GetWorkerTypeSelectList</w:t>
      </w:r>
      <w:proofErr w:type="spellEnd"/>
      <w:r w:rsidRPr="00052CA1">
        <w:rPr>
          <w:rFonts w:ascii="Cascadia Mono" w:hAnsi="Cascadia Mono" w:cs="Cascadia Mono"/>
          <w:color w:val="000000"/>
          <w:sz w:val="19"/>
          <w:szCs w:val="19"/>
          <w:highlight w:val="white"/>
          <w:lang w:val="en-US"/>
        </w:rPr>
        <w:t>();</w:t>
      </w:r>
    </w:p>
    <w:p w14:paraId="2DC5952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0FF8FE5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E4260B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3862CA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db.Workers.Add</w:t>
      </w:r>
      <w:proofErr w:type="spellEnd"/>
      <w:proofErr w:type="gramEnd"/>
      <w:r w:rsidRPr="00052CA1">
        <w:rPr>
          <w:rFonts w:ascii="Cascadia Mono" w:hAnsi="Cascadia Mono" w:cs="Cascadia Mono"/>
          <w:color w:val="000000"/>
          <w:sz w:val="19"/>
          <w:szCs w:val="19"/>
          <w:highlight w:val="white"/>
          <w:lang w:val="en-US"/>
        </w:rPr>
        <w:t>(model);</w:t>
      </w:r>
    </w:p>
    <w:p w14:paraId="3D6B84B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db.SaveChanges</w:t>
      </w:r>
      <w:proofErr w:type="spellEnd"/>
      <w:proofErr w:type="gramEnd"/>
      <w:r w:rsidRPr="00052CA1">
        <w:rPr>
          <w:rFonts w:ascii="Cascadia Mono" w:hAnsi="Cascadia Mono" w:cs="Cascadia Mono"/>
          <w:color w:val="000000"/>
          <w:sz w:val="19"/>
          <w:szCs w:val="19"/>
          <w:highlight w:val="white"/>
          <w:lang w:val="en-US"/>
        </w:rPr>
        <w:t>();</w:t>
      </w:r>
    </w:p>
    <w:p w14:paraId="60CE507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5F1E11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RedirectToAction</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0B54EC8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401A65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E58430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HttpGet</w:t>
      </w:r>
      <w:proofErr w:type="spellEnd"/>
      <w:r w:rsidRPr="00052CA1">
        <w:rPr>
          <w:rFonts w:ascii="Cascadia Mono" w:hAnsi="Cascadia Mono" w:cs="Cascadia Mono"/>
          <w:color w:val="000000"/>
          <w:sz w:val="19"/>
          <w:szCs w:val="19"/>
          <w:highlight w:val="white"/>
          <w:lang w:val="en-US"/>
        </w:rPr>
        <w:t>]</w:t>
      </w:r>
    </w:p>
    <w:p w14:paraId="7B0F7BE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Update(</w:t>
      </w:r>
      <w:proofErr w:type="gramEnd"/>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1C11B83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ED4172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worker = _</w:t>
      </w:r>
      <w:proofErr w:type="spellStart"/>
      <w:proofErr w:type="gramStart"/>
      <w:r w:rsidRPr="00052CA1">
        <w:rPr>
          <w:rFonts w:ascii="Cascadia Mono" w:hAnsi="Cascadia Mono" w:cs="Cascadia Mono"/>
          <w:color w:val="000000"/>
          <w:sz w:val="19"/>
          <w:szCs w:val="19"/>
          <w:highlight w:val="white"/>
          <w:lang w:val="en-US"/>
        </w:rPr>
        <w:t>db.Workers.Find</w:t>
      </w:r>
      <w:proofErr w:type="spellEnd"/>
      <w:proofErr w:type="gramEnd"/>
      <w:r w:rsidRPr="00052CA1">
        <w:rPr>
          <w:rFonts w:ascii="Cascadia Mono" w:hAnsi="Cascadia Mono" w:cs="Cascadia Mono"/>
          <w:color w:val="000000"/>
          <w:sz w:val="19"/>
          <w:szCs w:val="19"/>
          <w:highlight w:val="white"/>
          <w:lang w:val="en-US"/>
        </w:rPr>
        <w:t>(id);</w:t>
      </w:r>
    </w:p>
    <w:p w14:paraId="598812F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(worker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544CA71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BB3B00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NotFound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57756BC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EB4FD6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06A03C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ViewBag.WorkerTypes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GetWorkerTypeSelectList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4E20AFD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View(worker);</w:t>
      </w:r>
    </w:p>
    <w:p w14:paraId="5706487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717892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CF64BC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HttpPost</w:t>
      </w:r>
      <w:proofErr w:type="spellEnd"/>
      <w:r w:rsidRPr="00052CA1">
        <w:rPr>
          <w:rFonts w:ascii="Cascadia Mono" w:hAnsi="Cascadia Mono" w:cs="Cascadia Mono"/>
          <w:color w:val="000000"/>
          <w:sz w:val="19"/>
          <w:szCs w:val="19"/>
          <w:highlight w:val="white"/>
          <w:lang w:val="en-US"/>
        </w:rPr>
        <w:t>]</w:t>
      </w:r>
    </w:p>
    <w:p w14:paraId="1FC6EA1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Update(</w:t>
      </w:r>
      <w:proofErr w:type="gramEnd"/>
      <w:r w:rsidRPr="00052CA1">
        <w:rPr>
          <w:rFonts w:ascii="Cascadia Mono" w:hAnsi="Cascadia Mono" w:cs="Cascadia Mono"/>
          <w:color w:val="2B91AF"/>
          <w:sz w:val="19"/>
          <w:szCs w:val="19"/>
          <w:highlight w:val="white"/>
          <w:lang w:val="en-US"/>
        </w:rPr>
        <w:t>Worker</w:t>
      </w:r>
      <w:r w:rsidRPr="00052CA1">
        <w:rPr>
          <w:rFonts w:ascii="Cascadia Mono" w:hAnsi="Cascadia Mono" w:cs="Cascadia Mono"/>
          <w:color w:val="000000"/>
          <w:sz w:val="19"/>
          <w:szCs w:val="19"/>
          <w:highlight w:val="white"/>
          <w:lang w:val="en-US"/>
        </w:rPr>
        <w:t xml:space="preserve"> model)</w:t>
      </w:r>
    </w:p>
    <w:p w14:paraId="2D1030E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131DE7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w:t>
      </w:r>
      <w:proofErr w:type="spellStart"/>
      <w:r w:rsidRPr="00052CA1">
        <w:rPr>
          <w:rFonts w:ascii="Cascadia Mono" w:hAnsi="Cascadia Mono" w:cs="Cascadia Mono"/>
          <w:color w:val="000000"/>
          <w:sz w:val="19"/>
          <w:szCs w:val="19"/>
          <w:highlight w:val="white"/>
          <w:lang w:val="en-US"/>
        </w:rPr>
        <w:t>ModelState.IsValid</w:t>
      </w:r>
      <w:proofErr w:type="spellEnd"/>
      <w:proofErr w:type="gramEnd"/>
      <w:r w:rsidRPr="00052CA1">
        <w:rPr>
          <w:rFonts w:ascii="Cascadia Mono" w:hAnsi="Cascadia Mono" w:cs="Cascadia Mono"/>
          <w:color w:val="000000"/>
          <w:sz w:val="19"/>
          <w:szCs w:val="19"/>
          <w:highlight w:val="white"/>
          <w:lang w:val="en-US"/>
        </w:rPr>
        <w:t>)</w:t>
      </w:r>
    </w:p>
    <w:p w14:paraId="5131854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3D2D82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ViewBag.WorkerTypes</w:t>
      </w:r>
      <w:proofErr w:type="spellEnd"/>
      <w:r w:rsidRPr="00052CA1">
        <w:rPr>
          <w:rFonts w:ascii="Cascadia Mono" w:hAnsi="Cascadia Mono" w:cs="Cascadia Mono"/>
          <w:color w:val="000000"/>
          <w:sz w:val="19"/>
          <w:szCs w:val="19"/>
          <w:highlight w:val="white"/>
          <w:lang w:val="en-US"/>
        </w:rPr>
        <w:t xml:space="preserve"> = </w:t>
      </w:r>
      <w:proofErr w:type="spellStart"/>
      <w:proofErr w:type="gramStart"/>
      <w:r w:rsidRPr="00052CA1">
        <w:rPr>
          <w:rFonts w:ascii="Cascadia Mono" w:hAnsi="Cascadia Mono" w:cs="Cascadia Mono"/>
          <w:color w:val="000000"/>
          <w:sz w:val="19"/>
          <w:szCs w:val="19"/>
          <w:highlight w:val="white"/>
          <w:lang w:val="en-US"/>
        </w:rPr>
        <w:t>GetWorkerTypeSelectList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7ABAFE1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72B2EC4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51E7E7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DE650A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db.Workers.Update</w:t>
      </w:r>
      <w:proofErr w:type="spellEnd"/>
      <w:proofErr w:type="gramEnd"/>
      <w:r w:rsidRPr="00052CA1">
        <w:rPr>
          <w:rFonts w:ascii="Cascadia Mono" w:hAnsi="Cascadia Mono" w:cs="Cascadia Mono"/>
          <w:color w:val="000000"/>
          <w:sz w:val="19"/>
          <w:szCs w:val="19"/>
          <w:highlight w:val="white"/>
          <w:lang w:val="en-US"/>
        </w:rPr>
        <w:t>(model);</w:t>
      </w:r>
    </w:p>
    <w:p w14:paraId="57B1041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db.SaveChanges</w:t>
      </w:r>
      <w:proofErr w:type="spellEnd"/>
      <w:proofErr w:type="gramEnd"/>
      <w:r w:rsidRPr="00052CA1">
        <w:rPr>
          <w:rFonts w:ascii="Cascadia Mono" w:hAnsi="Cascadia Mono" w:cs="Cascadia Mono"/>
          <w:color w:val="000000"/>
          <w:sz w:val="19"/>
          <w:szCs w:val="19"/>
          <w:highlight w:val="white"/>
          <w:lang w:val="en-US"/>
        </w:rPr>
        <w:t>();</w:t>
      </w:r>
    </w:p>
    <w:p w14:paraId="3CF5BB2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3A19526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RedirectToAction</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787B430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BC88A2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7684BF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HttpGet</w:t>
      </w:r>
      <w:proofErr w:type="spellEnd"/>
      <w:r w:rsidRPr="00052CA1">
        <w:rPr>
          <w:rFonts w:ascii="Cascadia Mono" w:hAnsi="Cascadia Mono" w:cs="Cascadia Mono"/>
          <w:color w:val="000000"/>
          <w:sz w:val="19"/>
          <w:szCs w:val="19"/>
          <w:highlight w:val="white"/>
          <w:lang w:val="en-US"/>
        </w:rPr>
        <w:t>]</w:t>
      </w:r>
    </w:p>
    <w:p w14:paraId="07360D4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Delete(</w:t>
      </w:r>
      <w:proofErr w:type="gramEnd"/>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3FA7530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127FF6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worker = _</w:t>
      </w:r>
      <w:proofErr w:type="spellStart"/>
      <w:proofErr w:type="gramStart"/>
      <w:r w:rsidRPr="00052CA1">
        <w:rPr>
          <w:rFonts w:ascii="Cascadia Mono" w:hAnsi="Cascadia Mono" w:cs="Cascadia Mono"/>
          <w:color w:val="000000"/>
          <w:sz w:val="19"/>
          <w:szCs w:val="19"/>
          <w:highlight w:val="white"/>
          <w:lang w:val="en-US"/>
        </w:rPr>
        <w:t>db.Workers.Find</w:t>
      </w:r>
      <w:proofErr w:type="spellEnd"/>
      <w:proofErr w:type="gramEnd"/>
      <w:r w:rsidRPr="00052CA1">
        <w:rPr>
          <w:rFonts w:ascii="Cascadia Mono" w:hAnsi="Cascadia Mono" w:cs="Cascadia Mono"/>
          <w:color w:val="000000"/>
          <w:sz w:val="19"/>
          <w:szCs w:val="19"/>
          <w:highlight w:val="white"/>
          <w:lang w:val="en-US"/>
        </w:rPr>
        <w:t>(id);</w:t>
      </w:r>
    </w:p>
    <w:p w14:paraId="467E6C3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(worker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7B0B14C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32843F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NotFound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6AC3834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99088C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View(worker);</w:t>
      </w:r>
    </w:p>
    <w:p w14:paraId="68DBD41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4637C9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7AFCD0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HttpPost</w:t>
      </w:r>
      <w:proofErr w:type="spellEnd"/>
      <w:r w:rsidRPr="00052CA1">
        <w:rPr>
          <w:rFonts w:ascii="Cascadia Mono" w:hAnsi="Cascadia Mono" w:cs="Cascadia Mono"/>
          <w:color w:val="000000"/>
          <w:sz w:val="19"/>
          <w:szCs w:val="19"/>
          <w:highlight w:val="white"/>
          <w:lang w:val="en-US"/>
        </w:rPr>
        <w:t>]</w:t>
      </w:r>
    </w:p>
    <w:p w14:paraId="7E5A52E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ActionName</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"Delete"</w:t>
      </w:r>
      <w:r w:rsidRPr="00052CA1">
        <w:rPr>
          <w:rFonts w:ascii="Cascadia Mono" w:hAnsi="Cascadia Mono" w:cs="Cascadia Mono"/>
          <w:color w:val="000000"/>
          <w:sz w:val="19"/>
          <w:szCs w:val="19"/>
          <w:highlight w:val="white"/>
          <w:lang w:val="en-US"/>
        </w:rPr>
        <w:t>)]</w:t>
      </w:r>
    </w:p>
    <w:p w14:paraId="6A2B1FF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IActionResult</w:t>
      </w:r>
      <w:proofErr w:type="spellEnd"/>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DeleteConfirmed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13761B7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508DB8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worker = _</w:t>
      </w:r>
      <w:proofErr w:type="spellStart"/>
      <w:proofErr w:type="gramStart"/>
      <w:r w:rsidRPr="00052CA1">
        <w:rPr>
          <w:rFonts w:ascii="Cascadia Mono" w:hAnsi="Cascadia Mono" w:cs="Cascadia Mono"/>
          <w:color w:val="000000"/>
          <w:sz w:val="19"/>
          <w:szCs w:val="19"/>
          <w:highlight w:val="white"/>
          <w:lang w:val="en-US"/>
        </w:rPr>
        <w:t>db.Workers.Find</w:t>
      </w:r>
      <w:proofErr w:type="spellEnd"/>
      <w:proofErr w:type="gramEnd"/>
      <w:r w:rsidRPr="00052CA1">
        <w:rPr>
          <w:rFonts w:ascii="Cascadia Mono" w:hAnsi="Cascadia Mono" w:cs="Cascadia Mono"/>
          <w:color w:val="000000"/>
          <w:sz w:val="19"/>
          <w:szCs w:val="19"/>
          <w:highlight w:val="white"/>
          <w:lang w:val="en-US"/>
        </w:rPr>
        <w:t>(id);</w:t>
      </w:r>
    </w:p>
    <w:p w14:paraId="2FD9C8F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(worker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50FEA0A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3666EC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NotFound</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1BB58E8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F29CC0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183F89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db.Workers.Remove</w:t>
      </w:r>
      <w:proofErr w:type="spellEnd"/>
      <w:proofErr w:type="gramEnd"/>
      <w:r w:rsidRPr="00052CA1">
        <w:rPr>
          <w:rFonts w:ascii="Cascadia Mono" w:hAnsi="Cascadia Mono" w:cs="Cascadia Mono"/>
          <w:color w:val="000000"/>
          <w:sz w:val="19"/>
          <w:szCs w:val="19"/>
          <w:highlight w:val="white"/>
          <w:lang w:val="en-US"/>
        </w:rPr>
        <w:t>(worker);</w:t>
      </w:r>
    </w:p>
    <w:p w14:paraId="5EE565F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w:t>
      </w:r>
      <w:proofErr w:type="spellStart"/>
      <w:proofErr w:type="gramStart"/>
      <w:r w:rsidRPr="00052CA1">
        <w:rPr>
          <w:rFonts w:ascii="Cascadia Mono" w:hAnsi="Cascadia Mono" w:cs="Cascadia Mono"/>
          <w:color w:val="000000"/>
          <w:sz w:val="19"/>
          <w:szCs w:val="19"/>
          <w:highlight w:val="white"/>
          <w:lang w:val="en-US"/>
        </w:rPr>
        <w:t>db.SaveChanges</w:t>
      </w:r>
      <w:proofErr w:type="spellEnd"/>
      <w:proofErr w:type="gramEnd"/>
      <w:r w:rsidRPr="00052CA1">
        <w:rPr>
          <w:rFonts w:ascii="Cascadia Mono" w:hAnsi="Cascadia Mono" w:cs="Cascadia Mono"/>
          <w:color w:val="000000"/>
          <w:sz w:val="19"/>
          <w:szCs w:val="19"/>
          <w:highlight w:val="white"/>
          <w:lang w:val="en-US"/>
        </w:rPr>
        <w:t>();</w:t>
      </w:r>
    </w:p>
    <w:p w14:paraId="21869BA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40D984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000000"/>
          <w:sz w:val="19"/>
          <w:szCs w:val="19"/>
          <w:highlight w:val="white"/>
          <w:lang w:val="en-US"/>
        </w:rPr>
        <w:t>RedirectToAction</w:t>
      </w:r>
      <w:proofErr w:type="spellEnd"/>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5898A4E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2FA1C9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p>
    <w:p w14:paraId="00277FF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664AF5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000000"/>
          <w:sz w:val="19"/>
          <w:szCs w:val="19"/>
          <w:highlight w:val="white"/>
          <w:lang w:val="en-US"/>
        </w:rPr>
        <w:t>GetWorkerTypeSelectList</w:t>
      </w:r>
      <w:proofErr w:type="spellEnd"/>
      <w:r w:rsidRPr="00052CA1">
        <w:rPr>
          <w:rFonts w:ascii="Cascadia Mono" w:hAnsi="Cascadia Mono" w:cs="Cascadia Mono"/>
          <w:color w:val="000000"/>
          <w:sz w:val="19"/>
          <w:szCs w:val="19"/>
          <w:highlight w:val="white"/>
          <w:lang w:val="en-US"/>
        </w:rPr>
        <w:t>(</w:t>
      </w:r>
      <w:proofErr w:type="gramEnd"/>
      <w:r w:rsidRPr="00052CA1">
        <w:rPr>
          <w:rFonts w:ascii="Cascadia Mono" w:hAnsi="Cascadia Mono" w:cs="Cascadia Mono"/>
          <w:color w:val="000000"/>
          <w:sz w:val="19"/>
          <w:szCs w:val="19"/>
          <w:highlight w:val="white"/>
          <w:lang w:val="en-US"/>
        </w:rPr>
        <w:t>)</w:t>
      </w:r>
    </w:p>
    <w:p w14:paraId="5FA7BEE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153766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proofErr w:type="gramStart"/>
      <w:r w:rsidRPr="00052CA1">
        <w:rPr>
          <w:rFonts w:ascii="Cascadia Mono" w:hAnsi="Cascadia Mono" w:cs="Cascadia Mono"/>
          <w:color w:val="2B91AF"/>
          <w:sz w:val="19"/>
          <w:szCs w:val="19"/>
          <w:highlight w:val="white"/>
          <w:lang w:val="en-US"/>
        </w:rPr>
        <w:t>SelectList</w:t>
      </w:r>
      <w:proofErr w:type="spellEnd"/>
      <w:r w:rsidRPr="00052CA1">
        <w:rPr>
          <w:rFonts w:ascii="Cascadia Mono" w:hAnsi="Cascadia Mono" w:cs="Cascadia Mono"/>
          <w:color w:val="000000"/>
          <w:sz w:val="19"/>
          <w:szCs w:val="19"/>
          <w:highlight w:val="white"/>
          <w:lang w:val="en-US"/>
        </w:rPr>
        <w:t>(</w:t>
      </w:r>
      <w:proofErr w:type="spellStart"/>
      <w:proofErr w:type="gramEnd"/>
      <w:r w:rsidRPr="00052CA1">
        <w:rPr>
          <w:rFonts w:ascii="Cascadia Mono" w:hAnsi="Cascadia Mono" w:cs="Cascadia Mono"/>
          <w:color w:val="2B91AF"/>
          <w:sz w:val="19"/>
          <w:szCs w:val="19"/>
          <w:highlight w:val="white"/>
          <w:lang w:val="en-US"/>
        </w:rPr>
        <w:t>Enum</w:t>
      </w:r>
      <w:r w:rsidRPr="00052CA1">
        <w:rPr>
          <w:rFonts w:ascii="Cascadia Mono" w:hAnsi="Cascadia Mono" w:cs="Cascadia Mono"/>
          <w:color w:val="000000"/>
          <w:sz w:val="19"/>
          <w:szCs w:val="19"/>
          <w:highlight w:val="white"/>
          <w:lang w:val="en-US"/>
        </w:rPr>
        <w:t>.GetValues</w:t>
      </w:r>
      <w:proofErr w:type="spellEnd"/>
      <w:r w:rsidRPr="00052CA1">
        <w:rPr>
          <w:rFonts w:ascii="Cascadia Mono" w:hAnsi="Cascadia Mono" w:cs="Cascadia Mono"/>
          <w:color w:val="000000"/>
          <w:sz w:val="19"/>
          <w:szCs w:val="19"/>
          <w:highlight w:val="white"/>
          <w:lang w:val="en-US"/>
        </w:rPr>
        <w:t>&lt;</w:t>
      </w:r>
      <w:proofErr w:type="spellStart"/>
      <w:r w:rsidRPr="00052CA1">
        <w:rPr>
          <w:rFonts w:ascii="Cascadia Mono" w:hAnsi="Cascadia Mono" w:cs="Cascadia Mono"/>
          <w:color w:val="2B91AF"/>
          <w:sz w:val="19"/>
          <w:szCs w:val="19"/>
          <w:highlight w:val="white"/>
          <w:lang w:val="en-US"/>
        </w:rPr>
        <w:t>WorkerType</w:t>
      </w:r>
      <w:proofErr w:type="spellEnd"/>
      <w:r w:rsidRPr="00052CA1">
        <w:rPr>
          <w:rFonts w:ascii="Cascadia Mono" w:hAnsi="Cascadia Mono" w:cs="Cascadia Mono"/>
          <w:color w:val="000000"/>
          <w:sz w:val="19"/>
          <w:szCs w:val="19"/>
          <w:highlight w:val="white"/>
          <w:lang w:val="en-US"/>
        </w:rPr>
        <w:t>&gt;()</w:t>
      </w:r>
    </w:p>
    <w:p w14:paraId="39F20FE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roofErr w:type="gramStart"/>
      <w:r w:rsidRPr="00052CA1">
        <w:rPr>
          <w:rFonts w:ascii="Cascadia Mono" w:hAnsi="Cascadia Mono" w:cs="Cascadia Mono"/>
          <w:color w:val="000000"/>
          <w:sz w:val="19"/>
          <w:szCs w:val="19"/>
          <w:highlight w:val="white"/>
          <w:lang w:val="en-US"/>
        </w:rPr>
        <w:t>.Select</w:t>
      </w:r>
      <w:proofErr w:type="gramEnd"/>
      <w:r w:rsidRPr="00052CA1">
        <w:rPr>
          <w:rFonts w:ascii="Cascadia Mono" w:hAnsi="Cascadia Mono" w:cs="Cascadia Mono"/>
          <w:color w:val="000000"/>
          <w:sz w:val="19"/>
          <w:szCs w:val="19"/>
          <w:highlight w:val="white"/>
          <w:lang w:val="en-US"/>
        </w:rPr>
        <w:t xml:space="preserve">(e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proofErr w:type="spellStart"/>
      <w:r w:rsidRPr="00052CA1">
        <w:rPr>
          <w:rFonts w:ascii="Cascadia Mono" w:hAnsi="Cascadia Mono" w:cs="Cascadia Mono"/>
          <w:color w:val="2B91AF"/>
          <w:sz w:val="19"/>
          <w:szCs w:val="19"/>
          <w:highlight w:val="white"/>
          <w:lang w:val="en-US"/>
        </w:rPr>
        <w:t>SelectListItem</w:t>
      </w:r>
      <w:proofErr w:type="spellEnd"/>
    </w:p>
    <w:p w14:paraId="1658090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A5E0BC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w:t>
      </w:r>
      <w:proofErr w:type="spellStart"/>
      <w:proofErr w:type="gramStart"/>
      <w:r w:rsidRPr="00052CA1">
        <w:rPr>
          <w:rFonts w:ascii="Cascadia Mono" w:hAnsi="Cascadia Mono" w:cs="Cascadia Mono"/>
          <w:color w:val="000000"/>
          <w:sz w:val="19"/>
          <w:szCs w:val="19"/>
          <w:highlight w:val="white"/>
          <w:lang w:val="en-US"/>
        </w:rPr>
        <w:t>e.ToString</w:t>
      </w:r>
      <w:proofErr w:type="spellEnd"/>
      <w:proofErr w:type="gramEnd"/>
      <w:r w:rsidRPr="00052CA1">
        <w:rPr>
          <w:rFonts w:ascii="Cascadia Mono" w:hAnsi="Cascadia Mono" w:cs="Cascadia Mono"/>
          <w:color w:val="000000"/>
          <w:sz w:val="19"/>
          <w:szCs w:val="19"/>
          <w:highlight w:val="white"/>
          <w:lang w:val="en-US"/>
        </w:rPr>
        <w:t>(),</w:t>
      </w:r>
    </w:p>
    <w:p w14:paraId="14F7D0A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w:t>
      </w:r>
      <w:proofErr w:type="spellStart"/>
      <w:proofErr w:type="gramStart"/>
      <w:r w:rsidRPr="00052CA1">
        <w:rPr>
          <w:rFonts w:ascii="Cascadia Mono" w:hAnsi="Cascadia Mono" w:cs="Cascadia Mono"/>
          <w:color w:val="000000"/>
          <w:sz w:val="19"/>
          <w:szCs w:val="19"/>
          <w:highlight w:val="white"/>
          <w:lang w:val="en-US"/>
        </w:rPr>
        <w:t>e.ToString</w:t>
      </w:r>
      <w:proofErr w:type="spellEnd"/>
      <w:proofErr w:type="gramEnd"/>
      <w:r w:rsidRPr="00052CA1">
        <w:rPr>
          <w:rFonts w:ascii="Cascadia Mono" w:hAnsi="Cascadia Mono" w:cs="Cascadia Mono"/>
          <w:color w:val="000000"/>
          <w:sz w:val="19"/>
          <w:szCs w:val="19"/>
          <w:highlight w:val="white"/>
          <w:lang w:val="en-US"/>
        </w:rPr>
        <w:t>()</w:t>
      </w:r>
    </w:p>
    <w:p w14:paraId="020B6E7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0B993A4D" w14:textId="77777777" w:rsidR="00233A7E" w:rsidRDefault="00233A7E" w:rsidP="00233A7E">
      <w:pPr>
        <w:autoSpaceDE w:val="0"/>
        <w:autoSpaceDN w:val="0"/>
        <w:adjustRightInd w:val="0"/>
        <w:spacing w:line="240" w:lineRule="auto"/>
        <w:rPr>
          <w:rFonts w:ascii="Cascadia Mono" w:hAnsi="Cascadia Mono" w:cs="Cascadia Mono"/>
          <w:color w:val="000000"/>
          <w:sz w:val="19"/>
          <w:szCs w:val="19"/>
          <w:highlight w:val="white"/>
        </w:rPr>
      </w:pPr>
      <w:r w:rsidRPr="00052CA1">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395780A0" w14:textId="105E4D81" w:rsidR="00146311" w:rsidRPr="00233A7E" w:rsidRDefault="00233A7E" w:rsidP="00233A7E">
      <w:pPr>
        <w:spacing w:line="300" w:lineRule="auto"/>
        <w:sectPr w:rsidR="00146311" w:rsidRPr="00233A7E">
          <w:headerReference w:type="default" r:id="rId32"/>
          <w:footerReference w:type="default" r:id="rId33"/>
          <w:footnotePr>
            <w:numRestart w:val="eachPage"/>
          </w:footnotePr>
          <w:pgSz w:w="11906" w:h="16838"/>
          <w:pgMar w:top="567" w:right="680" w:bottom="1588" w:left="1418" w:header="709" w:footer="709" w:gutter="0"/>
          <w:cols w:space="720"/>
          <w:docGrid w:linePitch="360"/>
        </w:sectPr>
      </w:pPr>
      <w:r>
        <w:rPr>
          <w:rFonts w:ascii="Cascadia Mono" w:hAnsi="Cascadia Mono" w:cs="Cascadia Mono"/>
          <w:color w:val="000000"/>
          <w:sz w:val="19"/>
          <w:szCs w:val="19"/>
          <w:highlight w:val="white"/>
        </w:rPr>
        <w:t>}</w:t>
      </w:r>
    </w:p>
    <w:bookmarkEnd w:id="0"/>
    <w:p w14:paraId="6CEE46C6" w14:textId="77777777" w:rsidR="00F208D5" w:rsidRPr="00233A7E" w:rsidRDefault="00F208D5">
      <w:pPr>
        <w:pStyle w:val="a3"/>
        <w:numPr>
          <w:ilvl w:val="0"/>
          <w:numId w:val="0"/>
        </w:numPr>
        <w:suppressAutoHyphens/>
        <w:spacing w:line="300" w:lineRule="auto"/>
        <w:rPr>
          <w:szCs w:val="28"/>
        </w:rPr>
      </w:pPr>
    </w:p>
    <w:sectPr w:rsidR="00F208D5" w:rsidRPr="00233A7E">
      <w:headerReference w:type="even" r:id="rId34"/>
      <w:headerReference w:type="default" r:id="rId35"/>
      <w:footerReference w:type="default" r:id="rId36"/>
      <w:headerReference w:type="first" r:id="rId37"/>
      <w:footnotePr>
        <w:numRestart w:val="eachPage"/>
      </w:footnotePr>
      <w:type w:val="continuous"/>
      <w:pgSz w:w="11906" w:h="16838"/>
      <w:pgMar w:top="567" w:right="680" w:bottom="567"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35734" w14:textId="77777777" w:rsidR="00E10ABB" w:rsidRDefault="00E10ABB">
      <w:pPr>
        <w:spacing w:line="240" w:lineRule="auto"/>
      </w:pPr>
      <w:r>
        <w:separator/>
      </w:r>
    </w:p>
  </w:endnote>
  <w:endnote w:type="continuationSeparator" w:id="0">
    <w:p w14:paraId="0BE9FC04" w14:textId="77777777" w:rsidR="00E10ABB" w:rsidRDefault="00E10A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GOST type A">
    <w:panose1 w:val="020B0500000000000000"/>
    <w:charset w:val="CC"/>
    <w:family w:val="swiss"/>
    <w:pitch w:val="variable"/>
    <w:sig w:usb0="00000203" w:usb1="00000000" w:usb2="00000000" w:usb3="00000000" w:csb0="00000005" w:csb1="00000000"/>
  </w:font>
  <w:font w:name="ISOCPEUR">
    <w:charset w:val="CC"/>
    <w:family w:val="swiss"/>
    <w:pitch w:val="default"/>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86DA3" w14:textId="77777777" w:rsidR="007D198D" w:rsidRDefault="007D198D">
    <w:pPr>
      <w:pStyle w:val="af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6D355" w14:textId="4CE50DF6" w:rsidR="00146311" w:rsidRDefault="00E46B78">
    <w:pPr>
      <w:pStyle w:val="aff4"/>
    </w:pPr>
    <w:r>
      <w:rPr>
        <w:noProof/>
        <w:lang w:eastAsia="ru-RU"/>
      </w:rPr>
      <mc:AlternateContent>
        <mc:Choice Requires="wps">
          <w:drawing>
            <wp:anchor distT="0" distB="0" distL="114300" distR="114300" simplePos="0" relativeHeight="251627520" behindDoc="0" locked="0" layoutInCell="1" allowOverlap="1" wp14:anchorId="6AB3FDDD" wp14:editId="5526CF21">
              <wp:simplePos x="0" y="0"/>
              <wp:positionH relativeFrom="column">
                <wp:posOffset>4789805</wp:posOffset>
              </wp:positionH>
              <wp:positionV relativeFrom="paragraph">
                <wp:posOffset>-238760</wp:posOffset>
              </wp:positionV>
              <wp:extent cx="142240" cy="141605"/>
              <wp:effectExtent l="3810" t="0" r="0" b="1270"/>
              <wp:wrapNone/>
              <wp:docPr id="75" name="Надпись 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 cy="1416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A79C1D" w14:textId="77777777" w:rsidR="00146311" w:rsidRDefault="00146311">
                          <w:pPr>
                            <w:rPr>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B3FDDD" id="_x0000_t202" coordsize="21600,21600" o:spt="202" path="m,l,21600r21600,l21600,xe">
              <v:stroke joinstyle="miter"/>
              <v:path gradientshapeok="t" o:connecttype="rect"/>
            </v:shapetype>
            <v:shape id="Надпись 808" o:spid="_x0000_s1026" type="#_x0000_t202" style="position:absolute;left:0;text-align:left;margin-left:377.15pt;margin-top:-18.8pt;width:11.2pt;height:11.1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" stroked="f">
              <v:textbox>
                <w:txbxContent>
                  <w:p w14:paraId="32A79C1D" w14:textId="77777777" w:rsidR="00146311" w:rsidRDefault="00146311">
                    <w:pPr>
                      <w:rPr>
                        <w:szCs w:val="36"/>
                      </w:rP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4F207" w14:textId="77777777" w:rsidR="007D198D" w:rsidRDefault="007D198D">
    <w:pPr>
      <w:pStyle w:val="aff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95F90" w14:textId="732782C6" w:rsidR="00146311" w:rsidRDefault="00E46B78">
    <w:pPr>
      <w:pStyle w:val="aff4"/>
      <w:spacing w:line="240" w:lineRule="auto"/>
      <w:ind w:firstLine="0"/>
    </w:pPr>
    <w:r>
      <w:rPr>
        <w:noProof/>
        <w:lang w:eastAsia="ru-RU"/>
      </w:rPr>
      <mc:AlternateContent>
        <mc:Choice Requires="wps">
          <w:drawing>
            <wp:anchor distT="0" distB="0" distL="114300" distR="114300" simplePos="0" relativeHeight="251695104" behindDoc="0" locked="0" layoutInCell="1" allowOverlap="1" wp14:anchorId="62CB8006" wp14:editId="4670DEFE">
              <wp:simplePos x="0" y="0"/>
              <wp:positionH relativeFrom="column">
                <wp:posOffset>5142865</wp:posOffset>
              </wp:positionH>
              <wp:positionV relativeFrom="paragraph">
                <wp:posOffset>-322580</wp:posOffset>
              </wp:positionV>
              <wp:extent cx="689610" cy="194945"/>
              <wp:effectExtent l="4445" t="0" r="1270" b="0"/>
              <wp:wrapNone/>
              <wp:docPr id="71" name="Надпись 1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 cy="1949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D3B750" w14:textId="77777777" w:rsidR="00146311" w:rsidRDefault="00146311">
                          <w:pPr>
                            <w:rPr>
                              <w:sz w:val="24"/>
                              <w:szCs w:val="21"/>
                            </w:rPr>
                          </w:pPr>
                          <w:r>
                            <w:rPr>
                              <w:sz w:val="24"/>
                              <w:szCs w:val="21"/>
                            </w:rPr>
                            <w:t>3</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CB8006" id="_x0000_t202" coordsize="21600,21600" o:spt="202" path="m,l,21600r21600,l21600,xe">
              <v:stroke joinstyle="miter"/>
              <v:path gradientshapeok="t" o:connecttype="rect"/>
            </v:shapetype>
            <v:shape id="Надпись 1341" o:spid="_x0000_s1027" type="#_x0000_t202" style="position:absolute;left:0;text-align:left;margin-left:404.95pt;margin-top:-25.4pt;width:54.3pt;height:15.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" filled="f" stroked="f">
              <v:textbox inset="0,1mm,0,0">
                <w:txbxContent>
                  <w:p w14:paraId="65D3B750" w14:textId="77777777" w:rsidR="00146311" w:rsidRDefault="00146311">
                    <w:pPr>
                      <w:rPr>
                        <w:sz w:val="24"/>
                        <w:szCs w:val="21"/>
                      </w:rPr>
                    </w:pPr>
                    <w:r>
                      <w:rPr>
                        <w:sz w:val="24"/>
                        <w:szCs w:val="21"/>
                      </w:rPr>
                      <w:t>3</w:t>
                    </w:r>
                  </w:p>
                </w:txbxContent>
              </v:textbox>
            </v:shape>
          </w:pict>
        </mc:Fallback>
      </mc:AlternateContent>
    </w:r>
    <w:r>
      <w:rPr>
        <w:noProof/>
        <w:lang w:eastAsia="ru-RU"/>
      </w:rPr>
      <mc:AlternateContent>
        <mc:Choice Requires="wps">
          <w:drawing>
            <wp:anchor distT="0" distB="0" distL="114300" distR="114300" simplePos="0" relativeHeight="251696128" behindDoc="0" locked="0" layoutInCell="1" allowOverlap="1" wp14:anchorId="33FB63C3" wp14:editId="495EFC57">
              <wp:simplePos x="0" y="0"/>
              <wp:positionH relativeFrom="column">
                <wp:posOffset>5647690</wp:posOffset>
              </wp:positionH>
              <wp:positionV relativeFrom="paragraph">
                <wp:posOffset>-303530</wp:posOffset>
              </wp:positionV>
              <wp:extent cx="624205" cy="210820"/>
              <wp:effectExtent l="4445" t="0" r="0" b="0"/>
              <wp:wrapNone/>
              <wp:docPr id="70" name="Надпись 1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205" cy="2108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0C688B" w14:textId="77777777" w:rsidR="00146311" w:rsidRDefault="00146311">
                          <w:pPr>
                            <w:rPr>
                              <w:i/>
                              <w:iCs/>
                              <w:sz w:val="18"/>
                            </w:rPr>
                          </w:pPr>
                          <w:r>
                            <w:rPr>
                              <w:i/>
                              <w:iCs/>
                              <w:sz w:val="18"/>
                            </w:rPr>
                            <w:t>48</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FB63C3" id="Надпись 1342" o:spid="_x0000_s1028" type="#_x0000_t202" style="position:absolute;left:0;text-align:left;margin-left:444.7pt;margin-top:-23.9pt;width:49.15pt;height:16.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" filled="f" stroked="f">
              <v:textbox inset="0,1mm,0,0">
                <w:txbxContent>
                  <w:p w14:paraId="6F0C688B" w14:textId="77777777" w:rsidR="00146311" w:rsidRDefault="00146311">
                    <w:pPr>
                      <w:rPr>
                        <w:i/>
                        <w:iCs/>
                        <w:sz w:val="18"/>
                      </w:rPr>
                    </w:pPr>
                    <w:r>
                      <w:rPr>
                        <w:i/>
                        <w:iCs/>
                        <w:sz w:val="18"/>
                      </w:rPr>
                      <w:t>48</w:t>
                    </w:r>
                  </w:p>
                </w:txbxContent>
              </v:textbox>
            </v:shape>
          </w:pict>
        </mc:Fallback>
      </mc:AlternateContent>
    </w:r>
    <w:r>
      <w:rPr>
        <w:noProof/>
        <w:lang w:eastAsia="ru-RU"/>
      </w:rPr>
      <mc:AlternateContent>
        <mc:Choice Requires="wps">
          <w:drawing>
            <wp:anchor distT="0" distB="0" distL="114300" distR="114300" simplePos="0" relativeHeight="251699200" behindDoc="0" locked="0" layoutInCell="1" allowOverlap="1" wp14:anchorId="4E2EF3CD" wp14:editId="3C190F7B">
              <wp:simplePos x="0" y="0"/>
              <wp:positionH relativeFrom="column">
                <wp:posOffset>4720590</wp:posOffset>
              </wp:positionH>
              <wp:positionV relativeFrom="paragraph">
                <wp:posOffset>-334010</wp:posOffset>
              </wp:positionV>
              <wp:extent cx="208915" cy="220345"/>
              <wp:effectExtent l="1270" t="0" r="0" b="1270"/>
              <wp:wrapNone/>
              <wp:docPr id="69" name="Надпись 1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15" cy="2203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A0DC8A" w14:textId="77777777" w:rsidR="00146311" w:rsidRDefault="00146311">
                          <w:pPr>
                            <w:spacing w:line="240" w:lineRule="auto"/>
                            <w:ind w:firstLine="0"/>
                            <w:jc w:val="center"/>
                            <w:rPr>
                              <w:rFonts w:ascii="GOST type A" w:hAnsi="GOST type A"/>
                              <w:i/>
                              <w:iCs/>
                              <w:sz w:val="22"/>
                              <w:szCs w:val="22"/>
                            </w:rPr>
                          </w:pPr>
                          <w:r>
                            <w:rPr>
                              <w:rFonts w:ascii="GOST type A" w:hAnsi="GOST type A"/>
                              <w:i/>
                              <w:iCs/>
                              <w:sz w:val="22"/>
                              <w:szCs w:val="22"/>
                            </w:rPr>
                            <w:t>У</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EF3CD" id="Надпись 1345" o:spid="_x0000_s1029" type="#_x0000_t202" style="position:absolute;left:0;text-align:left;margin-left:371.7pt;margin-top:-26.3pt;width:16.45pt;height:17.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" filled="f" stroked="f">
              <v:textbox inset="0,1mm,0,0">
                <w:txbxContent>
                  <w:p w14:paraId="69A0DC8A" w14:textId="77777777" w:rsidR="00146311" w:rsidRDefault="00146311">
                    <w:pPr>
                      <w:spacing w:line="240" w:lineRule="auto"/>
                      <w:ind w:firstLine="0"/>
                      <w:jc w:val="center"/>
                      <w:rPr>
                        <w:rFonts w:ascii="GOST type A" w:hAnsi="GOST type A"/>
                        <w:i/>
                        <w:iCs/>
                        <w:sz w:val="22"/>
                        <w:szCs w:val="22"/>
                      </w:rPr>
                    </w:pPr>
                    <w:r>
                      <w:rPr>
                        <w:rFonts w:ascii="GOST type A" w:hAnsi="GOST type A"/>
                        <w:i/>
                        <w:iCs/>
                        <w:sz w:val="22"/>
                        <w:szCs w:val="22"/>
                      </w:rPr>
                      <w:t>У</w:t>
                    </w:r>
                  </w:p>
                </w:txbxContent>
              </v:textbox>
            </v:shape>
          </w:pict>
        </mc:Fallback>
      </mc:AlternateContent>
    </w:r>
    <w:r>
      <w:rPr>
        <w:noProof/>
        <w:lang w:eastAsia="ru-RU"/>
      </w:rPr>
      <mc:AlternateContent>
        <mc:Choice Requires="wps">
          <w:drawing>
            <wp:anchor distT="0" distB="0" distL="114300" distR="114300" simplePos="0" relativeHeight="251692032" behindDoc="0" locked="0" layoutInCell="1" allowOverlap="1" wp14:anchorId="7A4BCFA5" wp14:editId="26457BBA">
              <wp:simplePos x="0" y="0"/>
              <wp:positionH relativeFrom="column">
                <wp:posOffset>5255260</wp:posOffset>
              </wp:positionH>
              <wp:positionV relativeFrom="paragraph">
                <wp:posOffset>-525145</wp:posOffset>
              </wp:positionV>
              <wp:extent cx="534670" cy="231140"/>
              <wp:effectExtent l="2540" t="0" r="0" b="635"/>
              <wp:wrapNone/>
              <wp:docPr id="68" name="Надпись 1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670" cy="231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75EE5C"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Лист</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4BCFA5" id="Надпись 1338" o:spid="_x0000_s1030" type="#_x0000_t202" style="position:absolute;left:0;text-align:left;margin-left:413.8pt;margin-top:-41.35pt;width:42.1pt;height:18.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" filled="f" stroked="f">
              <v:textbox inset="0,1mm,0,0">
                <w:txbxContent>
                  <w:p w14:paraId="4875EE5C"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Лист</w:t>
                    </w:r>
                  </w:p>
                </w:txbxContent>
              </v:textbox>
            </v:shape>
          </w:pict>
        </mc:Fallback>
      </mc:AlternateContent>
    </w:r>
    <w:r>
      <w:rPr>
        <w:noProof/>
        <w:lang w:eastAsia="ru-RU"/>
      </w:rPr>
      <mc:AlternateContent>
        <mc:Choice Requires="wps">
          <w:drawing>
            <wp:anchor distT="0" distB="0" distL="114300" distR="114300" simplePos="0" relativeHeight="251693056" behindDoc="0" locked="0" layoutInCell="1" allowOverlap="1" wp14:anchorId="4969D46B" wp14:editId="4A4147FB">
              <wp:simplePos x="0" y="0"/>
              <wp:positionH relativeFrom="column">
                <wp:posOffset>5789930</wp:posOffset>
              </wp:positionH>
              <wp:positionV relativeFrom="paragraph">
                <wp:posOffset>-534670</wp:posOffset>
              </wp:positionV>
              <wp:extent cx="534670" cy="240665"/>
              <wp:effectExtent l="3810" t="0" r="4445" b="635"/>
              <wp:wrapNone/>
              <wp:docPr id="67" name="Надпись 1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670" cy="2406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D6E16F"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Листов</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69D46B" id="Надпись 1339" o:spid="_x0000_s1031" type="#_x0000_t202" style="position:absolute;left:0;text-align:left;margin-left:455.9pt;margin-top:-42.1pt;width:42.1pt;height:18.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" filled="f" stroked="f">
              <v:textbox inset="0,1mm,0,0">
                <w:txbxContent>
                  <w:p w14:paraId="6DD6E16F"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Листов</w:t>
                    </w:r>
                  </w:p>
                </w:txbxContent>
              </v:textbox>
            </v:shape>
          </w:pict>
        </mc:Fallback>
      </mc:AlternateContent>
    </w:r>
    <w:r>
      <w:rPr>
        <w:noProof/>
        <w:lang w:eastAsia="ru-RU"/>
      </w:rPr>
      <mc:AlternateContent>
        <mc:Choice Requires="wps">
          <w:drawing>
            <wp:anchor distT="0" distB="0" distL="114300" distR="114300" simplePos="0" relativeHeight="251691008" behindDoc="0" locked="0" layoutInCell="1" allowOverlap="1" wp14:anchorId="7C06E0DD" wp14:editId="59BD1ABA">
              <wp:simplePos x="0" y="0"/>
              <wp:positionH relativeFrom="column">
                <wp:posOffset>4720590</wp:posOffset>
              </wp:positionH>
              <wp:positionV relativeFrom="paragraph">
                <wp:posOffset>-534670</wp:posOffset>
              </wp:positionV>
              <wp:extent cx="534670" cy="240665"/>
              <wp:effectExtent l="1270" t="0" r="0" b="635"/>
              <wp:wrapNone/>
              <wp:docPr id="66" name="Надпись 1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670" cy="2406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A8281B"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Литера</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06E0DD" id="Надпись 1337" o:spid="_x0000_s1032" type="#_x0000_t202" style="position:absolute;left:0;text-align:left;margin-left:371.7pt;margin-top:-42.1pt;width:42.1pt;height:18.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" filled="f" stroked="f">
              <v:textbox inset="0,1mm,0,0">
                <w:txbxContent>
                  <w:p w14:paraId="19A8281B"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Литера</w:t>
                    </w:r>
                  </w:p>
                </w:txbxContent>
              </v:textbox>
            </v:shape>
          </w:pict>
        </mc:Fallback>
      </mc:AlternateContent>
    </w:r>
    <w:r>
      <w:rPr>
        <w:noProof/>
        <w:lang w:eastAsia="ru-RU"/>
      </w:rPr>
      <mc:AlternateContent>
        <mc:Choice Requires="wps">
          <w:drawing>
            <wp:anchor distT="0" distB="0" distL="114300" distR="114300" simplePos="0" relativeHeight="251674624" behindDoc="0" locked="0" layoutInCell="1" allowOverlap="1" wp14:anchorId="2EED6FE1" wp14:editId="1773A1D7">
              <wp:simplePos x="0" y="0"/>
              <wp:positionH relativeFrom="column">
                <wp:posOffset>-180340</wp:posOffset>
              </wp:positionH>
              <wp:positionV relativeFrom="paragraph">
                <wp:posOffset>-494030</wp:posOffset>
              </wp:positionV>
              <wp:extent cx="623570" cy="200025"/>
              <wp:effectExtent l="0" t="0" r="0" b="635"/>
              <wp:wrapNone/>
              <wp:docPr id="65" name="Надпись 1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570" cy="2000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301503" w14:textId="77777777" w:rsidR="00146311" w:rsidRDefault="00146311">
                          <w:pPr>
                            <w:spacing w:line="240" w:lineRule="auto"/>
                            <w:ind w:firstLine="0"/>
                            <w:rPr>
                              <w:rFonts w:ascii="GOST type A" w:hAnsi="GOST type A"/>
                              <w:i/>
                              <w:iCs/>
                              <w:sz w:val="22"/>
                              <w:szCs w:val="22"/>
                            </w:rPr>
                          </w:pPr>
                          <w:r>
                            <w:rPr>
                              <w:rFonts w:ascii="GOST type A" w:hAnsi="GOST type A"/>
                              <w:i/>
                              <w:iCs/>
                              <w:sz w:val="18"/>
                            </w:rPr>
                            <w:t xml:space="preserve"> </w:t>
                          </w:r>
                          <w:proofErr w:type="spellStart"/>
                          <w:r>
                            <w:rPr>
                              <w:rFonts w:ascii="GOST type A" w:hAnsi="GOST type A"/>
                              <w:i/>
                              <w:iCs/>
                              <w:sz w:val="22"/>
                              <w:szCs w:val="22"/>
                            </w:rPr>
                            <w:t>Разраб</w:t>
                          </w:r>
                          <w:proofErr w:type="spellEnd"/>
                          <w:r>
                            <w:rPr>
                              <w:rFonts w:ascii="GOST type A" w:hAnsi="GOST type A"/>
                              <w:i/>
                              <w:iCs/>
                              <w:sz w:val="22"/>
                              <w:szCs w:val="22"/>
                            </w:rPr>
                            <w:t>.</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ED6FE1" id="Надпись 1320" o:spid="_x0000_s1033" type="#_x0000_t202" style="position:absolute;left:0;text-align:left;margin-left:-14.2pt;margin-top:-38.9pt;width:49.1pt;height:15.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" filled="f" stroked="f">
              <v:textbox inset="0,1mm,0,0">
                <w:txbxContent>
                  <w:p w14:paraId="11301503" w14:textId="77777777" w:rsidR="00146311" w:rsidRDefault="00146311">
                    <w:pPr>
                      <w:spacing w:line="240" w:lineRule="auto"/>
                      <w:ind w:firstLine="0"/>
                      <w:rPr>
                        <w:rFonts w:ascii="GOST type A" w:hAnsi="GOST type A"/>
                        <w:i/>
                        <w:iCs/>
                        <w:sz w:val="22"/>
                        <w:szCs w:val="22"/>
                      </w:rPr>
                    </w:pPr>
                    <w:r>
                      <w:rPr>
                        <w:rFonts w:ascii="GOST type A" w:hAnsi="GOST type A"/>
                        <w:i/>
                        <w:iCs/>
                        <w:sz w:val="18"/>
                      </w:rPr>
                      <w:t xml:space="preserve"> </w:t>
                    </w:r>
                    <w:proofErr w:type="spellStart"/>
                    <w:r>
                      <w:rPr>
                        <w:rFonts w:ascii="GOST type A" w:hAnsi="GOST type A"/>
                        <w:i/>
                        <w:iCs/>
                        <w:sz w:val="22"/>
                        <w:szCs w:val="22"/>
                      </w:rPr>
                      <w:t>Разраб</w:t>
                    </w:r>
                    <w:proofErr w:type="spellEnd"/>
                    <w:r>
                      <w:rPr>
                        <w:rFonts w:ascii="GOST type A" w:hAnsi="GOST type A"/>
                        <w:i/>
                        <w:iCs/>
                        <w:sz w:val="22"/>
                        <w:szCs w:val="22"/>
                      </w:rPr>
                      <w:t>.</w:t>
                    </w:r>
                  </w:p>
                </w:txbxContent>
              </v:textbox>
            </v:shape>
          </w:pict>
        </mc:Fallback>
      </mc:AlternateContent>
    </w:r>
    <w:r>
      <w:rPr>
        <w:noProof/>
        <w:lang w:eastAsia="ru-RU"/>
      </w:rPr>
      <mc:AlternateContent>
        <mc:Choice Requires="wps">
          <w:drawing>
            <wp:anchor distT="0" distB="0" distL="114300" distR="114300" simplePos="0" relativeHeight="251678720" behindDoc="0" locked="0" layoutInCell="1" allowOverlap="1" wp14:anchorId="65E9CC4C" wp14:editId="3FD0690F">
              <wp:simplePos x="0" y="0"/>
              <wp:positionH relativeFrom="column">
                <wp:posOffset>-180340</wp:posOffset>
              </wp:positionH>
              <wp:positionV relativeFrom="paragraph">
                <wp:posOffset>206375</wp:posOffset>
              </wp:positionV>
              <wp:extent cx="623570" cy="220345"/>
              <wp:effectExtent l="0" t="4445" r="0" b="3810"/>
              <wp:wrapNone/>
              <wp:docPr id="64" name="Надпись 1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570" cy="2203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3C3DF2"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Утв.</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E9CC4C" id="Надпись 1324" o:spid="_x0000_s1034" type="#_x0000_t202" style="position:absolute;left:0;text-align:left;margin-left:-14.2pt;margin-top:16.25pt;width:49.1pt;height:17.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" filled="f" stroked="f">
              <v:textbox inset="0,1mm,0,0">
                <w:txbxContent>
                  <w:p w14:paraId="0B3C3DF2"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Утв.</w:t>
                    </w:r>
                  </w:p>
                </w:txbxContent>
              </v:textbox>
            </v:shape>
          </w:pict>
        </mc:Fallback>
      </mc:AlternateContent>
    </w:r>
    <w:r>
      <w:rPr>
        <w:noProof/>
        <w:lang w:eastAsia="ru-RU"/>
      </w:rPr>
      <mc:AlternateContent>
        <mc:Choice Requires="wps">
          <w:drawing>
            <wp:anchor distT="0" distB="0" distL="114300" distR="114300" simplePos="0" relativeHeight="251677696" behindDoc="0" locked="0" layoutInCell="1" allowOverlap="1" wp14:anchorId="554F7D57" wp14:editId="0EE962D5">
              <wp:simplePos x="0" y="0"/>
              <wp:positionH relativeFrom="column">
                <wp:posOffset>-180340</wp:posOffset>
              </wp:positionH>
              <wp:positionV relativeFrom="paragraph">
                <wp:posOffset>15875</wp:posOffset>
              </wp:positionV>
              <wp:extent cx="623570" cy="230505"/>
              <wp:effectExtent l="0" t="4445" r="0" b="3175"/>
              <wp:wrapNone/>
              <wp:docPr id="63" name="Надпись 1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570" cy="2305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964EF7"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Н. контр.</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4F7D57" id="Надпись 1323" o:spid="_x0000_s1035" type="#_x0000_t202" style="position:absolute;left:0;text-align:left;margin-left:-14.2pt;margin-top:1.25pt;width:49.1pt;height:18.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" filled="f" stroked="f">
              <v:textbox inset="0,1mm,0,0">
                <w:txbxContent>
                  <w:p w14:paraId="11964EF7"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Н. контр.</w:t>
                    </w:r>
                  </w:p>
                </w:txbxContent>
              </v:textbox>
            </v:shape>
          </w:pict>
        </mc:Fallback>
      </mc:AlternateContent>
    </w:r>
    <w:r>
      <w:rPr>
        <w:noProof/>
        <w:lang w:eastAsia="ru-RU"/>
      </w:rPr>
      <mc:AlternateContent>
        <mc:Choice Requires="wps">
          <w:drawing>
            <wp:anchor distT="0" distB="0" distL="114300" distR="114300" simplePos="0" relativeHeight="251676672" behindDoc="0" locked="0" layoutInCell="1" allowOverlap="1" wp14:anchorId="65884480" wp14:editId="0F563C34">
              <wp:simplePos x="0" y="0"/>
              <wp:positionH relativeFrom="column">
                <wp:posOffset>-180340</wp:posOffset>
              </wp:positionH>
              <wp:positionV relativeFrom="paragraph">
                <wp:posOffset>-153670</wp:posOffset>
              </wp:positionV>
              <wp:extent cx="623570" cy="220345"/>
              <wp:effectExtent l="0" t="0" r="0" b="1905"/>
              <wp:wrapNone/>
              <wp:docPr id="62" name="Надпись 1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570" cy="2203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182E37" w14:textId="77777777" w:rsidR="00146311" w:rsidRDefault="00146311">
                          <w:pPr>
                            <w:spacing w:line="240" w:lineRule="auto"/>
                            <w:ind w:firstLine="0"/>
                            <w:rPr>
                              <w:rFonts w:ascii="GOST type A" w:hAnsi="GOST type A"/>
                              <w:i/>
                              <w:iCs/>
                              <w:sz w:val="22"/>
                              <w:szCs w:val="22"/>
                            </w:rPr>
                          </w:pPr>
                          <w:r>
                            <w:rPr>
                              <w:rFonts w:ascii="GOST type A" w:hAnsi="GOST type A"/>
                              <w:i/>
                              <w:iCs/>
                              <w:sz w:val="18"/>
                            </w:rPr>
                            <w:t xml:space="preserve"> </w:t>
                          </w:r>
                          <w:proofErr w:type="spellStart"/>
                          <w:r>
                            <w:rPr>
                              <w:rFonts w:ascii="GOST type A" w:hAnsi="GOST type A"/>
                              <w:i/>
                              <w:iCs/>
                              <w:sz w:val="22"/>
                              <w:szCs w:val="22"/>
                            </w:rPr>
                            <w:t>Реценз</w:t>
                          </w:r>
                          <w:proofErr w:type="spellEnd"/>
                          <w:r>
                            <w:rPr>
                              <w:rFonts w:ascii="GOST type A" w:hAnsi="GOST type A"/>
                              <w:i/>
                              <w:iCs/>
                              <w:sz w:val="22"/>
                              <w:szCs w:val="22"/>
                            </w:rPr>
                            <w:t>.</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84480" id="Надпись 1322" o:spid="_x0000_s1036" type="#_x0000_t202" style="position:absolute;left:0;text-align:left;margin-left:-14.2pt;margin-top:-12.1pt;width:49.1pt;height:17.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" filled="f" stroked="f">
              <v:textbox inset="0,1mm,0,0">
                <w:txbxContent>
                  <w:p w14:paraId="57182E37" w14:textId="77777777" w:rsidR="00146311" w:rsidRDefault="00146311">
                    <w:pPr>
                      <w:spacing w:line="240" w:lineRule="auto"/>
                      <w:ind w:firstLine="0"/>
                      <w:rPr>
                        <w:rFonts w:ascii="GOST type A" w:hAnsi="GOST type A"/>
                        <w:i/>
                        <w:iCs/>
                        <w:sz w:val="22"/>
                        <w:szCs w:val="22"/>
                      </w:rPr>
                    </w:pPr>
                    <w:r>
                      <w:rPr>
                        <w:rFonts w:ascii="GOST type A" w:hAnsi="GOST type A"/>
                        <w:i/>
                        <w:iCs/>
                        <w:sz w:val="18"/>
                      </w:rPr>
                      <w:t xml:space="preserve"> </w:t>
                    </w:r>
                    <w:proofErr w:type="spellStart"/>
                    <w:r>
                      <w:rPr>
                        <w:rFonts w:ascii="GOST type A" w:hAnsi="GOST type A"/>
                        <w:i/>
                        <w:iCs/>
                        <w:sz w:val="22"/>
                        <w:szCs w:val="22"/>
                      </w:rPr>
                      <w:t>Реценз</w:t>
                    </w:r>
                    <w:proofErr w:type="spellEnd"/>
                    <w:r>
                      <w:rPr>
                        <w:rFonts w:ascii="GOST type A" w:hAnsi="GOST type A"/>
                        <w:i/>
                        <w:iCs/>
                        <w:sz w:val="22"/>
                        <w:szCs w:val="22"/>
                      </w:rPr>
                      <w:t>.</w:t>
                    </w:r>
                  </w:p>
                </w:txbxContent>
              </v:textbox>
            </v:shape>
          </w:pict>
        </mc:Fallback>
      </mc:AlternateContent>
    </w:r>
    <w:r>
      <w:rPr>
        <w:noProof/>
        <w:lang w:eastAsia="ru-RU"/>
      </w:rPr>
      <mc:AlternateContent>
        <mc:Choice Requires="wps">
          <w:drawing>
            <wp:anchor distT="0" distB="0" distL="114300" distR="114300" simplePos="0" relativeHeight="251675648" behindDoc="0" locked="0" layoutInCell="1" allowOverlap="1" wp14:anchorId="37B8D0CC" wp14:editId="5FB0D34D">
              <wp:simplePos x="0" y="0"/>
              <wp:positionH relativeFrom="column">
                <wp:posOffset>-180340</wp:posOffset>
              </wp:positionH>
              <wp:positionV relativeFrom="paragraph">
                <wp:posOffset>-344805</wp:posOffset>
              </wp:positionV>
              <wp:extent cx="623570" cy="231140"/>
              <wp:effectExtent l="0" t="0" r="0" b="1270"/>
              <wp:wrapNone/>
              <wp:docPr id="61" name="Надпись 1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570" cy="231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A71B21" w14:textId="77777777" w:rsidR="00146311" w:rsidRDefault="00146311">
                          <w:pPr>
                            <w:spacing w:line="240" w:lineRule="auto"/>
                            <w:ind w:firstLine="0"/>
                            <w:rPr>
                              <w:rFonts w:ascii="GOST type A" w:hAnsi="GOST type A"/>
                              <w:i/>
                              <w:iCs/>
                              <w:sz w:val="22"/>
                              <w:szCs w:val="22"/>
                            </w:rPr>
                          </w:pPr>
                          <w:r>
                            <w:rPr>
                              <w:rFonts w:ascii="GOST type A" w:hAnsi="GOST type A"/>
                              <w:i/>
                              <w:iCs/>
                              <w:sz w:val="18"/>
                            </w:rPr>
                            <w:t xml:space="preserve"> </w:t>
                          </w:r>
                          <w:r>
                            <w:rPr>
                              <w:rFonts w:ascii="GOST type A" w:hAnsi="GOST type A"/>
                              <w:i/>
                              <w:iCs/>
                              <w:sz w:val="22"/>
                              <w:szCs w:val="22"/>
                            </w:rPr>
                            <w:t>Пров.</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B8D0CC" id="Надпись 1321" o:spid="_x0000_s1037" type="#_x0000_t202" style="position:absolute;left:0;text-align:left;margin-left:-14.2pt;margin-top:-27.15pt;width:49.1pt;height:18.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" filled="f" stroked="f">
              <v:textbox inset="0,1mm,0,0">
                <w:txbxContent>
                  <w:p w14:paraId="24A71B21" w14:textId="77777777" w:rsidR="00146311" w:rsidRDefault="00146311">
                    <w:pPr>
                      <w:spacing w:line="240" w:lineRule="auto"/>
                      <w:ind w:firstLine="0"/>
                      <w:rPr>
                        <w:rFonts w:ascii="GOST type A" w:hAnsi="GOST type A"/>
                        <w:i/>
                        <w:iCs/>
                        <w:sz w:val="22"/>
                        <w:szCs w:val="22"/>
                      </w:rPr>
                    </w:pPr>
                    <w:r>
                      <w:rPr>
                        <w:rFonts w:ascii="GOST type A" w:hAnsi="GOST type A"/>
                        <w:i/>
                        <w:iCs/>
                        <w:sz w:val="18"/>
                      </w:rPr>
                      <w:t xml:space="preserve"> </w:t>
                    </w:r>
                    <w:r>
                      <w:rPr>
                        <w:rFonts w:ascii="GOST type A" w:hAnsi="GOST type A"/>
                        <w:i/>
                        <w:iCs/>
                        <w:sz w:val="22"/>
                        <w:szCs w:val="22"/>
                      </w:rPr>
                      <w:t>Пров.</w:t>
                    </w:r>
                  </w:p>
                </w:txbxContent>
              </v:textbox>
            </v:shape>
          </w:pict>
        </mc:Fallback>
      </mc:AlternateContent>
    </w:r>
    <w:r>
      <w:rPr>
        <w:noProof/>
        <w:lang w:eastAsia="ru-RU"/>
      </w:rPr>
      <mc:AlternateContent>
        <mc:Choice Requires="wps">
          <w:drawing>
            <wp:anchor distT="0" distB="0" distL="114300" distR="114300" simplePos="0" relativeHeight="251700224" behindDoc="0" locked="0" layoutInCell="1" allowOverlap="1" wp14:anchorId="482EE3F9" wp14:editId="317F397E">
              <wp:simplePos x="0" y="0"/>
              <wp:positionH relativeFrom="column">
                <wp:posOffset>443230</wp:posOffset>
              </wp:positionH>
              <wp:positionV relativeFrom="paragraph">
                <wp:posOffset>-1905</wp:posOffset>
              </wp:positionV>
              <wp:extent cx="802005" cy="231140"/>
              <wp:effectExtent l="635" t="0" r="0" b="1270"/>
              <wp:wrapNone/>
              <wp:docPr id="60" name="Надпись 1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31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58CF27" w14:textId="77777777" w:rsidR="00146311" w:rsidRDefault="00146311">
                          <w:pPr>
                            <w:spacing w:line="240" w:lineRule="auto"/>
                            <w:ind w:firstLine="0"/>
                            <w:rPr>
                              <w:rFonts w:ascii="GOST type A" w:hAnsi="GOST type A" w:cs="Arial"/>
                              <w:i/>
                              <w:iCs/>
                              <w:sz w:val="26"/>
                              <w:szCs w:val="26"/>
                            </w:rPr>
                          </w:pPr>
                          <w:r>
                            <w:rPr>
                              <w:rFonts w:ascii="GOST type A" w:hAnsi="GOST type A" w:cs="Arial"/>
                              <w:i/>
                              <w:iCs/>
                              <w:sz w:val="22"/>
                              <w:szCs w:val="22"/>
                            </w:rPr>
                            <w:t xml:space="preserve"> Родионов</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2EE3F9" id="Надпись 1346" o:spid="_x0000_s1038" type="#_x0000_t202" style="position:absolute;left:0;text-align:left;margin-left:34.9pt;margin-top:-.15pt;width:63.15pt;height:18.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" filled="f" stroked="f">
              <v:textbox inset="0,1mm,0,0">
                <w:txbxContent>
                  <w:p w14:paraId="5F58CF27" w14:textId="77777777" w:rsidR="00146311" w:rsidRDefault="00146311">
                    <w:pPr>
                      <w:spacing w:line="240" w:lineRule="auto"/>
                      <w:ind w:firstLine="0"/>
                      <w:rPr>
                        <w:rFonts w:ascii="GOST type A" w:hAnsi="GOST type A" w:cs="Arial"/>
                        <w:i/>
                        <w:iCs/>
                        <w:sz w:val="26"/>
                        <w:szCs w:val="26"/>
                      </w:rPr>
                    </w:pPr>
                    <w:r>
                      <w:rPr>
                        <w:rFonts w:ascii="GOST type A" w:hAnsi="GOST type A" w:cs="Arial"/>
                        <w:i/>
                        <w:iCs/>
                        <w:sz w:val="22"/>
                        <w:szCs w:val="22"/>
                      </w:rPr>
                      <w:t xml:space="preserve"> Родионов</w:t>
                    </w:r>
                  </w:p>
                </w:txbxContent>
              </v:textbox>
            </v:shape>
          </w:pict>
        </mc:Fallback>
      </mc:AlternateContent>
    </w:r>
    <w:r>
      <w:rPr>
        <w:noProof/>
        <w:lang w:eastAsia="ru-RU"/>
      </w:rPr>
      <mc:AlternateContent>
        <mc:Choice Requires="wps">
          <w:drawing>
            <wp:anchor distT="0" distB="0" distL="114300" distR="114300" simplePos="0" relativeHeight="251680768" behindDoc="0" locked="0" layoutInCell="1" allowOverlap="1" wp14:anchorId="49EC9455" wp14:editId="2647F6C7">
              <wp:simplePos x="0" y="0"/>
              <wp:positionH relativeFrom="column">
                <wp:posOffset>443230</wp:posOffset>
              </wp:positionH>
              <wp:positionV relativeFrom="paragraph">
                <wp:posOffset>-323850</wp:posOffset>
              </wp:positionV>
              <wp:extent cx="802005" cy="210185"/>
              <wp:effectExtent l="635" t="0" r="0" b="1270"/>
              <wp:wrapNone/>
              <wp:docPr id="59" name="Надпись 1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101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E2379B" w14:textId="77777777" w:rsidR="00146311" w:rsidRDefault="00146311">
                          <w:pPr>
                            <w:spacing w:line="240" w:lineRule="auto"/>
                            <w:ind w:firstLine="0"/>
                            <w:rPr>
                              <w:rFonts w:ascii="GOST type A" w:hAnsi="GOST type A" w:cs="Arial"/>
                              <w:i/>
                              <w:iCs/>
                              <w:sz w:val="26"/>
                              <w:szCs w:val="26"/>
                            </w:rPr>
                          </w:pPr>
                          <w:r>
                            <w:rPr>
                              <w:rFonts w:ascii="GOST type A" w:hAnsi="GOST type A" w:cs="Arial"/>
                              <w:i/>
                              <w:iCs/>
                              <w:sz w:val="22"/>
                              <w:szCs w:val="22"/>
                            </w:rPr>
                            <w:t xml:space="preserve"> Родионов</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EC9455" id="Надпись 1326" o:spid="_x0000_s1039" type="#_x0000_t202" style="position:absolute;left:0;text-align:left;margin-left:34.9pt;margin-top:-25.5pt;width:63.15pt;height:16.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" filled="f" stroked="f">
              <v:textbox inset="0,1mm,0,0">
                <w:txbxContent>
                  <w:p w14:paraId="17E2379B" w14:textId="77777777" w:rsidR="00146311" w:rsidRDefault="00146311">
                    <w:pPr>
                      <w:spacing w:line="240" w:lineRule="auto"/>
                      <w:ind w:firstLine="0"/>
                      <w:rPr>
                        <w:rFonts w:ascii="GOST type A" w:hAnsi="GOST type A" w:cs="Arial"/>
                        <w:i/>
                        <w:iCs/>
                        <w:sz w:val="26"/>
                        <w:szCs w:val="26"/>
                      </w:rPr>
                    </w:pPr>
                    <w:r>
                      <w:rPr>
                        <w:rFonts w:ascii="GOST type A" w:hAnsi="GOST type A" w:cs="Arial"/>
                        <w:i/>
                        <w:iCs/>
                        <w:sz w:val="22"/>
                        <w:szCs w:val="22"/>
                      </w:rPr>
                      <w:t xml:space="preserve"> Родионов</w:t>
                    </w:r>
                  </w:p>
                </w:txbxContent>
              </v:textbox>
            </v:shape>
          </w:pict>
        </mc:Fallback>
      </mc:AlternateContent>
    </w:r>
    <w:r>
      <w:rPr>
        <w:noProof/>
        <w:lang w:eastAsia="ru-RU"/>
      </w:rPr>
      <mc:AlternateContent>
        <mc:Choice Requires="wps">
          <w:drawing>
            <wp:anchor distT="0" distB="0" distL="114300" distR="114300" simplePos="0" relativeHeight="251698176" behindDoc="0" locked="0" layoutInCell="1" allowOverlap="1" wp14:anchorId="140368A8" wp14:editId="6F88CAAE">
              <wp:simplePos x="0" y="0"/>
              <wp:positionH relativeFrom="column">
                <wp:posOffset>2136140</wp:posOffset>
              </wp:positionH>
              <wp:positionV relativeFrom="paragraph">
                <wp:posOffset>-697230</wp:posOffset>
              </wp:positionV>
              <wp:extent cx="2614295" cy="1123950"/>
              <wp:effectExtent l="0" t="0" r="0" b="3810"/>
              <wp:wrapNone/>
              <wp:docPr id="58" name="Надпись 1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4295" cy="1123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EBA9B1" w14:textId="77777777" w:rsidR="00146311" w:rsidRDefault="00146311">
                          <w:pPr>
                            <w:spacing w:before="240" w:line="240" w:lineRule="auto"/>
                            <w:ind w:firstLine="0"/>
                            <w:jc w:val="center"/>
                            <w:rPr>
                              <w:rFonts w:ascii="GOST type A" w:hAnsi="GOST type A"/>
                              <w:i/>
                              <w:iCs/>
                              <w:sz w:val="42"/>
                              <w:szCs w:val="42"/>
                            </w:rPr>
                          </w:pPr>
                          <w:r>
                            <w:rPr>
                              <w:rFonts w:ascii="GOST type A" w:hAnsi="GOST type A"/>
                              <w:i/>
                              <w:iCs/>
                              <w:sz w:val="42"/>
                              <w:szCs w:val="42"/>
                            </w:rPr>
                            <w:t>Пояснительная записка</w:t>
                          </w:r>
                        </w:p>
                      </w:txbxContent>
                    </wps:txbx>
                    <wps:bodyPr rot="0" vert="horz" wrap="square" lIns="0" tIns="144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0368A8" id="Надпись 1344" o:spid="_x0000_s1040" type="#_x0000_t202" style="position:absolute;left:0;text-align:left;margin-left:168.2pt;margin-top:-54.9pt;width:205.85pt;height:88.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" filled="f" stroked="f">
              <v:textbox inset="0,4mm,0,0">
                <w:txbxContent>
                  <w:p w14:paraId="19EBA9B1" w14:textId="77777777" w:rsidR="00146311" w:rsidRDefault="00146311">
                    <w:pPr>
                      <w:spacing w:before="240" w:line="240" w:lineRule="auto"/>
                      <w:ind w:firstLine="0"/>
                      <w:jc w:val="center"/>
                      <w:rPr>
                        <w:rFonts w:ascii="GOST type A" w:hAnsi="GOST type A"/>
                        <w:i/>
                        <w:iCs/>
                        <w:sz w:val="42"/>
                        <w:szCs w:val="42"/>
                      </w:rPr>
                    </w:pPr>
                    <w:r>
                      <w:rPr>
                        <w:rFonts w:ascii="GOST type A" w:hAnsi="GOST type A"/>
                        <w:i/>
                        <w:iCs/>
                        <w:sz w:val="42"/>
                        <w:szCs w:val="42"/>
                      </w:rPr>
                      <w:t>Пояснительная записка</w:t>
                    </w:r>
                  </w:p>
                </w:txbxContent>
              </v:textbox>
            </v:shape>
          </w:pict>
        </mc:Fallback>
      </mc:AlternateContent>
    </w:r>
    <w:r>
      <w:rPr>
        <w:noProof/>
        <w:lang w:eastAsia="ru-RU"/>
      </w:rPr>
      <mc:AlternateContent>
        <mc:Choice Requires="wps">
          <w:drawing>
            <wp:anchor distT="0" distB="0" distL="114300" distR="114300" simplePos="0" relativeHeight="251697152" behindDoc="0" locked="0" layoutInCell="1" allowOverlap="1" wp14:anchorId="61D2BE76" wp14:editId="3B47BEEB">
              <wp:simplePos x="0" y="0"/>
              <wp:positionH relativeFrom="column">
                <wp:posOffset>4720590</wp:posOffset>
              </wp:positionH>
              <wp:positionV relativeFrom="paragraph">
                <wp:posOffset>-113665</wp:posOffset>
              </wp:positionV>
              <wp:extent cx="1692910" cy="540385"/>
              <wp:effectExtent l="1270" t="0" r="1270" b="3810"/>
              <wp:wrapNone/>
              <wp:docPr id="57" name="Надпись 1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2910" cy="540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B5270C" w14:textId="019A17AC" w:rsidR="00146311" w:rsidRDefault="00146311">
                          <w:pPr>
                            <w:spacing w:line="240" w:lineRule="auto"/>
                            <w:ind w:firstLine="0"/>
                            <w:jc w:val="center"/>
                            <w:rPr>
                              <w:rFonts w:ascii="GOST type A" w:hAnsi="GOST type A"/>
                              <w:i/>
                              <w:iCs/>
                              <w:sz w:val="42"/>
                              <w:szCs w:val="42"/>
                            </w:rPr>
                          </w:pPr>
                          <w:proofErr w:type="spellStart"/>
                          <w:r>
                            <w:rPr>
                              <w:rFonts w:ascii="GOST type A" w:hAnsi="GOST type A"/>
                              <w:i/>
                              <w:iCs/>
                              <w:sz w:val="42"/>
                              <w:szCs w:val="42"/>
                            </w:rPr>
                            <w:t>ИСТбд</w:t>
                          </w:r>
                          <w:proofErr w:type="spellEnd"/>
                          <w:r>
                            <w:rPr>
                              <w:rFonts w:ascii="GOST type A" w:hAnsi="GOST type A"/>
                              <w:i/>
                              <w:iCs/>
                              <w:sz w:val="42"/>
                              <w:szCs w:val="42"/>
                            </w:rPr>
                            <w:t>-</w:t>
                          </w:r>
                          <w:r w:rsidR="007D198D">
                            <w:rPr>
                              <w:rFonts w:ascii="GOST type A" w:hAnsi="GOST type A"/>
                              <w:i/>
                              <w:iCs/>
                              <w:sz w:val="42"/>
                              <w:szCs w:val="42"/>
                              <w:lang w:val="en-US"/>
                            </w:rPr>
                            <w:t>4</w:t>
                          </w:r>
                          <w:r>
                            <w:rPr>
                              <w:rFonts w:ascii="GOST type A" w:hAnsi="GOST type A"/>
                              <w:i/>
                              <w:iCs/>
                              <w:sz w:val="42"/>
                              <w:szCs w:val="42"/>
                            </w:rPr>
                            <w:t>2</w:t>
                          </w:r>
                        </w:p>
                        <w:p w14:paraId="52A7D099" w14:textId="77777777" w:rsidR="00146311" w:rsidRDefault="00146311">
                          <w:pPr>
                            <w:jc w:val="center"/>
                            <w:rPr>
                              <w:rFonts w:ascii="GOST type A" w:hAnsi="GOST type A"/>
                              <w:i/>
                              <w:iCs/>
                              <w:sz w:val="36"/>
                              <w:lang w:val="en-US"/>
                            </w:rPr>
                          </w:pPr>
                        </w:p>
                      </w:txbxContent>
                    </wps:txbx>
                    <wps:bodyPr rot="0" vert="horz" wrap="square" lIns="0" tIns="144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2BE76" id="Надпись 1343" o:spid="_x0000_s1041" type="#_x0000_t202" style="position:absolute;left:0;text-align:left;margin-left:371.7pt;margin-top:-8.95pt;width:133.3pt;height:42.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" filled="f" stroked="f">
              <v:textbox inset="0,4mm,0,0">
                <w:txbxContent>
                  <w:p w14:paraId="3AB5270C" w14:textId="019A17AC" w:rsidR="00146311" w:rsidRDefault="00146311">
                    <w:pPr>
                      <w:spacing w:line="240" w:lineRule="auto"/>
                      <w:ind w:firstLine="0"/>
                      <w:jc w:val="center"/>
                      <w:rPr>
                        <w:rFonts w:ascii="GOST type A" w:hAnsi="GOST type A"/>
                        <w:i/>
                        <w:iCs/>
                        <w:sz w:val="42"/>
                        <w:szCs w:val="42"/>
                      </w:rPr>
                    </w:pPr>
                    <w:proofErr w:type="spellStart"/>
                    <w:r>
                      <w:rPr>
                        <w:rFonts w:ascii="GOST type A" w:hAnsi="GOST type A"/>
                        <w:i/>
                        <w:iCs/>
                        <w:sz w:val="42"/>
                        <w:szCs w:val="42"/>
                      </w:rPr>
                      <w:t>ИСТбд</w:t>
                    </w:r>
                    <w:proofErr w:type="spellEnd"/>
                    <w:r>
                      <w:rPr>
                        <w:rFonts w:ascii="GOST type A" w:hAnsi="GOST type A"/>
                        <w:i/>
                        <w:iCs/>
                        <w:sz w:val="42"/>
                        <w:szCs w:val="42"/>
                      </w:rPr>
                      <w:t>-</w:t>
                    </w:r>
                    <w:r w:rsidR="007D198D">
                      <w:rPr>
                        <w:rFonts w:ascii="GOST type A" w:hAnsi="GOST type A"/>
                        <w:i/>
                        <w:iCs/>
                        <w:sz w:val="42"/>
                        <w:szCs w:val="42"/>
                        <w:lang w:val="en-US"/>
                      </w:rPr>
                      <w:t>4</w:t>
                    </w:r>
                    <w:r>
                      <w:rPr>
                        <w:rFonts w:ascii="GOST type A" w:hAnsi="GOST type A"/>
                        <w:i/>
                        <w:iCs/>
                        <w:sz w:val="42"/>
                        <w:szCs w:val="42"/>
                      </w:rPr>
                      <w:t>2</w:t>
                    </w:r>
                  </w:p>
                  <w:p w14:paraId="52A7D099" w14:textId="77777777" w:rsidR="00146311" w:rsidRDefault="00146311">
                    <w:pPr>
                      <w:jc w:val="center"/>
                      <w:rPr>
                        <w:rFonts w:ascii="GOST type A" w:hAnsi="GOST type A"/>
                        <w:i/>
                        <w:iCs/>
                        <w:sz w:val="36"/>
                        <w:lang w:val="en-US"/>
                      </w:rPr>
                    </w:pPr>
                  </w:p>
                </w:txbxContent>
              </v:textbox>
            </v:shape>
          </w:pict>
        </mc:Fallback>
      </mc:AlternateContent>
    </w:r>
    <w:r>
      <w:rPr>
        <w:noProof/>
        <w:lang w:eastAsia="ru-RU"/>
      </w:rPr>
      <mc:AlternateContent>
        <mc:Choice Requires="wps">
          <w:drawing>
            <wp:anchor distT="0" distB="0" distL="114300" distR="114300" simplePos="0" relativeHeight="251694080" behindDoc="0" locked="0" layoutInCell="1" allowOverlap="1" wp14:anchorId="6CE18F01" wp14:editId="4C267694">
              <wp:simplePos x="0" y="0"/>
              <wp:positionH relativeFrom="column">
                <wp:posOffset>4898390</wp:posOffset>
              </wp:positionH>
              <wp:positionV relativeFrom="paragraph">
                <wp:posOffset>-294005</wp:posOffset>
              </wp:positionV>
              <wp:extent cx="178435" cy="180340"/>
              <wp:effectExtent l="0" t="0" r="4445" b="1270"/>
              <wp:wrapNone/>
              <wp:docPr id="56" name="Надпись 1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BF201" w14:textId="77777777" w:rsidR="00146311" w:rsidRDefault="00146311"/>
                        <w:p w14:paraId="2D9FF13F" w14:textId="77777777" w:rsidR="00146311" w:rsidRDefault="00146311">
                          <w:pPr>
                            <w:rPr>
                              <w:i/>
                              <w:iCs/>
                              <w:sz w:val="18"/>
                            </w:rPr>
                          </w:pPr>
                          <w:r>
                            <w:rPr>
                              <w:i/>
                              <w:iCs/>
                              <w:sz w:val="18"/>
                            </w:rPr>
                            <w:t>у</w:t>
                          </w:r>
                        </w:p>
                        <w:p w14:paraId="6BF6D267" w14:textId="77777777" w:rsidR="00146311" w:rsidRDefault="00146311">
                          <w:r>
                            <w:rPr>
                              <w:vanish/>
                            </w:rPr>
                            <w:tab/>
                            <w:t xml:space="preserve">была проделана следующая работа было разработано </w:t>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i/>
                              <w:iCs/>
                              <w:sz w:val="18"/>
                            </w:rPr>
                            <w:t>у</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E18F01" id="Надпись 1340" o:spid="_x0000_s1042" type="#_x0000_t202" style="position:absolute;left:0;text-align:left;margin-left:385.7pt;margin-top:-23.15pt;width:14.05pt;height:14.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" filled="f" stroked="f">
              <v:textbox inset="0,1mm,0,0">
                <w:txbxContent>
                  <w:p w14:paraId="449BF201" w14:textId="77777777" w:rsidR="00146311" w:rsidRDefault="00146311"/>
                  <w:p w14:paraId="2D9FF13F" w14:textId="77777777" w:rsidR="00146311" w:rsidRDefault="00146311">
                    <w:pPr>
                      <w:rPr>
                        <w:i/>
                        <w:iCs/>
                        <w:sz w:val="18"/>
                      </w:rPr>
                    </w:pPr>
                    <w:r>
                      <w:rPr>
                        <w:i/>
                        <w:iCs/>
                        <w:sz w:val="18"/>
                      </w:rPr>
                      <w:t>у</w:t>
                    </w:r>
                  </w:p>
                  <w:p w14:paraId="6BF6D267" w14:textId="77777777" w:rsidR="00146311" w:rsidRDefault="00146311">
                    <w:r>
                      <w:rPr>
                        <w:vanish/>
                      </w:rPr>
                      <w:tab/>
                      <w:t xml:space="preserve">была проделана следующая работа было разработано </w:t>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i/>
                        <w:iCs/>
                        <w:sz w:val="18"/>
                      </w:rPr>
                      <w:t>у</w:t>
                    </w:r>
                  </w:p>
                </w:txbxContent>
              </v:textbox>
            </v:shape>
          </w:pict>
        </mc:Fallback>
      </mc:AlternateContent>
    </w:r>
    <w:r>
      <w:rPr>
        <w:noProof/>
        <w:lang w:eastAsia="ru-RU"/>
      </w:rPr>
      <mc:AlternateContent>
        <mc:Choice Requires="wps">
          <w:drawing>
            <wp:anchor distT="0" distB="0" distL="114300" distR="114300" simplePos="0" relativeHeight="251689984" behindDoc="0" locked="0" layoutInCell="1" allowOverlap="1" wp14:anchorId="243806E9" wp14:editId="7733F7C8">
              <wp:simplePos x="0" y="0"/>
              <wp:positionH relativeFrom="column">
                <wp:posOffset>5076825</wp:posOffset>
              </wp:positionH>
              <wp:positionV relativeFrom="paragraph">
                <wp:posOffset>-294005</wp:posOffset>
              </wp:positionV>
              <wp:extent cx="0" cy="180340"/>
              <wp:effectExtent l="14605" t="8890" r="13970" b="10795"/>
              <wp:wrapNone/>
              <wp:docPr id="55" name="Линия 1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42B6A2" id="Линия 1336"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75pt,-23.15pt" to="399.7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" strokeweight="1pt"/>
          </w:pict>
        </mc:Fallback>
      </mc:AlternateContent>
    </w:r>
    <w:r>
      <w:rPr>
        <w:noProof/>
        <w:lang w:eastAsia="ru-RU"/>
      </w:rPr>
      <mc:AlternateContent>
        <mc:Choice Requires="wps">
          <w:drawing>
            <wp:anchor distT="0" distB="0" distL="114300" distR="114300" simplePos="0" relativeHeight="251688960" behindDoc="0" locked="0" layoutInCell="1" allowOverlap="1" wp14:anchorId="146DE1B4" wp14:editId="5A9B83A8">
              <wp:simplePos x="0" y="0"/>
              <wp:positionH relativeFrom="column">
                <wp:posOffset>4898390</wp:posOffset>
              </wp:positionH>
              <wp:positionV relativeFrom="paragraph">
                <wp:posOffset>-294005</wp:posOffset>
              </wp:positionV>
              <wp:extent cx="0" cy="180340"/>
              <wp:effectExtent l="7620" t="8890" r="11430" b="10795"/>
              <wp:wrapNone/>
              <wp:docPr id="54" name="Линия 1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78835" id="Линия 1335"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7pt,-23.15pt" to="385.7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" strokeweight="1pt"/>
          </w:pict>
        </mc:Fallback>
      </mc:AlternateContent>
    </w:r>
    <w:r>
      <w:rPr>
        <w:noProof/>
        <w:lang w:eastAsia="ru-RU"/>
      </w:rPr>
      <mc:AlternateContent>
        <mc:Choice Requires="wps">
          <w:drawing>
            <wp:anchor distT="0" distB="0" distL="114300" distR="114300" simplePos="0" relativeHeight="251687936" behindDoc="0" locked="0" layoutInCell="1" allowOverlap="1" wp14:anchorId="56786DB0" wp14:editId="354FDE68">
              <wp:simplePos x="0" y="0"/>
              <wp:positionH relativeFrom="column">
                <wp:posOffset>4720590</wp:posOffset>
              </wp:positionH>
              <wp:positionV relativeFrom="paragraph">
                <wp:posOffset>-474345</wp:posOffset>
              </wp:positionV>
              <wp:extent cx="0" cy="901065"/>
              <wp:effectExtent l="10795" t="9525" r="17780" b="13335"/>
              <wp:wrapNone/>
              <wp:docPr id="53" name="Линия 1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106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7E1ED" id="Линия 1334"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1.7pt,-37.35pt" to="371.7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" strokeweight="1.5pt"/>
          </w:pict>
        </mc:Fallback>
      </mc:AlternateContent>
    </w:r>
    <w:r>
      <w:rPr>
        <w:noProof/>
        <w:lang w:eastAsia="ru-RU"/>
      </w:rPr>
      <mc:AlternateContent>
        <mc:Choice Requires="wps">
          <w:drawing>
            <wp:anchor distT="0" distB="0" distL="114300" distR="114300" simplePos="0" relativeHeight="251686912" behindDoc="0" locked="0" layoutInCell="1" allowOverlap="1" wp14:anchorId="6514D4B9" wp14:editId="0E3F38E8">
              <wp:simplePos x="0" y="0"/>
              <wp:positionH relativeFrom="column">
                <wp:posOffset>5255260</wp:posOffset>
              </wp:positionH>
              <wp:positionV relativeFrom="paragraph">
                <wp:posOffset>-474345</wp:posOffset>
              </wp:positionV>
              <wp:extent cx="0" cy="360680"/>
              <wp:effectExtent l="12065" t="9525" r="16510" b="10795"/>
              <wp:wrapNone/>
              <wp:docPr id="52" name="Линия 1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F905D7" id="Линия 1333"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3.8pt,-37.35pt" to="413.8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" strokeweight="1.5pt"/>
          </w:pict>
        </mc:Fallback>
      </mc:AlternateContent>
    </w:r>
    <w:r>
      <w:rPr>
        <w:noProof/>
        <w:lang w:eastAsia="ru-RU"/>
      </w:rPr>
      <mc:AlternateContent>
        <mc:Choice Requires="wps">
          <w:drawing>
            <wp:anchor distT="0" distB="0" distL="114300" distR="114300" simplePos="0" relativeHeight="251685888" behindDoc="0" locked="0" layoutInCell="1" allowOverlap="1" wp14:anchorId="6B31AA9A" wp14:editId="07C88B0A">
              <wp:simplePos x="0" y="0"/>
              <wp:positionH relativeFrom="column">
                <wp:posOffset>5789930</wp:posOffset>
              </wp:positionH>
              <wp:positionV relativeFrom="paragraph">
                <wp:posOffset>-474345</wp:posOffset>
              </wp:positionV>
              <wp:extent cx="0" cy="360680"/>
              <wp:effectExtent l="13335" t="9525" r="15240" b="10795"/>
              <wp:wrapNone/>
              <wp:docPr id="51" name="Линия 1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D7B33" id="Линия 1332"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5.9pt,-37.35pt" to="455.9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" strokeweight="1.5pt"/>
          </w:pict>
        </mc:Fallback>
      </mc:AlternateContent>
    </w:r>
    <w:r>
      <w:rPr>
        <w:noProof/>
        <w:lang w:eastAsia="ru-RU"/>
      </w:rPr>
      <mc:AlternateContent>
        <mc:Choice Requires="wps">
          <w:drawing>
            <wp:anchor distT="0" distB="0" distL="114300" distR="114300" simplePos="0" relativeHeight="251684864" behindDoc="0" locked="0" layoutInCell="1" allowOverlap="1" wp14:anchorId="6B6AB746" wp14:editId="7CE36221">
              <wp:simplePos x="0" y="0"/>
              <wp:positionH relativeFrom="column">
                <wp:posOffset>4720590</wp:posOffset>
              </wp:positionH>
              <wp:positionV relativeFrom="paragraph">
                <wp:posOffset>-294005</wp:posOffset>
              </wp:positionV>
              <wp:extent cx="1692910" cy="0"/>
              <wp:effectExtent l="10795" t="18415" r="10795" b="10160"/>
              <wp:wrapNone/>
              <wp:docPr id="50" name="Линия 1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29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9CA43" id="Линия 1331"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1.7pt,-23.15pt" to="50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" strokeweight="1.5pt"/>
          </w:pict>
        </mc:Fallback>
      </mc:AlternateContent>
    </w:r>
    <w:r>
      <w:rPr>
        <w:noProof/>
        <w:lang w:eastAsia="ru-RU"/>
      </w:rPr>
      <mc:AlternateContent>
        <mc:Choice Requires="wps">
          <w:drawing>
            <wp:anchor distT="0" distB="0" distL="114300" distR="114300" simplePos="0" relativeHeight="251683840" behindDoc="0" locked="0" layoutInCell="1" allowOverlap="1" wp14:anchorId="7805F6D5" wp14:editId="5B3EF928">
              <wp:simplePos x="0" y="0"/>
              <wp:positionH relativeFrom="column">
                <wp:posOffset>4720590</wp:posOffset>
              </wp:positionH>
              <wp:positionV relativeFrom="paragraph">
                <wp:posOffset>-113665</wp:posOffset>
              </wp:positionV>
              <wp:extent cx="1692910" cy="0"/>
              <wp:effectExtent l="10795" t="17780" r="10795" b="10795"/>
              <wp:wrapNone/>
              <wp:docPr id="49" name="Линия 1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29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20C981" id="Линия 1330"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1.7pt,-8.95pt" to="50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" strokeweight="1.5pt"/>
          </w:pict>
        </mc:Fallback>
      </mc:AlternateContent>
    </w:r>
    <w:r>
      <w:rPr>
        <w:noProof/>
        <w:lang w:eastAsia="ru-RU"/>
      </w:rPr>
      <mc:AlternateContent>
        <mc:Choice Requires="wps">
          <w:drawing>
            <wp:anchor distT="0" distB="0" distL="114300" distR="114300" simplePos="0" relativeHeight="251682816" behindDoc="0" locked="0" layoutInCell="1" allowOverlap="1" wp14:anchorId="17DB33B4" wp14:editId="63840565">
              <wp:simplePos x="0" y="0"/>
              <wp:positionH relativeFrom="column">
                <wp:posOffset>2136140</wp:posOffset>
              </wp:positionH>
              <wp:positionV relativeFrom="paragraph">
                <wp:posOffset>-474345</wp:posOffset>
              </wp:positionV>
              <wp:extent cx="4277360" cy="0"/>
              <wp:effectExtent l="17145" t="9525" r="10795" b="9525"/>
              <wp:wrapNone/>
              <wp:docPr id="48" name="Линия 1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773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208AFD" id="Линия 1329"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2pt,-37.35pt" to="505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" strokeweight="1.5pt"/>
          </w:pict>
        </mc:Fallback>
      </mc:AlternateContent>
    </w:r>
    <w:r>
      <w:rPr>
        <w:noProof/>
        <w:lang w:eastAsia="ru-RU"/>
      </w:rPr>
      <mc:AlternateContent>
        <mc:Choice Requires="wps">
          <w:drawing>
            <wp:anchor distT="0" distB="0" distL="114300" distR="114300" simplePos="0" relativeHeight="251681792" behindDoc="0" locked="0" layoutInCell="1" allowOverlap="1" wp14:anchorId="4F5B50A3" wp14:editId="2FF7B548">
              <wp:simplePos x="0" y="0"/>
              <wp:positionH relativeFrom="column">
                <wp:posOffset>443230</wp:posOffset>
              </wp:positionH>
              <wp:positionV relativeFrom="paragraph">
                <wp:posOffset>246380</wp:posOffset>
              </wp:positionV>
              <wp:extent cx="802005" cy="180340"/>
              <wp:effectExtent l="635" t="0" r="0" b="3810"/>
              <wp:wrapNone/>
              <wp:docPr id="47" name="Надпись 1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26E1C0" w14:textId="77777777" w:rsidR="00146311" w:rsidRDefault="00146311">
                          <w:pPr>
                            <w:spacing w:line="240" w:lineRule="auto"/>
                            <w:ind w:firstLine="0"/>
                            <w:rPr>
                              <w:rFonts w:ascii="GOST type A" w:hAnsi="GOST type A" w:cs="Arial"/>
                              <w:i/>
                              <w:iCs/>
                              <w:sz w:val="22"/>
                              <w:szCs w:val="22"/>
                              <w:lang w:val="en-US"/>
                            </w:rPr>
                          </w:pPr>
                          <w:r>
                            <w:rPr>
                              <w:sz w:val="24"/>
                              <w:szCs w:val="24"/>
                            </w:rPr>
                            <w:t xml:space="preserve"> </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5B50A3" id="Надпись 1328" o:spid="_x0000_s1043" type="#_x0000_t202" style="position:absolute;left:0;text-align:left;margin-left:34.9pt;margin-top:19.4pt;width:63.15pt;height:14.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" filled="f" stroked="f">
              <v:textbox inset="0,1mm,0,0">
                <w:txbxContent>
                  <w:p w14:paraId="5826E1C0" w14:textId="77777777" w:rsidR="00146311" w:rsidRDefault="00146311">
                    <w:pPr>
                      <w:spacing w:line="240" w:lineRule="auto"/>
                      <w:ind w:firstLine="0"/>
                      <w:rPr>
                        <w:rFonts w:ascii="GOST type A" w:hAnsi="GOST type A" w:cs="Arial"/>
                        <w:i/>
                        <w:iCs/>
                        <w:sz w:val="22"/>
                        <w:szCs w:val="22"/>
                        <w:lang w:val="en-US"/>
                      </w:rPr>
                    </w:pPr>
                    <w:r>
                      <w:rPr>
                        <w:sz w:val="24"/>
                        <w:szCs w:val="24"/>
                      </w:rPr>
                      <w:t xml:space="preserve"> </w:t>
                    </w:r>
                  </w:p>
                </w:txbxContent>
              </v:textbox>
            </v:shape>
          </w:pict>
        </mc:Fallback>
      </mc:AlternateContent>
    </w:r>
    <w:r>
      <w:rPr>
        <w:noProof/>
        <w:lang w:eastAsia="ru-RU"/>
      </w:rPr>
      <mc:AlternateContent>
        <mc:Choice Requires="wps">
          <w:drawing>
            <wp:anchor distT="0" distB="0" distL="114300" distR="114300" simplePos="0" relativeHeight="251679744" behindDoc="0" locked="0" layoutInCell="1" allowOverlap="1" wp14:anchorId="7D316BA8" wp14:editId="78776221">
              <wp:simplePos x="0" y="0"/>
              <wp:positionH relativeFrom="column">
                <wp:posOffset>443230</wp:posOffset>
              </wp:positionH>
              <wp:positionV relativeFrom="paragraph">
                <wp:posOffset>-474345</wp:posOffset>
              </wp:positionV>
              <wp:extent cx="802005" cy="180340"/>
              <wp:effectExtent l="635" t="0" r="0" b="635"/>
              <wp:wrapNone/>
              <wp:docPr id="46" name="Надпись 1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D21C"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316BA8" id="Надпись 1325" o:spid="_x0000_s1044" type="#_x0000_t202" style="position:absolute;left:0;text-align:left;margin-left:34.9pt;margin-top:-37.35pt;width:63.15pt;height:14.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" filled="f" stroked="f">
              <v:textbox inset="0,1mm,0,0">
                <w:txbxContent>
                  <w:p w14:paraId="7193D21C"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w:t>
                    </w:r>
                  </w:p>
                </w:txbxContent>
              </v:textbox>
            </v:shape>
          </w:pict>
        </mc:Fallback>
      </mc:AlternateContent>
    </w:r>
    <w:r>
      <w:rPr>
        <w:noProof/>
        <w:lang w:eastAsia="ru-RU"/>
      </w:rPr>
      <mc:AlternateContent>
        <mc:Choice Requires="wps">
          <w:drawing>
            <wp:anchor distT="0" distB="0" distL="114300" distR="114300" simplePos="0" relativeHeight="251673600" behindDoc="0" locked="0" layoutInCell="1" allowOverlap="1" wp14:anchorId="6BFC0231" wp14:editId="0869AD10">
              <wp:simplePos x="0" y="0"/>
              <wp:positionH relativeFrom="column">
                <wp:posOffset>-180340</wp:posOffset>
              </wp:positionH>
              <wp:positionV relativeFrom="paragraph">
                <wp:posOffset>-474345</wp:posOffset>
              </wp:positionV>
              <wp:extent cx="2316480" cy="0"/>
              <wp:effectExtent l="15240" t="9525" r="11430" b="9525"/>
              <wp:wrapNone/>
              <wp:docPr id="45" name="Линия 1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64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DB3E61" id="Линия 1319"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37.35pt" to="168.2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" strokeweight="1.5pt"/>
          </w:pict>
        </mc:Fallback>
      </mc:AlternateContent>
    </w:r>
    <w:r>
      <w:rPr>
        <w:noProof/>
        <w:lang w:eastAsia="ru-RU"/>
      </w:rPr>
      <mc:AlternateContent>
        <mc:Choice Requires="wps">
          <w:drawing>
            <wp:anchor distT="0" distB="0" distL="114300" distR="114300" simplePos="0" relativeHeight="251672576" behindDoc="0" locked="0" layoutInCell="1" allowOverlap="1" wp14:anchorId="3DECFCE0" wp14:editId="415238C3">
              <wp:simplePos x="0" y="0"/>
              <wp:positionH relativeFrom="column">
                <wp:posOffset>-180340</wp:posOffset>
              </wp:positionH>
              <wp:positionV relativeFrom="paragraph">
                <wp:posOffset>-834390</wp:posOffset>
              </wp:positionV>
              <wp:extent cx="2316480" cy="0"/>
              <wp:effectExtent l="15240" t="11430" r="11430" b="17145"/>
              <wp:wrapNone/>
              <wp:docPr id="44" name="Линия 1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64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61A8FD" id="Линия 1318"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65.7pt" to="168.2pt,-6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" strokeweight="1.5pt"/>
          </w:pict>
        </mc:Fallback>
      </mc:AlternateContent>
    </w:r>
    <w:r>
      <w:rPr>
        <w:noProof/>
        <w:lang w:eastAsia="ru-RU"/>
      </w:rPr>
      <mc:AlternateContent>
        <mc:Choice Requires="wps">
          <w:drawing>
            <wp:anchor distT="0" distB="0" distL="114300" distR="114300" simplePos="0" relativeHeight="251671552" behindDoc="0" locked="0" layoutInCell="1" allowOverlap="1" wp14:anchorId="47ADE694" wp14:editId="4337A9FD">
              <wp:simplePos x="0" y="0"/>
              <wp:positionH relativeFrom="column">
                <wp:posOffset>-180340</wp:posOffset>
              </wp:positionH>
              <wp:positionV relativeFrom="paragraph">
                <wp:posOffset>-294005</wp:posOffset>
              </wp:positionV>
              <wp:extent cx="2316480" cy="0"/>
              <wp:effectExtent l="15240" t="18415" r="11430" b="10160"/>
              <wp:wrapNone/>
              <wp:docPr id="43" name="Линия 1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64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57987" id="Линия 1317"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23.15pt" to="168.2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" strokeweight="1.5pt"/>
          </w:pict>
        </mc:Fallback>
      </mc:AlternateContent>
    </w:r>
    <w:r>
      <w:rPr>
        <w:noProof/>
        <w:lang w:eastAsia="ru-RU"/>
      </w:rPr>
      <mc:AlternateContent>
        <mc:Choice Requires="wps">
          <w:drawing>
            <wp:anchor distT="0" distB="0" distL="114300" distR="114300" simplePos="0" relativeHeight="251670528" behindDoc="0" locked="0" layoutInCell="1" allowOverlap="1" wp14:anchorId="7573A75C" wp14:editId="5D28B0F7">
              <wp:simplePos x="0" y="0"/>
              <wp:positionH relativeFrom="column">
                <wp:posOffset>-180340</wp:posOffset>
              </wp:positionH>
              <wp:positionV relativeFrom="paragraph">
                <wp:posOffset>-113665</wp:posOffset>
              </wp:positionV>
              <wp:extent cx="2316480" cy="0"/>
              <wp:effectExtent l="15240" t="17780" r="11430" b="10795"/>
              <wp:wrapNone/>
              <wp:docPr id="42" name="Линия 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64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2C3679" id="Линия 1316"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8.95pt" to="168.2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" strokeweight="1.5pt"/>
          </w:pict>
        </mc:Fallback>
      </mc:AlternateContent>
    </w:r>
    <w:r>
      <w:rPr>
        <w:noProof/>
        <w:lang w:eastAsia="ru-RU"/>
      </w:rPr>
      <mc:AlternateContent>
        <mc:Choice Requires="wps">
          <w:drawing>
            <wp:anchor distT="0" distB="0" distL="114300" distR="114300" simplePos="0" relativeHeight="251669504" behindDoc="0" locked="0" layoutInCell="1" allowOverlap="1" wp14:anchorId="70E86E54" wp14:editId="1842692B">
              <wp:simplePos x="0" y="0"/>
              <wp:positionH relativeFrom="column">
                <wp:posOffset>-180340</wp:posOffset>
              </wp:positionH>
              <wp:positionV relativeFrom="paragraph">
                <wp:posOffset>66675</wp:posOffset>
              </wp:positionV>
              <wp:extent cx="2316480" cy="0"/>
              <wp:effectExtent l="15240" t="17145" r="11430" b="11430"/>
              <wp:wrapNone/>
              <wp:docPr id="41" name="Линия 1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64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E2FC5F" id="Линия 131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5.25pt" to="168.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" strokeweight="1.5pt"/>
          </w:pict>
        </mc:Fallback>
      </mc:AlternateContent>
    </w:r>
    <w:r>
      <w:rPr>
        <w:noProof/>
        <w:lang w:eastAsia="ru-RU"/>
      </w:rPr>
      <mc:AlternateContent>
        <mc:Choice Requires="wps">
          <w:drawing>
            <wp:anchor distT="0" distB="0" distL="114300" distR="114300" simplePos="0" relativeHeight="251668480" behindDoc="0" locked="0" layoutInCell="1" allowOverlap="1" wp14:anchorId="1FDD7ABD" wp14:editId="19D56135">
              <wp:simplePos x="0" y="0"/>
              <wp:positionH relativeFrom="column">
                <wp:posOffset>-180340</wp:posOffset>
              </wp:positionH>
              <wp:positionV relativeFrom="paragraph">
                <wp:posOffset>246380</wp:posOffset>
              </wp:positionV>
              <wp:extent cx="2316480" cy="0"/>
              <wp:effectExtent l="15240" t="15875" r="11430" b="12700"/>
              <wp:wrapNone/>
              <wp:docPr id="40" name="Линия 1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64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4D140A" id="Линия 131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19.4pt" to="168.2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" strokeweight="1.5pt"/>
          </w:pict>
        </mc:Fallback>
      </mc:AlternateContent>
    </w:r>
    <w:r>
      <w:rPr>
        <w:noProof/>
        <w:lang w:eastAsia="ru-RU"/>
      </w:rPr>
      <mc:AlternateContent>
        <mc:Choice Requires="wps">
          <w:drawing>
            <wp:anchor distT="0" distB="0" distL="114300" distR="114300" simplePos="0" relativeHeight="251667456" behindDoc="0" locked="0" layoutInCell="1" allowOverlap="1" wp14:anchorId="0EBA5FA2" wp14:editId="17AF6EA3">
              <wp:simplePos x="0" y="0"/>
              <wp:positionH relativeFrom="column">
                <wp:posOffset>2136140</wp:posOffset>
              </wp:positionH>
              <wp:positionV relativeFrom="paragraph">
                <wp:posOffset>-1014730</wp:posOffset>
              </wp:positionV>
              <wp:extent cx="4277360" cy="503555"/>
              <wp:effectExtent l="0" t="2540" r="1270" b="0"/>
              <wp:wrapNone/>
              <wp:docPr id="39" name="Надпись 1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7360" cy="503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031616" w14:textId="77777777" w:rsidR="00146311" w:rsidRDefault="00146311">
                          <w:pPr>
                            <w:spacing w:line="240" w:lineRule="auto"/>
                            <w:ind w:firstLine="0"/>
                            <w:jc w:val="center"/>
                            <w:rPr>
                              <w:rFonts w:ascii="GOST type A" w:hAnsi="GOST type A"/>
                              <w:i/>
                              <w:sz w:val="42"/>
                              <w:szCs w:val="42"/>
                            </w:rPr>
                          </w:pPr>
                          <w:r>
                            <w:rPr>
                              <w:rFonts w:ascii="GOST type A" w:hAnsi="GOST type A"/>
                              <w:i/>
                              <w:sz w:val="42"/>
                              <w:szCs w:val="42"/>
                            </w:rPr>
                            <w:t xml:space="preserve"> </w:t>
                          </w:r>
                        </w:p>
                        <w:p w14:paraId="06734A46" w14:textId="77777777" w:rsidR="00146311" w:rsidRDefault="00146311">
                          <w:pPr>
                            <w:rPr>
                              <w:rFonts w:ascii="GOST type A" w:hAnsi="GOST type A"/>
                            </w:rPr>
                          </w:pPr>
                        </w:p>
                      </w:txbxContent>
                    </wps:txbx>
                    <wps:bodyPr rot="0" vert="horz" wrap="square" lIns="0" tIns="144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A5FA2" id="Надпись 1313" o:spid="_x0000_s1045" type="#_x0000_t202" style="position:absolute;left:0;text-align:left;margin-left:168.2pt;margin-top:-79.9pt;width:336.8pt;height:39.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" filled="f" stroked="f">
              <v:textbox inset="0,4mm,0,0">
                <w:txbxContent>
                  <w:p w14:paraId="79031616" w14:textId="77777777" w:rsidR="00146311" w:rsidRDefault="00146311">
                    <w:pPr>
                      <w:spacing w:line="240" w:lineRule="auto"/>
                      <w:ind w:firstLine="0"/>
                      <w:jc w:val="center"/>
                      <w:rPr>
                        <w:rFonts w:ascii="GOST type A" w:hAnsi="GOST type A"/>
                        <w:i/>
                        <w:sz w:val="42"/>
                        <w:szCs w:val="42"/>
                      </w:rPr>
                    </w:pPr>
                    <w:r>
                      <w:rPr>
                        <w:rFonts w:ascii="GOST type A" w:hAnsi="GOST type A"/>
                        <w:i/>
                        <w:sz w:val="42"/>
                        <w:szCs w:val="42"/>
                      </w:rPr>
                      <w:t xml:space="preserve"> </w:t>
                    </w:r>
                  </w:p>
                  <w:p w14:paraId="06734A46" w14:textId="77777777" w:rsidR="00146311" w:rsidRDefault="00146311">
                    <w:pPr>
                      <w:rPr>
                        <w:rFonts w:ascii="GOST type A" w:hAnsi="GOST type A"/>
                      </w:rPr>
                    </w:pPr>
                  </w:p>
                </w:txbxContent>
              </v:textbox>
            </v:shape>
          </w:pict>
        </mc:Fallback>
      </mc:AlternateContent>
    </w:r>
    <w:r>
      <w:rPr>
        <w:noProof/>
        <w:lang w:eastAsia="ru-RU"/>
      </w:rPr>
      <mc:AlternateContent>
        <mc:Choice Requires="wps">
          <w:drawing>
            <wp:anchor distT="0" distB="0" distL="114300" distR="114300" simplePos="0" relativeHeight="251666432" behindDoc="0" locked="0" layoutInCell="1" allowOverlap="1" wp14:anchorId="1EF37B75" wp14:editId="207695E9">
              <wp:simplePos x="0" y="0"/>
              <wp:positionH relativeFrom="column">
                <wp:posOffset>1779905</wp:posOffset>
              </wp:positionH>
              <wp:positionV relativeFrom="paragraph">
                <wp:posOffset>-654050</wp:posOffset>
              </wp:positionV>
              <wp:extent cx="356235" cy="180340"/>
              <wp:effectExtent l="3810" t="1270" r="1905" b="0"/>
              <wp:wrapNone/>
              <wp:docPr id="38" name="Надпись 1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52206"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Дата</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F37B75" id="Надпись 1312" o:spid="_x0000_s1046" type="#_x0000_t202" style="position:absolute;left:0;text-align:left;margin-left:140.15pt;margin-top:-51.5pt;width:28.05pt;height:14.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" filled="f" stroked="f">
              <v:textbox inset="0,1mm,0,0">
                <w:txbxContent>
                  <w:p w14:paraId="47B52206"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Дата</w:t>
                    </w:r>
                  </w:p>
                </w:txbxContent>
              </v:textbox>
            </v:shape>
          </w:pict>
        </mc:Fallback>
      </mc:AlternateContent>
    </w:r>
    <w:r>
      <w:rPr>
        <w:noProof/>
        <w:lang w:eastAsia="ru-RU"/>
      </w:rPr>
      <mc:AlternateContent>
        <mc:Choice Requires="wps">
          <w:drawing>
            <wp:anchor distT="0" distB="0" distL="114300" distR="114300" simplePos="0" relativeHeight="251665408" behindDoc="0" locked="0" layoutInCell="1" allowOverlap="1" wp14:anchorId="7DD3F46B" wp14:editId="748856B6">
              <wp:simplePos x="0" y="0"/>
              <wp:positionH relativeFrom="column">
                <wp:posOffset>1245235</wp:posOffset>
              </wp:positionH>
              <wp:positionV relativeFrom="paragraph">
                <wp:posOffset>-654050</wp:posOffset>
              </wp:positionV>
              <wp:extent cx="534670" cy="180340"/>
              <wp:effectExtent l="2540" t="1270" r="0" b="0"/>
              <wp:wrapNone/>
              <wp:docPr id="37" name="Надпись 1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67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ED6E3"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Подпись</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D3F46B" id="Надпись 1311" o:spid="_x0000_s1047" type="#_x0000_t202" style="position:absolute;left:0;text-align:left;margin-left:98.05pt;margin-top:-51.5pt;width:42.1pt;height:14.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" filled="f" stroked="f">
              <v:textbox inset="0,1mm,0,0">
                <w:txbxContent>
                  <w:p w14:paraId="5D2ED6E3"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Подпись</w:t>
                    </w:r>
                  </w:p>
                </w:txbxContent>
              </v:textbox>
            </v:shape>
          </w:pict>
        </mc:Fallback>
      </mc:AlternateContent>
    </w:r>
    <w:r>
      <w:rPr>
        <w:noProof/>
        <w:lang w:eastAsia="ru-RU"/>
      </w:rPr>
      <mc:AlternateContent>
        <mc:Choice Requires="wps">
          <w:drawing>
            <wp:anchor distT="0" distB="0" distL="114300" distR="114300" simplePos="0" relativeHeight="251664384" behindDoc="0" locked="0" layoutInCell="1" allowOverlap="1" wp14:anchorId="4754A08F" wp14:editId="083ABE7D">
              <wp:simplePos x="0" y="0"/>
              <wp:positionH relativeFrom="column">
                <wp:posOffset>443230</wp:posOffset>
              </wp:positionH>
              <wp:positionV relativeFrom="paragraph">
                <wp:posOffset>-654050</wp:posOffset>
              </wp:positionV>
              <wp:extent cx="802005" cy="180340"/>
              <wp:effectExtent l="635" t="1270" r="0" b="0"/>
              <wp:wrapNone/>
              <wp:docPr id="36" name="Надпись 1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6CA748"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 документа</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54A08F" id="Надпись 1310" o:spid="_x0000_s1048" type="#_x0000_t202" style="position:absolute;left:0;text-align:left;margin-left:34.9pt;margin-top:-51.5pt;width:63.15pt;height:1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" filled="f" stroked="f">
              <v:textbox inset="0,1mm,0,0">
                <w:txbxContent>
                  <w:p w14:paraId="586CA748"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 документа</w:t>
                    </w:r>
                  </w:p>
                </w:txbxContent>
              </v:textbox>
            </v:shape>
          </w:pict>
        </mc:Fallback>
      </mc:AlternateContent>
    </w:r>
    <w:r>
      <w:rPr>
        <w:noProof/>
        <w:lang w:eastAsia="ru-RU"/>
      </w:rPr>
      <mc:AlternateContent>
        <mc:Choice Requires="wps">
          <w:drawing>
            <wp:anchor distT="0" distB="0" distL="114300" distR="114300" simplePos="0" relativeHeight="251663360" behindDoc="0" locked="0" layoutInCell="1" allowOverlap="1" wp14:anchorId="14A0792D" wp14:editId="28153712">
              <wp:simplePos x="0" y="0"/>
              <wp:positionH relativeFrom="column">
                <wp:posOffset>86995</wp:posOffset>
              </wp:positionH>
              <wp:positionV relativeFrom="paragraph">
                <wp:posOffset>-654050</wp:posOffset>
              </wp:positionV>
              <wp:extent cx="356235" cy="180340"/>
              <wp:effectExtent l="0" t="1270" r="0" b="0"/>
              <wp:wrapNone/>
              <wp:docPr id="35" name="Надпись 1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E583AB"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Лист</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A0792D" id="Надпись 1309" o:spid="_x0000_s1049" type="#_x0000_t202" style="position:absolute;left:0;text-align:left;margin-left:6.85pt;margin-top:-51.5pt;width:28.05pt;height:1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" filled="f" stroked="f">
              <v:textbox inset="0,1mm,0,0">
                <w:txbxContent>
                  <w:p w14:paraId="34E583AB"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Лист</w:t>
                    </w:r>
                  </w:p>
                </w:txbxContent>
              </v:textbox>
            </v:shape>
          </w:pict>
        </mc:Fallback>
      </mc:AlternateContent>
    </w:r>
    <w:r>
      <w:rPr>
        <w:noProof/>
        <w:lang w:eastAsia="ru-RU"/>
      </w:rPr>
      <mc:AlternateContent>
        <mc:Choice Requires="wps">
          <w:drawing>
            <wp:anchor distT="0" distB="0" distL="114300" distR="114300" simplePos="0" relativeHeight="251662336" behindDoc="0" locked="0" layoutInCell="1" allowOverlap="1" wp14:anchorId="6B55640C" wp14:editId="1C66D11E">
              <wp:simplePos x="0" y="0"/>
              <wp:positionH relativeFrom="column">
                <wp:posOffset>-180340</wp:posOffset>
              </wp:positionH>
              <wp:positionV relativeFrom="paragraph">
                <wp:posOffset>-654050</wp:posOffset>
              </wp:positionV>
              <wp:extent cx="267335" cy="180340"/>
              <wp:effectExtent l="0" t="1270" r="3175" b="0"/>
              <wp:wrapNone/>
              <wp:docPr id="34" name="Надпись 1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3D8859"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Изм.</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55640C" id="Надпись 1308" o:spid="_x0000_s1050" type="#_x0000_t202" style="position:absolute;left:0;text-align:left;margin-left:-14.2pt;margin-top:-51.5pt;width:21.05pt;height:1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" filled="f" stroked="f">
              <v:textbox inset="0,1mm,0,0">
                <w:txbxContent>
                  <w:p w14:paraId="643D8859"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Изм.</w:t>
                    </w:r>
                  </w:p>
                </w:txbxContent>
              </v:textbox>
            </v:shape>
          </w:pict>
        </mc:Fallback>
      </mc:AlternateContent>
    </w:r>
    <w:r>
      <w:rPr>
        <w:noProof/>
        <w:lang w:eastAsia="ru-RU"/>
      </w:rPr>
      <mc:AlternateContent>
        <mc:Choice Requires="wps">
          <w:drawing>
            <wp:anchor distT="0" distB="0" distL="114300" distR="114300" simplePos="0" relativeHeight="251661312" behindDoc="0" locked="0" layoutInCell="1" allowOverlap="1" wp14:anchorId="45EC231C" wp14:editId="349D3C08">
              <wp:simplePos x="0" y="0"/>
              <wp:positionH relativeFrom="column">
                <wp:posOffset>2136140</wp:posOffset>
              </wp:positionH>
              <wp:positionV relativeFrom="paragraph">
                <wp:posOffset>-1014730</wp:posOffset>
              </wp:positionV>
              <wp:extent cx="0" cy="1441450"/>
              <wp:effectExtent l="17145" t="21590" r="20955" b="22860"/>
              <wp:wrapNone/>
              <wp:docPr id="33" name="Линия 1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44145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B4A7E0" id="Линия 1307"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2pt,-79.9pt" to="168.2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" strokeweight="2.25pt"/>
          </w:pict>
        </mc:Fallback>
      </mc:AlternateContent>
    </w:r>
    <w:r>
      <w:rPr>
        <w:noProof/>
        <w:lang w:eastAsia="ru-RU"/>
      </w:rPr>
      <mc:AlternateContent>
        <mc:Choice Requires="wps">
          <w:drawing>
            <wp:anchor distT="0" distB="0" distL="114300" distR="114300" simplePos="0" relativeHeight="251660288" behindDoc="0" locked="0" layoutInCell="1" allowOverlap="1" wp14:anchorId="0F0BC1AA" wp14:editId="068BA7FD">
              <wp:simplePos x="0" y="0"/>
              <wp:positionH relativeFrom="column">
                <wp:posOffset>1779905</wp:posOffset>
              </wp:positionH>
              <wp:positionV relativeFrom="paragraph">
                <wp:posOffset>-1014730</wp:posOffset>
              </wp:positionV>
              <wp:extent cx="3175" cy="1441450"/>
              <wp:effectExtent l="22860" t="21590" r="21590" b="22860"/>
              <wp:wrapNone/>
              <wp:docPr id="32" name="Линия 1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144145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CFF656" id="Линия 1306"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15pt,-79.9pt" to="140.4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" strokeweight="2.25pt"/>
          </w:pict>
        </mc:Fallback>
      </mc:AlternateContent>
    </w:r>
    <w:r>
      <w:rPr>
        <w:noProof/>
        <w:lang w:eastAsia="ru-RU"/>
      </w:rPr>
      <mc:AlternateContent>
        <mc:Choice Requires="wps">
          <w:drawing>
            <wp:anchor distT="0" distB="0" distL="114300" distR="114300" simplePos="0" relativeHeight="251659264" behindDoc="0" locked="0" layoutInCell="1" allowOverlap="1" wp14:anchorId="51115E17" wp14:editId="4E69525F">
              <wp:simplePos x="0" y="0"/>
              <wp:positionH relativeFrom="column">
                <wp:posOffset>1245235</wp:posOffset>
              </wp:positionH>
              <wp:positionV relativeFrom="paragraph">
                <wp:posOffset>-1014730</wp:posOffset>
              </wp:positionV>
              <wp:extent cx="0" cy="1441450"/>
              <wp:effectExtent l="21590" t="21590" r="16510" b="22860"/>
              <wp:wrapNone/>
              <wp:docPr id="31" name="Линия 1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145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FD6307" id="Линия 130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8.05pt,-79.9pt" to="98.0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" strokeweight="2.25pt"/>
          </w:pict>
        </mc:Fallback>
      </mc:AlternateContent>
    </w:r>
    <w:r>
      <w:rPr>
        <w:noProof/>
        <w:lang w:eastAsia="ru-RU"/>
      </w:rPr>
      <mc:AlternateContent>
        <mc:Choice Requires="wps">
          <w:drawing>
            <wp:anchor distT="0" distB="0" distL="114300" distR="114300" simplePos="0" relativeHeight="251658240" behindDoc="0" locked="0" layoutInCell="1" allowOverlap="1" wp14:anchorId="22536F33" wp14:editId="50E2E2F2">
              <wp:simplePos x="0" y="0"/>
              <wp:positionH relativeFrom="column">
                <wp:posOffset>443230</wp:posOffset>
              </wp:positionH>
              <wp:positionV relativeFrom="paragraph">
                <wp:posOffset>-1014730</wp:posOffset>
              </wp:positionV>
              <wp:extent cx="0" cy="1441450"/>
              <wp:effectExtent l="19685" t="21590" r="18415" b="22860"/>
              <wp:wrapNone/>
              <wp:docPr id="30" name="Линия 1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44145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E91C9B" id="Линия 1304"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pt,-79.9pt" to="34.9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" strokeweight="2.25pt"/>
          </w:pict>
        </mc:Fallback>
      </mc:AlternateContent>
    </w:r>
    <w:r>
      <w:rPr>
        <w:noProof/>
        <w:lang w:eastAsia="ru-RU"/>
      </w:rPr>
      <mc:AlternateContent>
        <mc:Choice Requires="wps">
          <w:drawing>
            <wp:anchor distT="0" distB="0" distL="114300" distR="114300" simplePos="0" relativeHeight="251657216" behindDoc="0" locked="0" layoutInCell="1" allowOverlap="1" wp14:anchorId="75DDBF02" wp14:editId="47FD9E3F">
              <wp:simplePos x="0" y="0"/>
              <wp:positionH relativeFrom="column">
                <wp:posOffset>90170</wp:posOffset>
              </wp:positionH>
              <wp:positionV relativeFrom="paragraph">
                <wp:posOffset>-1014730</wp:posOffset>
              </wp:positionV>
              <wp:extent cx="0" cy="540385"/>
              <wp:effectExtent l="19050" t="21590" r="19050" b="19050"/>
              <wp:wrapNone/>
              <wp:docPr id="29" name="Линия 1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038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3B6056" id="Линия 130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pt,-79.9pt" to="7.1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" strokeweight="2.25pt"/>
          </w:pict>
        </mc:Fallback>
      </mc:AlternateContent>
    </w:r>
    <w:r>
      <w:rPr>
        <w:noProof/>
        <w:lang w:eastAsia="ru-RU"/>
      </w:rPr>
      <mc:AlternateContent>
        <mc:Choice Requires="wps">
          <w:drawing>
            <wp:anchor distT="0" distB="0" distL="114300" distR="114300" simplePos="0" relativeHeight="251656192" behindDoc="0" locked="0" layoutInCell="1" allowOverlap="1" wp14:anchorId="56F59481" wp14:editId="061A5C8C">
              <wp:simplePos x="0" y="0"/>
              <wp:positionH relativeFrom="column">
                <wp:posOffset>-180340</wp:posOffset>
              </wp:positionH>
              <wp:positionV relativeFrom="paragraph">
                <wp:posOffset>-654050</wp:posOffset>
              </wp:positionV>
              <wp:extent cx="2317750" cy="0"/>
              <wp:effectExtent l="15240" t="10795" r="10160" b="17780"/>
              <wp:wrapNone/>
              <wp:docPr id="28" name="Линия 1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77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A6241B" id="Линия 130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51.5pt" to="168.3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" strokeweight="1.5pt"/>
          </w:pict>
        </mc:Fallback>
      </mc:AlternateContent>
    </w:r>
    <w:r>
      <w:rPr>
        <w:noProof/>
        <w:lang w:eastAsia="ru-RU"/>
      </w:rPr>
      <mc:AlternateContent>
        <mc:Choice Requires="wps">
          <w:drawing>
            <wp:anchor distT="0" distB="0" distL="114300" distR="114300" simplePos="0" relativeHeight="251655168" behindDoc="0" locked="0" layoutInCell="1" allowOverlap="1" wp14:anchorId="264EFE8B" wp14:editId="271CC303">
              <wp:simplePos x="0" y="0"/>
              <wp:positionH relativeFrom="column">
                <wp:posOffset>-180340</wp:posOffset>
              </wp:positionH>
              <wp:positionV relativeFrom="paragraph">
                <wp:posOffset>-1014730</wp:posOffset>
              </wp:positionV>
              <wp:extent cx="6593840" cy="0"/>
              <wp:effectExtent l="15240" t="21590" r="20320" b="16510"/>
              <wp:wrapNone/>
              <wp:docPr id="27" name="Линия 1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3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8BF11B" id="Линия 130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79.9pt" to="505pt,-7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" strokeweight="2.25pt"/>
          </w:pict>
        </mc:Fallback>
      </mc:AlternateContent>
    </w:r>
    <w:r>
      <w:rPr>
        <w:noProof/>
        <w:lang w:eastAsia="ru-RU"/>
      </w:rPr>
      <mc:AlternateContent>
        <mc:Choice Requires="wps">
          <w:drawing>
            <wp:anchor distT="0" distB="0" distL="114300" distR="114300" simplePos="0" relativeHeight="251651072" behindDoc="0" locked="0" layoutInCell="1" allowOverlap="1" wp14:anchorId="3F87E0A1" wp14:editId="6DE63A07">
              <wp:simplePos x="0" y="0"/>
              <wp:positionH relativeFrom="column">
                <wp:posOffset>-180340</wp:posOffset>
              </wp:positionH>
              <wp:positionV relativeFrom="paragraph">
                <wp:posOffset>426720</wp:posOffset>
              </wp:positionV>
              <wp:extent cx="6593840" cy="0"/>
              <wp:effectExtent l="15240" t="15240" r="20320" b="22860"/>
              <wp:wrapNone/>
              <wp:docPr id="26" name="Линия 1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3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5D2FA3" id="Линия 1297"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33.6pt" to="50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" strokeweight="2.25p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66936" w14:textId="74C2B4E3" w:rsidR="00146311" w:rsidRDefault="00E46B78">
    <w:pPr>
      <w:pStyle w:val="aff4"/>
    </w:pPr>
    <w:r>
      <w:rPr>
        <w:noProof/>
        <w:lang w:eastAsia="ru-RU"/>
      </w:rPr>
      <mc:AlternateContent>
        <mc:Choice Requires="wps">
          <w:drawing>
            <wp:anchor distT="0" distB="0" distL="114300" distR="114300" simplePos="0" relativeHeight="251643904" behindDoc="0" locked="0" layoutInCell="1" allowOverlap="1" wp14:anchorId="282420DD" wp14:editId="62C683FF">
              <wp:simplePos x="0" y="0"/>
              <wp:positionH relativeFrom="column">
                <wp:posOffset>431800</wp:posOffset>
              </wp:positionH>
              <wp:positionV relativeFrom="paragraph">
                <wp:posOffset>287655</wp:posOffset>
              </wp:positionV>
              <wp:extent cx="802005" cy="236855"/>
              <wp:effectExtent l="0" t="2540" r="0" b="0"/>
              <wp:wrapNone/>
              <wp:docPr id="22" name="Надпись 1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368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9631CE" w14:textId="77777777" w:rsidR="00146311" w:rsidRDefault="00146311">
                          <w:pPr>
                            <w:spacing w:line="240" w:lineRule="auto"/>
                            <w:ind w:firstLine="0"/>
                            <w:rPr>
                              <w:rFonts w:ascii="GOST type A" w:hAnsi="GOST type A"/>
                              <w:i/>
                              <w:iCs/>
                              <w:sz w:val="18"/>
                            </w:rPr>
                          </w:pPr>
                          <w:r>
                            <w:rPr>
                              <w:rFonts w:ascii="GOST type A" w:hAnsi="GOST type A"/>
                              <w:i/>
                              <w:iCs/>
                              <w:sz w:val="18"/>
                            </w:rPr>
                            <w:t xml:space="preserve"> </w:t>
                          </w:r>
                          <w:r>
                            <w:rPr>
                              <w:rFonts w:ascii="GOST type A" w:hAnsi="GOST type A"/>
                              <w:i/>
                              <w:iCs/>
                              <w:sz w:val="22"/>
                              <w:szCs w:val="22"/>
                            </w:rPr>
                            <w:t>№ документа</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2420DD" id="_x0000_t202" coordsize="21600,21600" o:spt="202" path="m,l,21600r21600,l21600,xe">
              <v:stroke joinstyle="miter"/>
              <v:path gradientshapeok="t" o:connecttype="rect"/>
            </v:shapetype>
            <v:shape id="Надпись 1289" o:spid="_x0000_s1051" type="#_x0000_t202" style="position:absolute;left:0;text-align:left;margin-left:34pt;margin-top:22.65pt;width:63.15pt;height:18.6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" filled="f" stroked="f">
              <v:textbox inset="0,1mm,0,0">
                <w:txbxContent>
                  <w:p w14:paraId="749631CE" w14:textId="77777777" w:rsidR="00146311" w:rsidRDefault="00146311">
                    <w:pPr>
                      <w:spacing w:line="240" w:lineRule="auto"/>
                      <w:ind w:firstLine="0"/>
                      <w:rPr>
                        <w:rFonts w:ascii="GOST type A" w:hAnsi="GOST type A"/>
                        <w:i/>
                        <w:iCs/>
                        <w:sz w:val="18"/>
                      </w:rPr>
                    </w:pPr>
                    <w:r>
                      <w:rPr>
                        <w:rFonts w:ascii="GOST type A" w:hAnsi="GOST type A"/>
                        <w:i/>
                        <w:iCs/>
                        <w:sz w:val="18"/>
                      </w:rPr>
                      <w:t xml:space="preserve"> </w:t>
                    </w:r>
                    <w:r>
                      <w:rPr>
                        <w:rFonts w:ascii="GOST type A" w:hAnsi="GOST type A"/>
                        <w:i/>
                        <w:iCs/>
                        <w:sz w:val="22"/>
                        <w:szCs w:val="22"/>
                      </w:rPr>
                      <w:t>№ документа</w:t>
                    </w:r>
                  </w:p>
                </w:txbxContent>
              </v:textbox>
            </v:shape>
          </w:pict>
        </mc:Fallback>
      </mc:AlternateContent>
    </w:r>
    <w:r>
      <w:rPr>
        <w:noProof/>
        <w:lang w:eastAsia="ru-RU"/>
      </w:rPr>
      <mc:AlternateContent>
        <mc:Choice Requires="wps">
          <w:drawing>
            <wp:anchor distT="0" distB="0" distL="114300" distR="114300" simplePos="0" relativeHeight="251650048" behindDoc="0" locked="0" layoutInCell="1" allowOverlap="1" wp14:anchorId="0D0D943B" wp14:editId="508805DC">
              <wp:simplePos x="0" y="0"/>
              <wp:positionH relativeFrom="column">
                <wp:posOffset>6014720</wp:posOffset>
              </wp:positionH>
              <wp:positionV relativeFrom="paragraph">
                <wp:posOffset>-52070</wp:posOffset>
              </wp:positionV>
              <wp:extent cx="356870" cy="220345"/>
              <wp:effectExtent l="0" t="0" r="0" b="2540"/>
              <wp:wrapNone/>
              <wp:docPr id="21" name="Надпись 1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2203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D67F8E" w14:textId="77777777" w:rsidR="00146311" w:rsidRDefault="00146311">
                          <w:pPr>
                            <w:spacing w:line="240" w:lineRule="auto"/>
                            <w:ind w:firstLine="0"/>
                            <w:jc w:val="center"/>
                            <w:rPr>
                              <w:rFonts w:ascii="GOST type A" w:hAnsi="GOST type A"/>
                              <w:i/>
                              <w:iCs/>
                              <w:sz w:val="22"/>
                              <w:szCs w:val="22"/>
                            </w:rPr>
                          </w:pPr>
                          <w:r>
                            <w:rPr>
                              <w:rFonts w:ascii="GOST type A" w:hAnsi="GOST type A"/>
                              <w:i/>
                              <w:iCs/>
                              <w:sz w:val="22"/>
                              <w:szCs w:val="22"/>
                            </w:rPr>
                            <w:t>Лист</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0D943B" id="Надпись 1295" o:spid="_x0000_s1052" type="#_x0000_t202" style="position:absolute;left:0;text-align:left;margin-left:473.6pt;margin-top:-4.1pt;width:28.1pt;height:17.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" filled="f" stroked="f">
              <v:textbox inset="0,1mm,0,0">
                <w:txbxContent>
                  <w:p w14:paraId="73D67F8E" w14:textId="77777777" w:rsidR="00146311" w:rsidRDefault="00146311">
                    <w:pPr>
                      <w:spacing w:line="240" w:lineRule="auto"/>
                      <w:ind w:firstLine="0"/>
                      <w:jc w:val="center"/>
                      <w:rPr>
                        <w:rFonts w:ascii="GOST type A" w:hAnsi="GOST type A"/>
                        <w:i/>
                        <w:iCs/>
                        <w:sz w:val="22"/>
                        <w:szCs w:val="22"/>
                      </w:rPr>
                    </w:pPr>
                    <w:r>
                      <w:rPr>
                        <w:rFonts w:ascii="GOST type A" w:hAnsi="GOST type A"/>
                        <w:i/>
                        <w:iCs/>
                        <w:sz w:val="22"/>
                        <w:szCs w:val="22"/>
                      </w:rPr>
                      <w:t>Лист</w:t>
                    </w:r>
                  </w:p>
                </w:txbxContent>
              </v:textbox>
            </v:shape>
          </w:pict>
        </mc:Fallback>
      </mc:AlternateContent>
    </w:r>
    <w:r>
      <w:rPr>
        <w:noProof/>
      </w:rPr>
      <mc:AlternateContent>
        <mc:Choice Requires="wps">
          <w:drawing>
            <wp:anchor distT="0" distB="0" distL="114300" distR="114300" simplePos="0" relativeHeight="251625472" behindDoc="0" locked="0" layoutInCell="1" allowOverlap="1" wp14:anchorId="5CFC5C05" wp14:editId="0AECA39F">
              <wp:simplePos x="0" y="0"/>
              <wp:positionH relativeFrom="margin">
                <wp:posOffset>5789295</wp:posOffset>
              </wp:positionH>
              <wp:positionV relativeFrom="paragraph">
                <wp:posOffset>193040</wp:posOffset>
              </wp:positionV>
              <wp:extent cx="581025" cy="316865"/>
              <wp:effectExtent l="3175" t="3175" r="0" b="3810"/>
              <wp:wrapNone/>
              <wp:docPr id="20" name="Надпись 1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31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78432A" w14:textId="77777777" w:rsidR="00146311" w:rsidRDefault="00146311">
                          <w:pPr>
                            <w:pStyle w:val="aff4"/>
                          </w:pPr>
                          <w:r>
                            <w:fldChar w:fldCharType="begin"/>
                          </w:r>
                          <w:r>
                            <w:instrText xml:space="preserve"> PAGE  \* MERGEFORMAT </w:instrText>
                          </w:r>
                          <w:r>
                            <w:fldChar w:fldCharType="separate"/>
                          </w:r>
                          <w: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FC5C05" id="Надпись 1351" o:spid="_x0000_s1053" type="#_x0000_t202" style="position:absolute;left:0;text-align:left;margin-left:455.85pt;margin-top:15.2pt;width:45.75pt;height:24.95pt;z-index:25162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" filled="f" stroked="f">
              <v:textbox inset="0,0,0,0">
                <w:txbxContent>
                  <w:p w14:paraId="1C78432A" w14:textId="77777777" w:rsidR="00146311" w:rsidRDefault="00146311">
                    <w:pPr>
                      <w:pStyle w:val="aff4"/>
                    </w:pPr>
                    <w:r>
                      <w:fldChar w:fldCharType="begin"/>
                    </w:r>
                    <w:r>
                      <w:instrText xml:space="preserve"> PAGE  \* MERGEFORMAT </w:instrText>
                    </w:r>
                    <w:r>
                      <w:fldChar w:fldCharType="separate"/>
                    </w:r>
                    <w:r>
                      <w:t>4</w:t>
                    </w:r>
                    <w:r>
                      <w:fldChar w:fldCharType="end"/>
                    </w:r>
                  </w:p>
                </w:txbxContent>
              </v:textbox>
              <w10:wrap anchorx="margin"/>
            </v:shape>
          </w:pict>
        </mc:Fallback>
      </mc:AlternateContent>
    </w:r>
    <w:r>
      <w:rPr>
        <w:noProof/>
        <w:lang w:eastAsia="ru-RU"/>
      </w:rPr>
      <mc:AlternateContent>
        <mc:Choice Requires="wps">
          <w:drawing>
            <wp:anchor distT="0" distB="0" distL="114300" distR="114300" simplePos="0" relativeHeight="251649024" behindDoc="0" locked="0" layoutInCell="1" allowOverlap="1" wp14:anchorId="58631BAF" wp14:editId="713F9156">
              <wp:simplePos x="0" y="0"/>
              <wp:positionH relativeFrom="column">
                <wp:posOffset>6026785</wp:posOffset>
              </wp:positionH>
              <wp:positionV relativeFrom="paragraph">
                <wp:posOffset>167640</wp:posOffset>
              </wp:positionV>
              <wp:extent cx="386715" cy="0"/>
              <wp:effectExtent l="12065" t="15875" r="10795" b="12700"/>
              <wp:wrapNone/>
              <wp:docPr id="19" name="Линия 1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671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292B81" id="Линия 1294"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4.55pt,13.2pt" to="50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" strokeweight="1.5pt"/>
          </w:pict>
        </mc:Fallback>
      </mc:AlternateContent>
    </w:r>
    <w:r>
      <w:rPr>
        <w:noProof/>
        <w:lang w:eastAsia="ru-RU"/>
      </w:rPr>
      <mc:AlternateContent>
        <mc:Choice Requires="wps">
          <w:drawing>
            <wp:anchor distT="0" distB="0" distL="114300" distR="114300" simplePos="0" relativeHeight="251648000" behindDoc="0" locked="0" layoutInCell="1" allowOverlap="1" wp14:anchorId="6D29E9AE" wp14:editId="55CA2020">
              <wp:simplePos x="0" y="0"/>
              <wp:positionH relativeFrom="column">
                <wp:posOffset>6026785</wp:posOffset>
              </wp:positionH>
              <wp:positionV relativeFrom="paragraph">
                <wp:posOffset>-12700</wp:posOffset>
              </wp:positionV>
              <wp:extent cx="0" cy="541020"/>
              <wp:effectExtent l="12065" t="16510" r="16510" b="13970"/>
              <wp:wrapNone/>
              <wp:docPr id="18" name="Линия 1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10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384EB2" id="Линия 1293"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4.55pt,-1pt" to="474.55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" strokeweight="1.5pt"/>
          </w:pict>
        </mc:Fallback>
      </mc:AlternateContent>
    </w:r>
    <w:r>
      <w:rPr>
        <w:noProof/>
        <w:lang w:eastAsia="ru-RU"/>
      </w:rPr>
      <mc:AlternateContent>
        <mc:Choice Requires="wps">
          <w:drawing>
            <wp:anchor distT="0" distB="0" distL="114300" distR="114300" simplePos="0" relativeHeight="251646976" behindDoc="0" locked="0" layoutInCell="1" allowOverlap="1" wp14:anchorId="7BF6A1A2" wp14:editId="7348E3FF">
              <wp:simplePos x="0" y="0"/>
              <wp:positionH relativeFrom="column">
                <wp:posOffset>2146935</wp:posOffset>
              </wp:positionH>
              <wp:positionV relativeFrom="paragraph">
                <wp:posOffset>16510</wp:posOffset>
              </wp:positionV>
              <wp:extent cx="3867785" cy="504190"/>
              <wp:effectExtent l="0" t="0" r="0" b="2540"/>
              <wp:wrapNone/>
              <wp:docPr id="17" name="Надпись 1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785" cy="504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BD5B6" w14:textId="77777777" w:rsidR="00146311" w:rsidRDefault="00146311">
                          <w:pPr>
                            <w:spacing w:line="240" w:lineRule="auto"/>
                            <w:ind w:firstLine="0"/>
                            <w:jc w:val="center"/>
                            <w:rPr>
                              <w:rFonts w:ascii="GOST type A" w:hAnsi="GOST type A"/>
                              <w:i/>
                              <w:sz w:val="42"/>
                              <w:szCs w:val="42"/>
                            </w:rPr>
                          </w:pPr>
                        </w:p>
                        <w:p w14:paraId="7D829C9A" w14:textId="77777777" w:rsidR="00146311" w:rsidRDefault="00146311">
                          <w:pPr>
                            <w:rPr>
                              <w:rFonts w:ascii="GOST type A" w:hAnsi="GOST type A"/>
                              <w:i/>
                              <w:iCs/>
                              <w:sz w:val="34"/>
                            </w:rPr>
                          </w:pPr>
                        </w:p>
                      </w:txbxContent>
                    </wps:txbx>
                    <wps:bodyPr rot="0" vert="horz" wrap="square" lIns="0" tIns="144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F6A1A2" id="Надпись 1292" o:spid="_x0000_s1054" type="#_x0000_t202" style="position:absolute;left:0;text-align:left;margin-left:169.05pt;margin-top:1.3pt;width:304.55pt;height:39.7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" filled="f" stroked="f">
              <v:textbox inset="0,4mm,0,0">
                <w:txbxContent>
                  <w:p w14:paraId="673BD5B6" w14:textId="77777777" w:rsidR="00146311" w:rsidRDefault="00146311">
                    <w:pPr>
                      <w:spacing w:line="240" w:lineRule="auto"/>
                      <w:ind w:firstLine="0"/>
                      <w:jc w:val="center"/>
                      <w:rPr>
                        <w:rFonts w:ascii="GOST type A" w:hAnsi="GOST type A"/>
                        <w:i/>
                        <w:sz w:val="42"/>
                        <w:szCs w:val="42"/>
                      </w:rPr>
                    </w:pPr>
                  </w:p>
                  <w:p w14:paraId="7D829C9A" w14:textId="77777777" w:rsidR="00146311" w:rsidRDefault="00146311">
                    <w:pPr>
                      <w:rPr>
                        <w:rFonts w:ascii="GOST type A" w:hAnsi="GOST type A"/>
                        <w:i/>
                        <w:iCs/>
                        <w:sz w:val="34"/>
                      </w:rPr>
                    </w:pPr>
                  </w:p>
                </w:txbxContent>
              </v:textbox>
            </v:shape>
          </w:pict>
        </mc:Fallback>
      </mc:AlternateContent>
    </w:r>
    <w:r>
      <w:rPr>
        <w:noProof/>
        <w:lang w:eastAsia="ru-RU"/>
      </w:rPr>
      <mc:AlternateContent>
        <mc:Choice Requires="wps">
          <w:drawing>
            <wp:anchor distT="0" distB="0" distL="114300" distR="114300" simplePos="0" relativeHeight="251645952" behindDoc="0" locked="0" layoutInCell="1" allowOverlap="1" wp14:anchorId="3FA3B392" wp14:editId="3B9AF3AA">
              <wp:simplePos x="0" y="0"/>
              <wp:positionH relativeFrom="column">
                <wp:posOffset>1768475</wp:posOffset>
              </wp:positionH>
              <wp:positionV relativeFrom="paragraph">
                <wp:posOffset>348615</wp:posOffset>
              </wp:positionV>
              <wp:extent cx="356870" cy="180340"/>
              <wp:effectExtent l="1905" t="0" r="3175" b="3810"/>
              <wp:wrapNone/>
              <wp:docPr id="16" name="Надпись 1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CA4FF8"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Дата</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3B392" id="Надпись 1291" o:spid="_x0000_s1055" type="#_x0000_t202" style="position:absolute;left:0;text-align:left;margin-left:139.25pt;margin-top:27.45pt;width:28.1pt;height:14.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" filled="f" stroked="f">
              <v:textbox inset="0,1mm,0,0">
                <w:txbxContent>
                  <w:p w14:paraId="2DCA4FF8"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Дата</w:t>
                    </w:r>
                  </w:p>
                </w:txbxContent>
              </v:textbox>
            </v:shape>
          </w:pict>
        </mc:Fallback>
      </mc:AlternateContent>
    </w:r>
    <w:r>
      <w:rPr>
        <w:noProof/>
        <w:lang w:eastAsia="ru-RU"/>
      </w:rPr>
      <mc:AlternateContent>
        <mc:Choice Requires="wps">
          <w:drawing>
            <wp:anchor distT="0" distB="0" distL="114300" distR="114300" simplePos="0" relativeHeight="251644928" behindDoc="0" locked="0" layoutInCell="1" allowOverlap="1" wp14:anchorId="062CBB4A" wp14:editId="4AC7AB94">
              <wp:simplePos x="0" y="0"/>
              <wp:positionH relativeFrom="column">
                <wp:posOffset>1233805</wp:posOffset>
              </wp:positionH>
              <wp:positionV relativeFrom="paragraph">
                <wp:posOffset>348615</wp:posOffset>
              </wp:positionV>
              <wp:extent cx="534670" cy="180340"/>
              <wp:effectExtent l="635" t="0" r="0" b="3810"/>
              <wp:wrapNone/>
              <wp:docPr id="15" name="Надпись 1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67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FF02C5" w14:textId="77777777" w:rsidR="00146311" w:rsidRDefault="00146311">
                          <w:pPr>
                            <w:spacing w:line="240" w:lineRule="auto"/>
                            <w:ind w:firstLine="0"/>
                            <w:rPr>
                              <w:rFonts w:ascii="GOST type A" w:hAnsi="GOST type A"/>
                              <w:i/>
                              <w:iCs/>
                              <w:sz w:val="18"/>
                            </w:rPr>
                          </w:pPr>
                          <w:r>
                            <w:rPr>
                              <w:rFonts w:ascii="GOST type A" w:hAnsi="GOST type A"/>
                              <w:i/>
                              <w:iCs/>
                              <w:sz w:val="18"/>
                            </w:rPr>
                            <w:t xml:space="preserve"> </w:t>
                          </w:r>
                          <w:r>
                            <w:rPr>
                              <w:rFonts w:ascii="GOST type A" w:hAnsi="GOST type A"/>
                              <w:i/>
                              <w:iCs/>
                              <w:sz w:val="22"/>
                              <w:szCs w:val="22"/>
                            </w:rPr>
                            <w:t>Подпись</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2CBB4A" id="Надпись 1290" o:spid="_x0000_s1056" type="#_x0000_t202" style="position:absolute;left:0;text-align:left;margin-left:97.15pt;margin-top:27.45pt;width:42.1pt;height:14.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" filled="f" stroked="f">
              <v:textbox inset="0,1mm,0,0">
                <w:txbxContent>
                  <w:p w14:paraId="26FF02C5" w14:textId="77777777" w:rsidR="00146311" w:rsidRDefault="00146311">
                    <w:pPr>
                      <w:spacing w:line="240" w:lineRule="auto"/>
                      <w:ind w:firstLine="0"/>
                      <w:rPr>
                        <w:rFonts w:ascii="GOST type A" w:hAnsi="GOST type A"/>
                        <w:i/>
                        <w:iCs/>
                        <w:sz w:val="18"/>
                      </w:rPr>
                    </w:pPr>
                    <w:r>
                      <w:rPr>
                        <w:rFonts w:ascii="GOST type A" w:hAnsi="GOST type A"/>
                        <w:i/>
                        <w:iCs/>
                        <w:sz w:val="18"/>
                      </w:rPr>
                      <w:t xml:space="preserve"> </w:t>
                    </w:r>
                    <w:r>
                      <w:rPr>
                        <w:rFonts w:ascii="GOST type A" w:hAnsi="GOST type A"/>
                        <w:i/>
                        <w:iCs/>
                        <w:sz w:val="22"/>
                        <w:szCs w:val="22"/>
                      </w:rPr>
                      <w:t>Подпись</w:t>
                    </w:r>
                  </w:p>
                </w:txbxContent>
              </v:textbox>
            </v:shape>
          </w:pict>
        </mc:Fallback>
      </mc:AlternateContent>
    </w:r>
    <w:r>
      <w:rPr>
        <w:noProof/>
        <w:lang w:eastAsia="ru-RU"/>
      </w:rPr>
      <mc:AlternateContent>
        <mc:Choice Requires="wps">
          <w:drawing>
            <wp:anchor distT="0" distB="0" distL="114300" distR="114300" simplePos="0" relativeHeight="251642880" behindDoc="0" locked="0" layoutInCell="1" allowOverlap="1" wp14:anchorId="7D19B1CA" wp14:editId="4D7415B0">
              <wp:simplePos x="0" y="0"/>
              <wp:positionH relativeFrom="column">
                <wp:posOffset>75565</wp:posOffset>
              </wp:positionH>
              <wp:positionV relativeFrom="paragraph">
                <wp:posOffset>348615</wp:posOffset>
              </wp:positionV>
              <wp:extent cx="356235" cy="180340"/>
              <wp:effectExtent l="4445" t="0" r="1270" b="3810"/>
              <wp:wrapNone/>
              <wp:docPr id="14" name="Надпись 1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2B808A"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Лист</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19B1CA" id="Надпись 1288" o:spid="_x0000_s1057" type="#_x0000_t202" style="position:absolute;left:0;text-align:left;margin-left:5.95pt;margin-top:27.45pt;width:28.05pt;height:14.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" filled="f" stroked="f">
              <v:textbox inset="0,1mm,0,0">
                <w:txbxContent>
                  <w:p w14:paraId="212B808A"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Лист</w:t>
                    </w:r>
                  </w:p>
                </w:txbxContent>
              </v:textbox>
            </v:shape>
          </w:pict>
        </mc:Fallback>
      </mc:AlternateContent>
    </w:r>
    <w:r>
      <w:rPr>
        <w:noProof/>
        <w:lang w:eastAsia="ru-RU"/>
      </w:rPr>
      <mc:AlternateContent>
        <mc:Choice Requires="wps">
          <w:drawing>
            <wp:anchor distT="0" distB="0" distL="114300" distR="114300" simplePos="0" relativeHeight="251641856" behindDoc="0" locked="0" layoutInCell="1" allowOverlap="1" wp14:anchorId="5DC67D27" wp14:editId="7A001922">
              <wp:simplePos x="0" y="0"/>
              <wp:positionH relativeFrom="column">
                <wp:posOffset>-180340</wp:posOffset>
              </wp:positionH>
              <wp:positionV relativeFrom="paragraph">
                <wp:posOffset>348615</wp:posOffset>
              </wp:positionV>
              <wp:extent cx="255905" cy="180340"/>
              <wp:effectExtent l="0" t="0" r="0" b="3810"/>
              <wp:wrapNone/>
              <wp:docPr id="13" name="Надпись 1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90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159210"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Изм.</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C67D27" id="Надпись 1287" o:spid="_x0000_s1058" type="#_x0000_t202" style="position:absolute;left:0;text-align:left;margin-left:-14.2pt;margin-top:27.45pt;width:20.15pt;height:14.2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" filled="f" stroked="f">
              <v:textbox inset="0,1mm,0,0">
                <w:txbxContent>
                  <w:p w14:paraId="13159210"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Изм.</w:t>
                    </w:r>
                  </w:p>
                </w:txbxContent>
              </v:textbox>
            </v:shape>
          </w:pict>
        </mc:Fallback>
      </mc:AlternateContent>
    </w:r>
    <w:r>
      <w:rPr>
        <w:noProof/>
        <w:lang w:eastAsia="ru-RU"/>
      </w:rPr>
      <mc:AlternateContent>
        <mc:Choice Requires="wps">
          <w:drawing>
            <wp:anchor distT="0" distB="0" distL="114300" distR="114300" simplePos="0" relativeHeight="251640832" behindDoc="0" locked="0" layoutInCell="1" allowOverlap="1" wp14:anchorId="22BC3B3A" wp14:editId="61C413F0">
              <wp:simplePos x="0" y="0"/>
              <wp:positionH relativeFrom="column">
                <wp:posOffset>2128520</wp:posOffset>
              </wp:positionH>
              <wp:positionV relativeFrom="paragraph">
                <wp:posOffset>-12700</wp:posOffset>
              </wp:positionV>
              <wp:extent cx="0" cy="541020"/>
              <wp:effectExtent l="9525" t="16510" r="9525" b="13970"/>
              <wp:wrapNone/>
              <wp:docPr id="12" name="Линия 1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10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1C349" id="Линия 1286"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6pt,-1pt" to="167.6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" strokeweight="1.5pt"/>
          </w:pict>
        </mc:Fallback>
      </mc:AlternateContent>
    </w:r>
    <w:r>
      <w:rPr>
        <w:noProof/>
        <w:lang w:eastAsia="ru-RU"/>
      </w:rPr>
      <mc:AlternateContent>
        <mc:Choice Requires="wps">
          <w:drawing>
            <wp:anchor distT="0" distB="0" distL="114300" distR="114300" simplePos="0" relativeHeight="251639808" behindDoc="0" locked="0" layoutInCell="1" allowOverlap="1" wp14:anchorId="2A38F5CA" wp14:editId="73B91CF2">
              <wp:simplePos x="0" y="0"/>
              <wp:positionH relativeFrom="column">
                <wp:posOffset>1771650</wp:posOffset>
              </wp:positionH>
              <wp:positionV relativeFrom="paragraph">
                <wp:posOffset>-12700</wp:posOffset>
              </wp:positionV>
              <wp:extent cx="0" cy="541020"/>
              <wp:effectExtent l="14605" t="16510" r="13970" b="13970"/>
              <wp:wrapNone/>
              <wp:docPr id="11" name="Линия 1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10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AC4297" id="Линия 1285"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5pt,-1pt" to="139.5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" strokeweight="1.5pt"/>
          </w:pict>
        </mc:Fallback>
      </mc:AlternateContent>
    </w:r>
    <w:r>
      <w:rPr>
        <w:noProof/>
        <w:lang w:eastAsia="ru-RU"/>
      </w:rPr>
      <mc:AlternateContent>
        <mc:Choice Requires="wps">
          <w:drawing>
            <wp:anchor distT="0" distB="0" distL="114300" distR="114300" simplePos="0" relativeHeight="251638784" behindDoc="0" locked="0" layoutInCell="1" allowOverlap="1" wp14:anchorId="663A186D" wp14:editId="2B50EDE5">
              <wp:simplePos x="0" y="0"/>
              <wp:positionH relativeFrom="column">
                <wp:posOffset>1236980</wp:posOffset>
              </wp:positionH>
              <wp:positionV relativeFrom="paragraph">
                <wp:posOffset>-12700</wp:posOffset>
              </wp:positionV>
              <wp:extent cx="0" cy="541020"/>
              <wp:effectExtent l="13335" t="16510" r="15240" b="13970"/>
              <wp:wrapNone/>
              <wp:docPr id="10" name="Линия 1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410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217927" id="Линия 1284" o:spid="_x0000_s1026" style="position:absolute;flip:y;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4pt,-1pt" to="97.4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" strokeweight="1.5pt"/>
          </w:pict>
        </mc:Fallback>
      </mc:AlternateContent>
    </w:r>
    <w:r>
      <w:rPr>
        <w:noProof/>
        <w:lang w:eastAsia="ru-RU"/>
      </w:rPr>
      <mc:AlternateContent>
        <mc:Choice Requires="wps">
          <w:drawing>
            <wp:anchor distT="0" distB="0" distL="114300" distR="114300" simplePos="0" relativeHeight="251637760" behindDoc="0" locked="0" layoutInCell="1" allowOverlap="1" wp14:anchorId="5DC809D4" wp14:editId="2C571C94">
              <wp:simplePos x="0" y="0"/>
              <wp:positionH relativeFrom="column">
                <wp:posOffset>434975</wp:posOffset>
              </wp:positionH>
              <wp:positionV relativeFrom="paragraph">
                <wp:posOffset>-12700</wp:posOffset>
              </wp:positionV>
              <wp:extent cx="0" cy="541020"/>
              <wp:effectExtent l="11430" t="16510" r="17145" b="13970"/>
              <wp:wrapNone/>
              <wp:docPr id="9" name="Линия 1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10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E61F20" id="Линия 1283"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5pt,-1pt" to="34.25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" strokeweight="1.5pt"/>
          </w:pict>
        </mc:Fallback>
      </mc:AlternateContent>
    </w:r>
    <w:r>
      <w:rPr>
        <w:noProof/>
        <w:lang w:eastAsia="ru-RU"/>
      </w:rPr>
      <mc:AlternateContent>
        <mc:Choice Requires="wps">
          <w:drawing>
            <wp:anchor distT="0" distB="0" distL="114300" distR="114300" simplePos="0" relativeHeight="251636736" behindDoc="0" locked="0" layoutInCell="1" allowOverlap="1" wp14:anchorId="5E2DE9FF" wp14:editId="63356E3C">
              <wp:simplePos x="0" y="0"/>
              <wp:positionH relativeFrom="column">
                <wp:posOffset>78740</wp:posOffset>
              </wp:positionH>
              <wp:positionV relativeFrom="paragraph">
                <wp:posOffset>-12700</wp:posOffset>
              </wp:positionV>
              <wp:extent cx="0" cy="541020"/>
              <wp:effectExtent l="17145" t="16510" r="11430" b="13970"/>
              <wp:wrapNone/>
              <wp:docPr id="8" name="Линия 1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10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CD6A38" id="Линия 1282"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pt,-1pt" to="6.2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" strokeweight="1.5pt"/>
          </w:pict>
        </mc:Fallback>
      </mc:AlternateContent>
    </w:r>
    <w:r>
      <w:rPr>
        <w:noProof/>
        <w:lang w:eastAsia="ru-RU"/>
      </w:rPr>
      <mc:AlternateContent>
        <mc:Choice Requires="wps">
          <w:drawing>
            <wp:anchor distT="0" distB="0" distL="114300" distR="114300" simplePos="0" relativeHeight="251635712" behindDoc="0" locked="0" layoutInCell="1" allowOverlap="1" wp14:anchorId="2276CFA1" wp14:editId="4E121BBC">
              <wp:simplePos x="0" y="0"/>
              <wp:positionH relativeFrom="column">
                <wp:posOffset>-180340</wp:posOffset>
              </wp:positionH>
              <wp:positionV relativeFrom="paragraph">
                <wp:posOffset>167640</wp:posOffset>
              </wp:positionV>
              <wp:extent cx="2308860" cy="0"/>
              <wp:effectExtent l="15240" t="15875" r="9525" b="12700"/>
              <wp:wrapNone/>
              <wp:docPr id="7" name="Линия 1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088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969CC" id="Линия 1281"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13.2pt" to="167.6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" strokeweight="1.5pt"/>
          </w:pict>
        </mc:Fallback>
      </mc:AlternateContent>
    </w:r>
    <w:r>
      <w:rPr>
        <w:noProof/>
        <w:lang w:eastAsia="ru-RU"/>
      </w:rPr>
      <mc:AlternateContent>
        <mc:Choice Requires="wps">
          <w:drawing>
            <wp:anchor distT="0" distB="0" distL="114300" distR="114300" simplePos="0" relativeHeight="251634688" behindDoc="0" locked="0" layoutInCell="1" allowOverlap="1" wp14:anchorId="43080DDC" wp14:editId="5E1A9973">
              <wp:simplePos x="0" y="0"/>
              <wp:positionH relativeFrom="column">
                <wp:posOffset>-180340</wp:posOffset>
              </wp:positionH>
              <wp:positionV relativeFrom="paragraph">
                <wp:posOffset>347980</wp:posOffset>
              </wp:positionV>
              <wp:extent cx="2317750" cy="0"/>
              <wp:effectExtent l="15240" t="15240" r="10160" b="13335"/>
              <wp:wrapNone/>
              <wp:docPr id="6" name="Линия 1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77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2C8F5A" id="Линия 1280"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27.4pt" to="168.3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" strokeweight="1.5pt"/>
          </w:pict>
        </mc:Fallback>
      </mc:AlternateContent>
    </w:r>
    <w:r>
      <w:rPr>
        <w:noProof/>
        <w:lang w:eastAsia="ru-RU"/>
      </w:rPr>
      <mc:AlternateContent>
        <mc:Choice Requires="wps">
          <w:drawing>
            <wp:anchor distT="0" distB="0" distL="114300" distR="114300" simplePos="0" relativeHeight="251633664" behindDoc="0" locked="0" layoutInCell="1" allowOverlap="1" wp14:anchorId="27087782" wp14:editId="42FBA74B">
              <wp:simplePos x="0" y="0"/>
              <wp:positionH relativeFrom="column">
                <wp:posOffset>-180340</wp:posOffset>
              </wp:positionH>
              <wp:positionV relativeFrom="paragraph">
                <wp:posOffset>-12700</wp:posOffset>
              </wp:positionV>
              <wp:extent cx="6593840" cy="0"/>
              <wp:effectExtent l="15240" t="16510" r="20320" b="21590"/>
              <wp:wrapNone/>
              <wp:docPr id="5" name="Линия 1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3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D315AE" id="Линия 1279" o:spid="_x0000_s1026"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1pt" to="5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" strokeweight="2.25pt"/>
          </w:pict>
        </mc:Fallback>
      </mc:AlternateContent>
    </w:r>
    <w:r>
      <w:rPr>
        <w:noProof/>
        <w:lang w:eastAsia="ru-RU"/>
      </w:rPr>
      <mc:AlternateContent>
        <mc:Choice Requires="wps">
          <w:drawing>
            <wp:anchor distT="0" distB="0" distL="114300" distR="114300" simplePos="0" relativeHeight="251629568" behindDoc="0" locked="0" layoutInCell="1" allowOverlap="1" wp14:anchorId="0ADD6DC1" wp14:editId="7EE09527">
              <wp:simplePos x="0" y="0"/>
              <wp:positionH relativeFrom="column">
                <wp:posOffset>-180340</wp:posOffset>
              </wp:positionH>
              <wp:positionV relativeFrom="paragraph">
                <wp:posOffset>528320</wp:posOffset>
              </wp:positionV>
              <wp:extent cx="6593840" cy="0"/>
              <wp:effectExtent l="15240" t="14605" r="20320" b="23495"/>
              <wp:wrapNone/>
              <wp:docPr id="4" name="Линия 1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93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0D182F" id="Линия 1275" o:spid="_x0000_s1026" style="position:absolute;flip:y;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41.6pt" to="505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" strokeweight="2.25pt"/>
          </w:pict>
        </mc:Fallback>
      </mc:AlternateContent>
    </w:r>
    <w:r>
      <w:rPr>
        <w:noProof/>
        <w:lang w:eastAsia="ru-RU"/>
      </w:rPr>
      <mc:AlternateContent>
        <mc:Choice Requires="wps">
          <w:drawing>
            <wp:anchor distT="0" distB="0" distL="114300" distR="114300" simplePos="0" relativeHeight="251628544" behindDoc="0" locked="0" layoutInCell="1" allowOverlap="1" wp14:anchorId="6BC82914" wp14:editId="5A4C54B2">
              <wp:simplePos x="0" y="0"/>
              <wp:positionH relativeFrom="column">
                <wp:posOffset>4789805</wp:posOffset>
              </wp:positionH>
              <wp:positionV relativeFrom="paragraph">
                <wp:posOffset>-238760</wp:posOffset>
              </wp:positionV>
              <wp:extent cx="142240" cy="141605"/>
              <wp:effectExtent l="3810" t="0" r="0" b="1270"/>
              <wp:wrapNone/>
              <wp:docPr id="3" name="Надпись 1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 cy="1416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6AEF65" w14:textId="77777777" w:rsidR="00146311" w:rsidRDefault="00146311">
                          <w:pPr>
                            <w:rPr>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C82914" id="Надпись 1168" o:spid="_x0000_s1059" type="#_x0000_t202" style="position:absolute;left:0;text-align:left;margin-left:377.15pt;margin-top:-18.8pt;width:11.2pt;height:11.1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" stroked="f">
              <v:textbox>
                <w:txbxContent>
                  <w:p w14:paraId="056AEF65" w14:textId="77777777" w:rsidR="00146311" w:rsidRDefault="00146311">
                    <w:pPr>
                      <w:rPr>
                        <w:szCs w:val="36"/>
                      </w:rPr>
                    </w:pPr>
                  </w:p>
                </w:txbxContent>
              </v:textbox>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67043" w14:textId="75511647" w:rsidR="00146311" w:rsidRDefault="00E46B78">
    <w:pPr>
      <w:pStyle w:val="aff4"/>
      <w:rPr>
        <w:sz w:val="2"/>
        <w:szCs w:val="2"/>
      </w:rPr>
    </w:pPr>
    <w:r>
      <w:rPr>
        <w:noProof/>
        <w:sz w:val="2"/>
      </w:rPr>
      <mc:AlternateContent>
        <mc:Choice Requires="wps">
          <w:drawing>
            <wp:anchor distT="0" distB="0" distL="114300" distR="114300" simplePos="0" relativeHeight="251626496" behindDoc="0" locked="0" layoutInCell="1" allowOverlap="1" wp14:anchorId="1EF9C656" wp14:editId="05645658">
              <wp:simplePos x="0" y="0"/>
              <wp:positionH relativeFrom="margin">
                <wp:align>right</wp:align>
              </wp:positionH>
              <wp:positionV relativeFrom="paragraph">
                <wp:posOffset>0</wp:posOffset>
              </wp:positionV>
              <wp:extent cx="1828800" cy="1828800"/>
              <wp:effectExtent l="0" t="0" r="0" b="0"/>
              <wp:wrapNone/>
              <wp:docPr id="2" name="Надпись 1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D5E565" w14:textId="77777777" w:rsidR="00146311" w:rsidRDefault="00146311">
                          <w:pPr>
                            <w:pStyle w:val="aff4"/>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EF9C656" id="_x0000_t202" coordsize="21600,21600" o:spt="202" path="m,l,21600r21600,l21600,xe">
              <v:stroke joinstyle="miter"/>
              <v:path gradientshapeok="t" o:connecttype="rect"/>
            </v:shapetype>
            <v:shape id="Надпись 1352" o:spid="_x0000_s1060" type="#_x0000_t202" style="position:absolute;left:0;text-align:left;margin-left:92.8pt;margin-top:0;width:2in;height:2in;z-index:251626496;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" filled="f" stroked="f">
              <v:textbox style="mso-fit-shape-to-text:t" inset="0,0,0,0">
                <w:txbxContent>
                  <w:p w14:paraId="17D5E565" w14:textId="77777777" w:rsidR="00146311" w:rsidRDefault="00146311">
                    <w:pPr>
                      <w:pStyle w:val="aff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A83DA" w14:textId="77777777" w:rsidR="00E10ABB" w:rsidRDefault="00E10ABB">
      <w:pPr>
        <w:spacing w:line="240" w:lineRule="auto"/>
      </w:pPr>
      <w:r>
        <w:separator/>
      </w:r>
    </w:p>
  </w:footnote>
  <w:footnote w:type="continuationSeparator" w:id="0">
    <w:p w14:paraId="7C91BC80" w14:textId="77777777" w:rsidR="00E10ABB" w:rsidRDefault="00E10A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0CCA5" w14:textId="77777777" w:rsidR="007D198D" w:rsidRDefault="007D198D">
    <w:pPr>
      <w:pStyle w:val="af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AD88F" w14:textId="77777777" w:rsidR="007D198D" w:rsidRDefault="007D198D">
    <w:pPr>
      <w:pStyle w:val="af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CDE03" w14:textId="77777777" w:rsidR="007D198D" w:rsidRDefault="007D198D">
    <w:pPr>
      <w:pStyle w:val="af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33FE1" w14:textId="70EDE686" w:rsidR="00146311" w:rsidRDefault="00E46B78">
    <w:pPr>
      <w:pStyle w:val="afc"/>
      <w:rPr>
        <w:sz w:val="2"/>
        <w:szCs w:val="2"/>
      </w:rPr>
    </w:pPr>
    <w:r>
      <w:rPr>
        <w:noProof/>
        <w:sz w:val="2"/>
        <w:szCs w:val="2"/>
        <w:lang w:eastAsia="ru-RU"/>
      </w:rPr>
      <mc:AlternateContent>
        <mc:Choice Requires="wps">
          <w:drawing>
            <wp:anchor distT="0" distB="0" distL="114300" distR="114300" simplePos="0" relativeHeight="251654144" behindDoc="0" locked="0" layoutInCell="1" allowOverlap="1" wp14:anchorId="161EE699" wp14:editId="590D5E77">
              <wp:simplePos x="0" y="0"/>
              <wp:positionH relativeFrom="column">
                <wp:posOffset>6413500</wp:posOffset>
              </wp:positionH>
              <wp:positionV relativeFrom="paragraph">
                <wp:posOffset>-257810</wp:posOffset>
              </wp:positionV>
              <wp:extent cx="0" cy="10271760"/>
              <wp:effectExtent l="17780" t="20955" r="20320" b="22860"/>
              <wp:wrapNone/>
              <wp:docPr id="74" name="Линия 1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7176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E26325" id="Линия 1300"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5pt,-20.3pt" to="505pt,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" strokeweight="2.25pt"/>
          </w:pict>
        </mc:Fallback>
      </mc:AlternateContent>
    </w:r>
    <w:r>
      <w:rPr>
        <w:noProof/>
        <w:sz w:val="2"/>
        <w:szCs w:val="2"/>
        <w:lang w:eastAsia="ru-RU"/>
      </w:rPr>
      <mc:AlternateContent>
        <mc:Choice Requires="wps">
          <w:drawing>
            <wp:anchor distT="0" distB="0" distL="114300" distR="114300" simplePos="0" relativeHeight="251653120" behindDoc="0" locked="0" layoutInCell="1" allowOverlap="1" wp14:anchorId="3A8130DB" wp14:editId="34E66A4C">
              <wp:simplePos x="0" y="0"/>
              <wp:positionH relativeFrom="column">
                <wp:posOffset>-180340</wp:posOffset>
              </wp:positionH>
              <wp:positionV relativeFrom="paragraph">
                <wp:posOffset>-257810</wp:posOffset>
              </wp:positionV>
              <wp:extent cx="6593840" cy="0"/>
              <wp:effectExtent l="15240" t="20955" r="20320" b="17145"/>
              <wp:wrapNone/>
              <wp:docPr id="73" name="Линия 1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3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8CA2B5" id="Линия 1299"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20.3pt" to="50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" strokeweight="2.25pt"/>
          </w:pict>
        </mc:Fallback>
      </mc:AlternateContent>
    </w:r>
    <w:r>
      <w:rPr>
        <w:noProof/>
        <w:sz w:val="2"/>
        <w:szCs w:val="2"/>
        <w:lang w:eastAsia="ru-RU"/>
      </w:rPr>
      <mc:AlternateContent>
        <mc:Choice Requires="wps">
          <w:drawing>
            <wp:anchor distT="0" distB="0" distL="114300" distR="114300" simplePos="0" relativeHeight="251652096" behindDoc="0" locked="0" layoutInCell="1" allowOverlap="1" wp14:anchorId="093C2105" wp14:editId="3CE6E1B1">
              <wp:simplePos x="0" y="0"/>
              <wp:positionH relativeFrom="column">
                <wp:posOffset>-180340</wp:posOffset>
              </wp:positionH>
              <wp:positionV relativeFrom="paragraph">
                <wp:posOffset>-257810</wp:posOffset>
              </wp:positionV>
              <wp:extent cx="0" cy="10271760"/>
              <wp:effectExtent l="15240" t="20955" r="22860" b="22860"/>
              <wp:wrapNone/>
              <wp:docPr id="72" name="Линия 1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27176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25674" id="Линия 1298" o:spid="_x0000_s1026" style="position:absolute;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20.3pt" to="-14.2pt,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" strokeweight="2.25p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E8894" w14:textId="3C6C0E20" w:rsidR="00146311" w:rsidRDefault="00E46B78">
    <w:pPr>
      <w:pStyle w:val="afc"/>
      <w:rPr>
        <w:sz w:val="2"/>
        <w:szCs w:val="2"/>
      </w:rPr>
    </w:pPr>
    <w:r>
      <w:rPr>
        <w:noProof/>
        <w:sz w:val="2"/>
        <w:szCs w:val="2"/>
        <w:lang w:eastAsia="ru-RU"/>
      </w:rPr>
      <mc:AlternateContent>
        <mc:Choice Requires="wps">
          <w:drawing>
            <wp:anchor distT="0" distB="0" distL="114300" distR="114300" simplePos="0" relativeHeight="251632640" behindDoc="0" locked="0" layoutInCell="1" allowOverlap="1" wp14:anchorId="5AC15AED" wp14:editId="3E256A4E">
              <wp:simplePos x="0" y="0"/>
              <wp:positionH relativeFrom="column">
                <wp:posOffset>6413500</wp:posOffset>
              </wp:positionH>
              <wp:positionV relativeFrom="paragraph">
                <wp:posOffset>-269875</wp:posOffset>
              </wp:positionV>
              <wp:extent cx="0" cy="10283190"/>
              <wp:effectExtent l="17780" t="18415" r="20320" b="23495"/>
              <wp:wrapNone/>
              <wp:docPr id="25" name="Линия 1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8319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3EDB92" id="Линия 1278"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5pt,-21.25pt" to="505pt,78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" strokeweight="2.25pt"/>
          </w:pict>
        </mc:Fallback>
      </mc:AlternateContent>
    </w:r>
    <w:r>
      <w:rPr>
        <w:noProof/>
        <w:sz w:val="2"/>
        <w:szCs w:val="2"/>
        <w:lang w:eastAsia="ru-RU"/>
      </w:rPr>
      <mc:AlternateContent>
        <mc:Choice Requires="wps">
          <w:drawing>
            <wp:anchor distT="0" distB="0" distL="114300" distR="114300" simplePos="0" relativeHeight="251631616" behindDoc="0" locked="0" layoutInCell="1" allowOverlap="1" wp14:anchorId="46CA1927" wp14:editId="6FC1F569">
              <wp:simplePos x="0" y="0"/>
              <wp:positionH relativeFrom="column">
                <wp:posOffset>-180340</wp:posOffset>
              </wp:positionH>
              <wp:positionV relativeFrom="paragraph">
                <wp:posOffset>-269875</wp:posOffset>
              </wp:positionV>
              <wp:extent cx="6593840" cy="0"/>
              <wp:effectExtent l="15240" t="18415" r="20320" b="19685"/>
              <wp:wrapNone/>
              <wp:docPr id="24" name="Линия 1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93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FB86A1" id="Линия 1277" o:spid="_x0000_s1026" style="position:absolute;flip:y;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21.25pt" to="50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" strokeweight="2.25pt"/>
          </w:pict>
        </mc:Fallback>
      </mc:AlternateContent>
    </w:r>
    <w:r>
      <w:rPr>
        <w:noProof/>
        <w:sz w:val="2"/>
        <w:szCs w:val="2"/>
        <w:lang w:eastAsia="ru-RU"/>
      </w:rPr>
      <mc:AlternateContent>
        <mc:Choice Requires="wps">
          <w:drawing>
            <wp:anchor distT="0" distB="0" distL="114300" distR="114300" simplePos="0" relativeHeight="251630592" behindDoc="0" locked="0" layoutInCell="1" allowOverlap="1" wp14:anchorId="5233CBF4" wp14:editId="58835906">
              <wp:simplePos x="0" y="0"/>
              <wp:positionH relativeFrom="column">
                <wp:posOffset>-180340</wp:posOffset>
              </wp:positionH>
              <wp:positionV relativeFrom="paragraph">
                <wp:posOffset>-269875</wp:posOffset>
              </wp:positionV>
              <wp:extent cx="0" cy="10283190"/>
              <wp:effectExtent l="15240" t="18415" r="22860" b="23495"/>
              <wp:wrapNone/>
              <wp:docPr id="23" name="Линия 1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028319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8F46D1" id="Линия 1276" o:spid="_x0000_s1026" style="position:absolute;flip:x y;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21.25pt" to="-14.2pt,78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" strokeweight="2.25p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7AD3E" w14:textId="3C36A150" w:rsidR="00146311" w:rsidRDefault="00E46B78">
    <w:pPr>
      <w:pStyle w:val="afc"/>
    </w:pPr>
    <w:r>
      <w:rPr>
        <w:noProof/>
        <w:lang w:eastAsia="ru-RU"/>
      </w:rPr>
      <w:drawing>
        <wp:anchor distT="0" distB="0" distL="114300" distR="114300" simplePos="0" relativeHeight="251624448" behindDoc="1" locked="0" layoutInCell="0" allowOverlap="1" wp14:anchorId="78DCC54B" wp14:editId="075E001A">
          <wp:simplePos x="0" y="0"/>
          <wp:positionH relativeFrom="margin">
            <wp:align>center</wp:align>
          </wp:positionH>
          <wp:positionV relativeFrom="margin">
            <wp:align>center</wp:align>
          </wp:positionV>
          <wp:extent cx="6716395" cy="9775825"/>
          <wp:effectExtent l="0" t="0" r="0" b="0"/>
          <wp:wrapNone/>
          <wp:docPr id="125" name="Изображение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16395" cy="9775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22400" behindDoc="1" locked="0" layoutInCell="0" allowOverlap="1" wp14:anchorId="4889D724" wp14:editId="5C82E97F">
          <wp:simplePos x="0" y="0"/>
          <wp:positionH relativeFrom="margin">
            <wp:align>center</wp:align>
          </wp:positionH>
          <wp:positionV relativeFrom="margin">
            <wp:align>center</wp:align>
          </wp:positionV>
          <wp:extent cx="6716395" cy="9775825"/>
          <wp:effectExtent l="0" t="0" r="0" b="0"/>
          <wp:wrapNone/>
          <wp:docPr id="122" name="Изображение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2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16395" cy="9775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20352" behindDoc="1" locked="0" layoutInCell="0" allowOverlap="1" wp14:anchorId="6B0F5485" wp14:editId="607C52CB">
          <wp:simplePos x="0" y="0"/>
          <wp:positionH relativeFrom="margin">
            <wp:align>center</wp:align>
          </wp:positionH>
          <wp:positionV relativeFrom="margin">
            <wp:align>center</wp:align>
          </wp:positionV>
          <wp:extent cx="6718935" cy="9779000"/>
          <wp:effectExtent l="0" t="0" r="0" b="0"/>
          <wp:wrapNone/>
          <wp:docPr id="117" name="Изображение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17"/>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718935" cy="9779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18304" behindDoc="1" locked="0" layoutInCell="0" allowOverlap="1" wp14:anchorId="462A675B" wp14:editId="6EBAF273">
          <wp:simplePos x="0" y="0"/>
          <wp:positionH relativeFrom="margin">
            <wp:align>center</wp:align>
          </wp:positionH>
          <wp:positionV relativeFrom="margin">
            <wp:align>center</wp:align>
          </wp:positionV>
          <wp:extent cx="6697980" cy="9829800"/>
          <wp:effectExtent l="0" t="0" r="0" b="0"/>
          <wp:wrapNone/>
          <wp:docPr id="114" name="Изображение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1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97980" cy="9829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16256" behindDoc="1" locked="0" layoutInCell="0" allowOverlap="1" wp14:anchorId="63CBDD68" wp14:editId="35EE8AAE">
          <wp:simplePos x="0" y="0"/>
          <wp:positionH relativeFrom="margin">
            <wp:align>center</wp:align>
          </wp:positionH>
          <wp:positionV relativeFrom="margin">
            <wp:align>center</wp:align>
          </wp:positionV>
          <wp:extent cx="6697980" cy="9829800"/>
          <wp:effectExtent l="0" t="0" r="0" b="0"/>
          <wp:wrapNone/>
          <wp:docPr id="112" name="Изображение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97980" cy="9829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B1734" w14:textId="77777777" w:rsidR="00146311" w:rsidRDefault="00146311">
    <w:pPr>
      <w:pStyle w:val="afc"/>
      <w:ind w:firstLine="0"/>
      <w:rPr>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F6279" w14:textId="677A9619" w:rsidR="00146311" w:rsidRDefault="00E46B78">
    <w:pPr>
      <w:pStyle w:val="afc"/>
    </w:pPr>
    <w:r>
      <w:rPr>
        <w:noProof/>
        <w:lang w:eastAsia="ru-RU"/>
      </w:rPr>
      <w:drawing>
        <wp:anchor distT="0" distB="0" distL="114300" distR="114300" simplePos="0" relativeHeight="251623424" behindDoc="1" locked="0" layoutInCell="0" allowOverlap="1" wp14:anchorId="6F3A85C4" wp14:editId="0DE6BA02">
          <wp:simplePos x="0" y="0"/>
          <wp:positionH relativeFrom="margin">
            <wp:align>center</wp:align>
          </wp:positionH>
          <wp:positionV relativeFrom="margin">
            <wp:align>center</wp:align>
          </wp:positionV>
          <wp:extent cx="6716395" cy="9775825"/>
          <wp:effectExtent l="0" t="0" r="0" b="0"/>
          <wp:wrapNone/>
          <wp:docPr id="124" name="Изображение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16395" cy="9775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21376" behindDoc="1" locked="0" layoutInCell="0" allowOverlap="1" wp14:anchorId="332A96B5" wp14:editId="4E773FED">
          <wp:simplePos x="0" y="0"/>
          <wp:positionH relativeFrom="margin">
            <wp:align>center</wp:align>
          </wp:positionH>
          <wp:positionV relativeFrom="margin">
            <wp:align>center</wp:align>
          </wp:positionV>
          <wp:extent cx="6716395" cy="9775825"/>
          <wp:effectExtent l="0" t="0" r="0" b="0"/>
          <wp:wrapNone/>
          <wp:docPr id="121" name="Изображение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2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16395" cy="9775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19328" behindDoc="1" locked="0" layoutInCell="0" allowOverlap="1" wp14:anchorId="03E463D1" wp14:editId="62CD7985">
          <wp:simplePos x="0" y="0"/>
          <wp:positionH relativeFrom="margin">
            <wp:align>center</wp:align>
          </wp:positionH>
          <wp:positionV relativeFrom="margin">
            <wp:align>center</wp:align>
          </wp:positionV>
          <wp:extent cx="6718935" cy="9779000"/>
          <wp:effectExtent l="0" t="0" r="0" b="0"/>
          <wp:wrapNone/>
          <wp:docPr id="116" name="Изображение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1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718935" cy="9779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17280" behindDoc="1" locked="0" layoutInCell="0" allowOverlap="1" wp14:anchorId="6BD5F608" wp14:editId="01CA0DC4">
          <wp:simplePos x="0" y="0"/>
          <wp:positionH relativeFrom="margin">
            <wp:align>center</wp:align>
          </wp:positionH>
          <wp:positionV relativeFrom="margin">
            <wp:align>center</wp:align>
          </wp:positionV>
          <wp:extent cx="6697980" cy="9829800"/>
          <wp:effectExtent l="0" t="0" r="0" b="0"/>
          <wp:wrapNone/>
          <wp:docPr id="113" name="Изображение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1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97980" cy="9829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15232" behindDoc="1" locked="0" layoutInCell="0" allowOverlap="1" wp14:anchorId="0A4C7816" wp14:editId="72C74D57">
          <wp:simplePos x="0" y="0"/>
          <wp:positionH relativeFrom="margin">
            <wp:align>center</wp:align>
          </wp:positionH>
          <wp:positionV relativeFrom="margin">
            <wp:align>center</wp:align>
          </wp:positionV>
          <wp:extent cx="6697980" cy="9829800"/>
          <wp:effectExtent l="0" t="0" r="0" b="0"/>
          <wp:wrapNone/>
          <wp:docPr id="111" name="Изображение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97980" cy="9829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decimal"/>
      <w:lvlText w:val="%1."/>
      <w:lvlJc w:val="left"/>
      <w:pPr>
        <w:tabs>
          <w:tab w:val="num" w:pos="0"/>
        </w:tabs>
        <w:ind w:left="927"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 w15:restartNumberingAfterBreak="0">
    <w:nsid w:val="00000003"/>
    <w:multiLevelType w:val="multilevel"/>
    <w:tmpl w:val="00000003"/>
    <w:lvl w:ilvl="0">
      <w:start w:val="1"/>
      <w:numFmt w:val="decimal"/>
      <w:lvlText w:val="%1"/>
      <w:lvlJc w:val="left"/>
      <w:pPr>
        <w:tabs>
          <w:tab w:val="num" w:pos="0"/>
        </w:tabs>
        <w:ind w:left="750" w:hanging="466"/>
      </w:pPr>
      <w:rPr>
        <w:lang w:val="ru-RU" w:eastAsia="en-US" w:bidi="ar-SA"/>
      </w:rPr>
    </w:lvl>
    <w:lvl w:ilvl="1">
      <w:start w:val="4"/>
      <w:numFmt w:val="decimal"/>
      <w:lvlText w:val="%1.%2"/>
      <w:lvlJc w:val="left"/>
      <w:pPr>
        <w:tabs>
          <w:tab w:val="num" w:pos="0"/>
        </w:tabs>
        <w:ind w:left="750" w:hanging="466"/>
      </w:pPr>
      <w:rPr>
        <w:rFonts w:ascii="Arial" w:eastAsia="Arial" w:hAnsi="Arial" w:cs="Arial"/>
        <w:b/>
        <w:bCs/>
        <w:i w:val="0"/>
        <w:iCs w:val="0"/>
        <w:spacing w:val="-2"/>
        <w:w w:val="100"/>
        <w:sz w:val="28"/>
        <w:szCs w:val="28"/>
        <w:lang w:val="ru-RU" w:eastAsia="en-US" w:bidi="ar-SA"/>
      </w:rPr>
    </w:lvl>
    <w:lvl w:ilvl="2">
      <w:start w:val="1"/>
      <w:numFmt w:val="decimal"/>
      <w:lvlText w:val="%1.%2.%3"/>
      <w:lvlJc w:val="left"/>
      <w:pPr>
        <w:tabs>
          <w:tab w:val="num" w:pos="0"/>
        </w:tabs>
        <w:ind w:left="982" w:hanging="699"/>
      </w:pPr>
      <w:rPr>
        <w:rFonts w:ascii="Microsoft Sans Serif" w:eastAsia="Microsoft Sans Serif" w:hAnsi="Microsoft Sans Serif" w:cs="Microsoft Sans Serif"/>
        <w:b w:val="0"/>
        <w:bCs w:val="0"/>
        <w:i w:val="0"/>
        <w:iCs w:val="0"/>
        <w:spacing w:val="-2"/>
        <w:w w:val="100"/>
        <w:sz w:val="28"/>
        <w:szCs w:val="28"/>
        <w:lang w:val="ru-RU" w:eastAsia="en-US" w:bidi="ar-SA"/>
      </w:rPr>
    </w:lvl>
    <w:lvl w:ilvl="3">
      <w:start w:val="1"/>
      <w:numFmt w:val="decimal"/>
      <w:lvlText w:val="%1.%2.%3.%4"/>
      <w:lvlJc w:val="left"/>
      <w:pPr>
        <w:tabs>
          <w:tab w:val="num" w:pos="0"/>
        </w:tabs>
        <w:ind w:left="1218" w:hanging="934"/>
      </w:pPr>
      <w:rPr>
        <w:rFonts w:ascii="Microsoft Sans Serif" w:eastAsia="Microsoft Sans Serif" w:hAnsi="Microsoft Sans Serif" w:cs="Microsoft Sans Serif"/>
        <w:b w:val="0"/>
        <w:bCs w:val="0"/>
        <w:i w:val="0"/>
        <w:iCs w:val="0"/>
        <w:spacing w:val="-2"/>
        <w:w w:val="100"/>
        <w:sz w:val="28"/>
        <w:szCs w:val="28"/>
        <w:lang w:val="ru-RU" w:eastAsia="en-US" w:bidi="ar-SA"/>
      </w:rPr>
    </w:lvl>
    <w:lvl w:ilvl="4">
      <w:start w:val="1"/>
      <w:numFmt w:val="decimal"/>
      <w:lvlText w:val="%5."/>
      <w:lvlJc w:val="left"/>
      <w:pPr>
        <w:tabs>
          <w:tab w:val="num" w:pos="0"/>
        </w:tabs>
        <w:ind w:left="284" w:hanging="276"/>
      </w:pPr>
      <w:rPr>
        <w:rFonts w:ascii="Times New Roman" w:eastAsia="Times New Roman" w:hAnsi="Times New Roman" w:cs="Times New Roman"/>
        <w:b w:val="0"/>
        <w:bCs w:val="0"/>
        <w:i w:val="0"/>
        <w:iCs w:val="0"/>
        <w:spacing w:val="-2"/>
        <w:w w:val="100"/>
        <w:sz w:val="28"/>
        <w:szCs w:val="28"/>
        <w:lang w:val="ru-RU" w:eastAsia="en-US" w:bidi="ar-SA"/>
      </w:rPr>
    </w:lvl>
    <w:lvl w:ilvl="5">
      <w:numFmt w:val="bullet"/>
      <w:lvlText w:val=""/>
      <w:lvlJc w:val="left"/>
      <w:pPr>
        <w:tabs>
          <w:tab w:val="num" w:pos="0"/>
        </w:tabs>
        <w:ind w:left="3825" w:hanging="276"/>
      </w:pPr>
      <w:rPr>
        <w:rFonts w:ascii="Symbol" w:hAnsi="Symbol" w:cs="Symbol" w:hint="default"/>
        <w:lang w:val="ru-RU" w:eastAsia="en-US" w:bidi="ar-SA"/>
      </w:rPr>
    </w:lvl>
    <w:lvl w:ilvl="6">
      <w:numFmt w:val="bullet"/>
      <w:lvlText w:val=""/>
      <w:lvlJc w:val="left"/>
      <w:pPr>
        <w:tabs>
          <w:tab w:val="num" w:pos="0"/>
        </w:tabs>
        <w:ind w:left="5128" w:hanging="276"/>
      </w:pPr>
      <w:rPr>
        <w:rFonts w:ascii="Symbol" w:hAnsi="Symbol" w:cs="Symbol" w:hint="default"/>
        <w:lang w:val="ru-RU" w:eastAsia="en-US" w:bidi="ar-SA"/>
      </w:rPr>
    </w:lvl>
    <w:lvl w:ilvl="7">
      <w:numFmt w:val="bullet"/>
      <w:lvlText w:val=""/>
      <w:lvlJc w:val="left"/>
      <w:pPr>
        <w:tabs>
          <w:tab w:val="num" w:pos="0"/>
        </w:tabs>
        <w:ind w:left="6430" w:hanging="276"/>
      </w:pPr>
      <w:rPr>
        <w:rFonts w:ascii="Symbol" w:hAnsi="Symbol" w:cs="Symbol" w:hint="default"/>
        <w:lang w:val="ru-RU" w:eastAsia="en-US" w:bidi="ar-SA"/>
      </w:rPr>
    </w:lvl>
    <w:lvl w:ilvl="8">
      <w:numFmt w:val="bullet"/>
      <w:lvlText w:val=""/>
      <w:lvlJc w:val="left"/>
      <w:pPr>
        <w:tabs>
          <w:tab w:val="num" w:pos="0"/>
        </w:tabs>
        <w:ind w:left="7733" w:hanging="276"/>
      </w:pPr>
      <w:rPr>
        <w:rFonts w:ascii="Symbol" w:hAnsi="Symbol" w:cs="Symbol" w:hint="default"/>
        <w:lang w:val="ru-RU" w:eastAsia="en-US" w:bidi="ar-SA"/>
      </w:rPr>
    </w:lvl>
  </w:abstractNum>
  <w:abstractNum w:abstractNumId="2" w15:restartNumberingAfterBreak="0">
    <w:nsid w:val="00000004"/>
    <w:multiLevelType w:val="multilevel"/>
    <w:tmpl w:val="00000004"/>
    <w:lvl w:ilvl="0">
      <w:start w:val="1"/>
      <w:numFmt w:val="decimal"/>
      <w:lvlText w:val="%1."/>
      <w:lvlJc w:val="left"/>
      <w:pPr>
        <w:tabs>
          <w:tab w:val="num" w:pos="0"/>
        </w:tabs>
        <w:ind w:left="709" w:hanging="283"/>
      </w:pPr>
      <w:rPr>
        <w:rFonts w:ascii="Times New Roman" w:eastAsia="Times New Roman" w:hAnsi="Times New Roman" w:cs="Times New Roman"/>
        <w:color w:val="000000"/>
        <w:kern w:val="0"/>
        <w:sz w:val="28"/>
        <w:szCs w:val="28"/>
        <w:lang w:val="ru-RU" w:bidi="ar-SA"/>
      </w:rPr>
    </w:lvl>
    <w:lvl w:ilvl="1">
      <w:start w:val="1"/>
      <w:numFmt w:val="decimal"/>
      <w:lvlText w:val="%2."/>
      <w:lvlJc w:val="left"/>
      <w:pPr>
        <w:tabs>
          <w:tab w:val="num" w:pos="0"/>
        </w:tabs>
        <w:ind w:left="1418" w:hanging="283"/>
      </w:pPr>
      <w:rPr>
        <w:rFonts w:ascii="Times New Roman" w:eastAsia="Times New Roman" w:hAnsi="Times New Roman" w:cs="Times New Roman"/>
        <w:color w:val="000000"/>
        <w:kern w:val="0"/>
        <w:sz w:val="28"/>
        <w:szCs w:val="28"/>
        <w:lang w:val="ru-RU" w:bidi="ar-SA"/>
      </w:rPr>
    </w:lvl>
    <w:lvl w:ilvl="2">
      <w:start w:val="1"/>
      <w:numFmt w:val="decimal"/>
      <w:lvlText w:val="%3."/>
      <w:lvlJc w:val="left"/>
      <w:pPr>
        <w:tabs>
          <w:tab w:val="num" w:pos="0"/>
        </w:tabs>
        <w:ind w:left="2127" w:hanging="283"/>
      </w:pPr>
      <w:rPr>
        <w:rFonts w:ascii="Times New Roman" w:eastAsia="Times New Roman" w:hAnsi="Times New Roman" w:cs="Times New Roman"/>
        <w:color w:val="000000"/>
        <w:kern w:val="0"/>
        <w:sz w:val="28"/>
        <w:szCs w:val="28"/>
        <w:lang w:val="ru-RU" w:bidi="ar-SA"/>
      </w:rPr>
    </w:lvl>
    <w:lvl w:ilvl="3">
      <w:start w:val="1"/>
      <w:numFmt w:val="decimal"/>
      <w:lvlText w:val="%4."/>
      <w:lvlJc w:val="left"/>
      <w:pPr>
        <w:tabs>
          <w:tab w:val="num" w:pos="0"/>
        </w:tabs>
        <w:ind w:left="2836" w:hanging="283"/>
      </w:pPr>
      <w:rPr>
        <w:rFonts w:ascii="Times New Roman" w:eastAsia="Times New Roman" w:hAnsi="Times New Roman" w:cs="Times New Roman"/>
        <w:color w:val="000000"/>
        <w:kern w:val="0"/>
        <w:sz w:val="28"/>
        <w:szCs w:val="28"/>
        <w:lang w:val="ru-RU" w:bidi="ar-SA"/>
      </w:rPr>
    </w:lvl>
    <w:lvl w:ilvl="4">
      <w:start w:val="1"/>
      <w:numFmt w:val="decimal"/>
      <w:lvlText w:val="%5."/>
      <w:lvlJc w:val="left"/>
      <w:pPr>
        <w:tabs>
          <w:tab w:val="num" w:pos="0"/>
        </w:tabs>
        <w:ind w:left="3545" w:hanging="283"/>
      </w:pPr>
      <w:rPr>
        <w:rFonts w:ascii="Times New Roman" w:eastAsia="Times New Roman" w:hAnsi="Times New Roman" w:cs="Times New Roman"/>
        <w:color w:val="000000"/>
        <w:kern w:val="0"/>
        <w:sz w:val="28"/>
        <w:szCs w:val="28"/>
        <w:lang w:val="ru-RU" w:bidi="ar-SA"/>
      </w:rPr>
    </w:lvl>
    <w:lvl w:ilvl="5">
      <w:start w:val="1"/>
      <w:numFmt w:val="decimal"/>
      <w:lvlText w:val="%6."/>
      <w:lvlJc w:val="left"/>
      <w:pPr>
        <w:tabs>
          <w:tab w:val="num" w:pos="0"/>
        </w:tabs>
        <w:ind w:left="4254" w:hanging="283"/>
      </w:pPr>
      <w:rPr>
        <w:rFonts w:ascii="Times New Roman" w:eastAsia="Times New Roman" w:hAnsi="Times New Roman" w:cs="Times New Roman"/>
        <w:color w:val="000000"/>
        <w:kern w:val="0"/>
        <w:sz w:val="28"/>
        <w:szCs w:val="28"/>
        <w:lang w:val="ru-RU" w:bidi="ar-SA"/>
      </w:rPr>
    </w:lvl>
    <w:lvl w:ilvl="6">
      <w:start w:val="1"/>
      <w:numFmt w:val="decimal"/>
      <w:lvlText w:val="%7."/>
      <w:lvlJc w:val="left"/>
      <w:pPr>
        <w:tabs>
          <w:tab w:val="num" w:pos="0"/>
        </w:tabs>
        <w:ind w:left="4963" w:hanging="283"/>
      </w:pPr>
      <w:rPr>
        <w:rFonts w:ascii="Times New Roman" w:eastAsia="Times New Roman" w:hAnsi="Times New Roman" w:cs="Times New Roman"/>
        <w:color w:val="000000"/>
        <w:kern w:val="0"/>
        <w:sz w:val="28"/>
        <w:szCs w:val="28"/>
        <w:lang w:val="ru-RU" w:bidi="ar-SA"/>
      </w:rPr>
    </w:lvl>
    <w:lvl w:ilvl="7">
      <w:start w:val="1"/>
      <w:numFmt w:val="decimal"/>
      <w:lvlText w:val="%8."/>
      <w:lvlJc w:val="left"/>
      <w:pPr>
        <w:tabs>
          <w:tab w:val="num" w:pos="0"/>
        </w:tabs>
        <w:ind w:left="5672" w:hanging="283"/>
      </w:pPr>
      <w:rPr>
        <w:rFonts w:ascii="Times New Roman" w:eastAsia="Times New Roman" w:hAnsi="Times New Roman" w:cs="Times New Roman"/>
        <w:color w:val="000000"/>
        <w:kern w:val="0"/>
        <w:sz w:val="28"/>
        <w:szCs w:val="28"/>
        <w:lang w:val="ru-RU" w:bidi="ar-SA"/>
      </w:rPr>
    </w:lvl>
    <w:lvl w:ilvl="8">
      <w:start w:val="1"/>
      <w:numFmt w:val="decimal"/>
      <w:lvlText w:val="%9."/>
      <w:lvlJc w:val="left"/>
      <w:pPr>
        <w:tabs>
          <w:tab w:val="num" w:pos="0"/>
        </w:tabs>
        <w:ind w:left="6381" w:hanging="283"/>
      </w:pPr>
      <w:rPr>
        <w:rFonts w:ascii="Times New Roman" w:eastAsia="Times New Roman" w:hAnsi="Times New Roman" w:cs="Times New Roman"/>
        <w:color w:val="000000"/>
        <w:kern w:val="0"/>
        <w:sz w:val="28"/>
        <w:szCs w:val="28"/>
        <w:lang w:val="ru-RU" w:bidi="ar-SA"/>
      </w:rPr>
    </w:lvl>
  </w:abstractNum>
  <w:abstractNum w:abstractNumId="3" w15:restartNumberingAfterBreak="0">
    <w:nsid w:val="00000005"/>
    <w:multiLevelType w:val="multilevel"/>
    <w:tmpl w:val="00000005"/>
    <w:lvl w:ilvl="0">
      <w:start w:val="1"/>
      <w:numFmt w:val="decimal"/>
      <w:lvlText w:val="%1."/>
      <w:lvlJc w:val="left"/>
      <w:pPr>
        <w:tabs>
          <w:tab w:val="num" w:pos="0"/>
        </w:tabs>
        <w:ind w:left="936" w:hanging="360"/>
      </w:pPr>
      <w:rPr>
        <w:rFonts w:ascii="Times New Roman" w:hAnsi="Times New Roman" w:cs="Times New Roman"/>
        <w:sz w:val="27"/>
        <w:szCs w:val="27"/>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4" w15:restartNumberingAfterBreak="0">
    <w:nsid w:val="00000007"/>
    <w:multiLevelType w:val="multilevel"/>
    <w:tmpl w:val="00000007"/>
    <w:lvl w:ilvl="0">
      <w:numFmt w:val="bullet"/>
      <w:lvlText w:val=""/>
      <w:lvlJc w:val="left"/>
      <w:pPr>
        <w:tabs>
          <w:tab w:val="num" w:pos="0"/>
        </w:tabs>
        <w:ind w:left="1287" w:hanging="360"/>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5" w15:restartNumberingAfterBreak="0">
    <w:nsid w:val="0000000D"/>
    <w:multiLevelType w:val="multilevel"/>
    <w:tmpl w:val="FAD68F6E"/>
    <w:lvl w:ilvl="0">
      <w:start w:val="1"/>
      <w:numFmt w:val="decimal"/>
      <w:suff w:val="space"/>
      <w:lvlText w:val="%1."/>
      <w:lvlJc w:val="left"/>
      <w:pPr>
        <w:tabs>
          <w:tab w:val="num" w:pos="0"/>
        </w:tabs>
        <w:ind w:left="0" w:firstLine="0"/>
      </w:p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0000000F"/>
    <w:multiLevelType w:val="multilevel"/>
    <w:tmpl w:val="0000000F"/>
    <w:lvl w:ilvl="0">
      <w:numFmt w:val="bullet"/>
      <w:lvlText w:val=""/>
      <w:lvlJc w:val="left"/>
      <w:pPr>
        <w:tabs>
          <w:tab w:val="num" w:pos="0"/>
        </w:tabs>
        <w:ind w:left="645" w:hanging="360"/>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7" w15:restartNumberingAfterBreak="0">
    <w:nsid w:val="00000010"/>
    <w:multiLevelType w:val="multilevel"/>
    <w:tmpl w:val="00000010"/>
    <w:lvl w:ilvl="0">
      <w:numFmt w:val="bullet"/>
      <w:lvlText w:val=""/>
      <w:lvlJc w:val="left"/>
      <w:pPr>
        <w:tabs>
          <w:tab w:val="num" w:pos="0"/>
        </w:tabs>
        <w:ind w:left="1287" w:hanging="360"/>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8" w15:restartNumberingAfterBreak="0">
    <w:nsid w:val="00000012"/>
    <w:multiLevelType w:val="multilevel"/>
    <w:tmpl w:val="00000012"/>
    <w:lvl w:ilvl="0">
      <w:start w:val="1"/>
      <w:numFmt w:val="decimal"/>
      <w:lvlText w:val="%1."/>
      <w:lvlJc w:val="left"/>
      <w:pPr>
        <w:tabs>
          <w:tab w:val="num" w:pos="0"/>
        </w:tabs>
        <w:ind w:left="1287"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9" w15:restartNumberingAfterBreak="0">
    <w:nsid w:val="00000017"/>
    <w:multiLevelType w:val="multilevel"/>
    <w:tmpl w:val="00000017"/>
    <w:lvl w:ilvl="0">
      <w:start w:val="1"/>
      <w:numFmt w:val="decimal"/>
      <w:lvlText w:val="%1."/>
      <w:lvlJc w:val="left"/>
      <w:pPr>
        <w:tabs>
          <w:tab w:val="num" w:pos="0"/>
        </w:tabs>
        <w:ind w:left="709" w:hanging="283"/>
      </w:pPr>
      <w:rPr>
        <w:rFonts w:ascii="Times New Roman" w:eastAsia="Times New Roman" w:hAnsi="Times New Roman" w:cs="Times New Roman"/>
        <w:color w:val="000000"/>
        <w:kern w:val="0"/>
        <w:sz w:val="28"/>
        <w:szCs w:val="28"/>
        <w:lang w:val="ru-RU" w:bidi="ar-SA"/>
      </w:rPr>
    </w:lvl>
    <w:lvl w:ilvl="1">
      <w:start w:val="1"/>
      <w:numFmt w:val="decimal"/>
      <w:lvlText w:val="%2."/>
      <w:lvlJc w:val="left"/>
      <w:pPr>
        <w:tabs>
          <w:tab w:val="num" w:pos="0"/>
        </w:tabs>
        <w:ind w:left="1418" w:hanging="283"/>
      </w:pPr>
      <w:rPr>
        <w:rFonts w:ascii="Times New Roman" w:eastAsia="Times New Roman" w:hAnsi="Times New Roman" w:cs="Times New Roman"/>
        <w:color w:val="000000"/>
        <w:kern w:val="0"/>
        <w:sz w:val="28"/>
        <w:szCs w:val="28"/>
        <w:lang w:val="ru-RU" w:bidi="ar-SA"/>
      </w:rPr>
    </w:lvl>
    <w:lvl w:ilvl="2">
      <w:start w:val="1"/>
      <w:numFmt w:val="decimal"/>
      <w:lvlText w:val="%3."/>
      <w:lvlJc w:val="left"/>
      <w:pPr>
        <w:tabs>
          <w:tab w:val="num" w:pos="0"/>
        </w:tabs>
        <w:ind w:left="2127" w:hanging="283"/>
      </w:pPr>
      <w:rPr>
        <w:rFonts w:ascii="Times New Roman" w:eastAsia="Times New Roman" w:hAnsi="Times New Roman" w:cs="Times New Roman"/>
        <w:color w:val="000000"/>
        <w:kern w:val="0"/>
        <w:sz w:val="28"/>
        <w:szCs w:val="28"/>
        <w:lang w:val="ru-RU" w:bidi="ar-SA"/>
      </w:rPr>
    </w:lvl>
    <w:lvl w:ilvl="3">
      <w:start w:val="1"/>
      <w:numFmt w:val="decimal"/>
      <w:lvlText w:val="%4."/>
      <w:lvlJc w:val="left"/>
      <w:pPr>
        <w:tabs>
          <w:tab w:val="num" w:pos="0"/>
        </w:tabs>
        <w:ind w:left="2836" w:hanging="283"/>
      </w:pPr>
      <w:rPr>
        <w:rFonts w:ascii="Times New Roman" w:eastAsia="Times New Roman" w:hAnsi="Times New Roman" w:cs="Times New Roman"/>
        <w:color w:val="000000"/>
        <w:kern w:val="0"/>
        <w:sz w:val="28"/>
        <w:szCs w:val="28"/>
        <w:lang w:val="ru-RU" w:bidi="ar-SA"/>
      </w:rPr>
    </w:lvl>
    <w:lvl w:ilvl="4">
      <w:start w:val="1"/>
      <w:numFmt w:val="decimal"/>
      <w:lvlText w:val="%5."/>
      <w:lvlJc w:val="left"/>
      <w:pPr>
        <w:tabs>
          <w:tab w:val="num" w:pos="0"/>
        </w:tabs>
        <w:ind w:left="3545" w:hanging="283"/>
      </w:pPr>
      <w:rPr>
        <w:rFonts w:ascii="Times New Roman" w:eastAsia="Times New Roman" w:hAnsi="Times New Roman" w:cs="Times New Roman"/>
        <w:color w:val="000000"/>
        <w:kern w:val="0"/>
        <w:sz w:val="28"/>
        <w:szCs w:val="28"/>
        <w:lang w:val="ru-RU" w:bidi="ar-SA"/>
      </w:rPr>
    </w:lvl>
    <w:lvl w:ilvl="5">
      <w:start w:val="1"/>
      <w:numFmt w:val="decimal"/>
      <w:lvlText w:val="%6."/>
      <w:lvlJc w:val="left"/>
      <w:pPr>
        <w:tabs>
          <w:tab w:val="num" w:pos="0"/>
        </w:tabs>
        <w:ind w:left="4254" w:hanging="283"/>
      </w:pPr>
      <w:rPr>
        <w:rFonts w:ascii="Times New Roman" w:eastAsia="Times New Roman" w:hAnsi="Times New Roman" w:cs="Times New Roman"/>
        <w:color w:val="000000"/>
        <w:kern w:val="0"/>
        <w:sz w:val="28"/>
        <w:szCs w:val="28"/>
        <w:lang w:val="ru-RU" w:bidi="ar-SA"/>
      </w:rPr>
    </w:lvl>
    <w:lvl w:ilvl="6">
      <w:start w:val="1"/>
      <w:numFmt w:val="decimal"/>
      <w:lvlText w:val="%7."/>
      <w:lvlJc w:val="left"/>
      <w:pPr>
        <w:tabs>
          <w:tab w:val="num" w:pos="0"/>
        </w:tabs>
        <w:ind w:left="4963" w:hanging="283"/>
      </w:pPr>
      <w:rPr>
        <w:rFonts w:ascii="Times New Roman" w:eastAsia="Times New Roman" w:hAnsi="Times New Roman" w:cs="Times New Roman"/>
        <w:color w:val="000000"/>
        <w:kern w:val="0"/>
        <w:sz w:val="28"/>
        <w:szCs w:val="28"/>
        <w:lang w:val="ru-RU" w:bidi="ar-SA"/>
      </w:rPr>
    </w:lvl>
    <w:lvl w:ilvl="7">
      <w:start w:val="1"/>
      <w:numFmt w:val="decimal"/>
      <w:lvlText w:val="%8."/>
      <w:lvlJc w:val="left"/>
      <w:pPr>
        <w:tabs>
          <w:tab w:val="num" w:pos="0"/>
        </w:tabs>
        <w:ind w:left="5672" w:hanging="283"/>
      </w:pPr>
      <w:rPr>
        <w:rFonts w:ascii="Times New Roman" w:eastAsia="Times New Roman" w:hAnsi="Times New Roman" w:cs="Times New Roman"/>
        <w:color w:val="000000"/>
        <w:kern w:val="0"/>
        <w:sz w:val="28"/>
        <w:szCs w:val="28"/>
        <w:lang w:val="ru-RU" w:bidi="ar-SA"/>
      </w:rPr>
    </w:lvl>
    <w:lvl w:ilvl="8">
      <w:start w:val="1"/>
      <w:numFmt w:val="decimal"/>
      <w:lvlText w:val="%9."/>
      <w:lvlJc w:val="left"/>
      <w:pPr>
        <w:tabs>
          <w:tab w:val="num" w:pos="0"/>
        </w:tabs>
        <w:ind w:left="6381" w:hanging="283"/>
      </w:pPr>
      <w:rPr>
        <w:rFonts w:ascii="Times New Roman" w:eastAsia="Times New Roman" w:hAnsi="Times New Roman" w:cs="Times New Roman"/>
        <w:color w:val="000000"/>
        <w:kern w:val="0"/>
        <w:sz w:val="28"/>
        <w:szCs w:val="28"/>
        <w:lang w:val="ru-RU" w:bidi="ar-SA"/>
      </w:rPr>
    </w:lvl>
  </w:abstractNum>
  <w:abstractNum w:abstractNumId="10" w15:restartNumberingAfterBreak="0">
    <w:nsid w:val="00000018"/>
    <w:multiLevelType w:val="multilevel"/>
    <w:tmpl w:val="00000018"/>
    <w:lvl w:ilvl="0">
      <w:start w:val="1"/>
      <w:numFmt w:val="decimal"/>
      <w:lvlText w:val="%1."/>
      <w:lvlJc w:val="left"/>
      <w:pPr>
        <w:tabs>
          <w:tab w:val="num" w:pos="0"/>
        </w:tabs>
        <w:ind w:left="1287"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1" w15:restartNumberingAfterBreak="0">
    <w:nsid w:val="00000019"/>
    <w:multiLevelType w:val="multilevel"/>
    <w:tmpl w:val="00000019"/>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2" w15:restartNumberingAfterBreak="0">
    <w:nsid w:val="0000001A"/>
    <w:multiLevelType w:val="multilevel"/>
    <w:tmpl w:val="0000001A"/>
    <w:lvl w:ilvl="0">
      <w:start w:val="1"/>
      <w:numFmt w:val="decimal"/>
      <w:lvlText w:val="%1."/>
      <w:lvlJc w:val="left"/>
      <w:pPr>
        <w:tabs>
          <w:tab w:val="num" w:pos="0"/>
        </w:tabs>
        <w:ind w:left="936" w:hanging="360"/>
      </w:pPr>
      <w:rPr>
        <w:rFonts w:ascii="Times New Roman" w:hAnsi="Times New Roman" w:cs="Times New Roman"/>
        <w:sz w:val="27"/>
        <w:szCs w:val="27"/>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3" w15:restartNumberingAfterBreak="0">
    <w:nsid w:val="0000001B"/>
    <w:multiLevelType w:val="multilevel"/>
    <w:tmpl w:val="0000001B"/>
    <w:lvl w:ilvl="0">
      <w:start w:val="1"/>
      <w:numFmt w:val="decimal"/>
      <w:lvlText w:val="%1."/>
      <w:lvlJc w:val="left"/>
      <w:pPr>
        <w:tabs>
          <w:tab w:val="num" w:pos="0"/>
        </w:tabs>
        <w:ind w:left="927"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4" w15:restartNumberingAfterBreak="0">
    <w:nsid w:val="074D3C7B"/>
    <w:multiLevelType w:val="multilevel"/>
    <w:tmpl w:val="074D3C7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pStyle w:val="a"/>
      <w:lvlText w:val="%3."/>
      <w:lvlJc w:val="right"/>
      <w:pPr>
        <w:tabs>
          <w:tab w:val="num" w:pos="2160"/>
        </w:tabs>
        <w:ind w:left="2160" w:hanging="180"/>
      </w:pPr>
    </w:lvl>
    <w:lvl w:ilvl="3">
      <w:start w:val="1"/>
      <w:numFmt w:val="decimal"/>
      <w:pStyle w:val="a0"/>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16700D2B"/>
    <w:multiLevelType w:val="multilevel"/>
    <w:tmpl w:val="16700D2B"/>
    <w:lvl w:ilvl="0">
      <w:start w:val="1"/>
      <w:numFmt w:val="decimal"/>
      <w:lvlText w:val="РАЗДЕЛ %1"/>
      <w:lvlJc w:val="left"/>
      <w:pPr>
        <w:tabs>
          <w:tab w:val="num" w:pos="0"/>
        </w:tabs>
        <w:ind w:left="0" w:hanging="360"/>
      </w:pPr>
      <w:rPr>
        <w:rFonts w:ascii="Arial" w:eastAsia="Arial Unicode MS" w:hAnsi="Arial" w:cs="Arial" w:hint="default"/>
      </w:rPr>
    </w:lvl>
    <w:lvl w:ilvl="1">
      <w:start w:val="1"/>
      <w:numFmt w:val="decimal"/>
      <w:pStyle w:val="a1"/>
      <w:suff w:val="nothing"/>
      <w:lvlText w:val="Таблица %2"/>
      <w:lvlJc w:val="left"/>
      <w:pPr>
        <w:ind w:left="432" w:hanging="432"/>
      </w:pPr>
      <w:rPr>
        <w:rFonts w:hint="default"/>
      </w:rPr>
    </w:lvl>
    <w:lvl w:ilvl="2">
      <w:start w:val="1"/>
      <w:numFmt w:val="decimal"/>
      <w:lvlText w:val="%1.%2.%3"/>
      <w:lvlJc w:val="left"/>
      <w:pPr>
        <w:tabs>
          <w:tab w:val="num" w:pos="1080"/>
        </w:tabs>
        <w:ind w:left="864" w:hanging="504"/>
      </w:pPr>
      <w:rPr>
        <w:rFonts w:hint="default"/>
      </w:rPr>
    </w:lvl>
    <w:lvl w:ilvl="3">
      <w:start w:val="1"/>
      <w:numFmt w:val="decimal"/>
      <w:lvlText w:val="%1.%2.%3.%4"/>
      <w:lvlJc w:val="left"/>
      <w:pPr>
        <w:tabs>
          <w:tab w:val="num" w:pos="1440"/>
        </w:tabs>
        <w:ind w:left="1368" w:hanging="648"/>
      </w:pPr>
      <w:rPr>
        <w:rFonts w:hint="default"/>
      </w:rPr>
    </w:lvl>
    <w:lvl w:ilvl="4">
      <w:start w:val="1"/>
      <w:numFmt w:val="decimal"/>
      <w:lvlText w:val="%1.%2.%3.%4.%5"/>
      <w:lvlJc w:val="left"/>
      <w:pPr>
        <w:tabs>
          <w:tab w:val="num" w:pos="2160"/>
        </w:tabs>
        <w:ind w:left="1872" w:hanging="792"/>
      </w:pPr>
      <w:rPr>
        <w:rFonts w:hint="default"/>
      </w:rPr>
    </w:lvl>
    <w:lvl w:ilvl="5">
      <w:start w:val="1"/>
      <w:numFmt w:val="decimal"/>
      <w:lvlText w:val="%1.%2.%3.%4.%5.%6."/>
      <w:lvlJc w:val="left"/>
      <w:pPr>
        <w:tabs>
          <w:tab w:val="num" w:pos="2520"/>
        </w:tabs>
        <w:ind w:left="2376" w:hanging="936"/>
      </w:pPr>
      <w:rPr>
        <w:rFonts w:hint="default"/>
      </w:rPr>
    </w:lvl>
    <w:lvl w:ilvl="6">
      <w:start w:val="1"/>
      <w:numFmt w:val="decimal"/>
      <w:lvlText w:val="%1.%2.%3.%4.%5.%6.%7."/>
      <w:lvlJc w:val="left"/>
      <w:pPr>
        <w:tabs>
          <w:tab w:val="num" w:pos="3240"/>
        </w:tabs>
        <w:ind w:left="2880" w:hanging="1080"/>
      </w:pPr>
      <w:rPr>
        <w:rFonts w:hint="default"/>
      </w:rPr>
    </w:lvl>
    <w:lvl w:ilvl="7">
      <w:start w:val="1"/>
      <w:numFmt w:val="decimal"/>
      <w:lvlText w:val="%1.%2.%3.%4.%5.%6.%7.%8."/>
      <w:lvlJc w:val="left"/>
      <w:pPr>
        <w:tabs>
          <w:tab w:val="num" w:pos="3600"/>
        </w:tabs>
        <w:ind w:left="3384" w:hanging="1224"/>
      </w:pPr>
      <w:rPr>
        <w:rFonts w:hint="default"/>
      </w:rPr>
    </w:lvl>
    <w:lvl w:ilvl="8">
      <w:start w:val="1"/>
      <w:numFmt w:val="decimal"/>
      <w:lvlText w:val="%1.%2.%3.%4.%5.%6.%7.%8.%9."/>
      <w:lvlJc w:val="left"/>
      <w:pPr>
        <w:tabs>
          <w:tab w:val="num" w:pos="4320"/>
        </w:tabs>
        <w:ind w:left="3960" w:hanging="1440"/>
      </w:pPr>
      <w:rPr>
        <w:rFonts w:hint="default"/>
      </w:rPr>
    </w:lvl>
  </w:abstractNum>
  <w:abstractNum w:abstractNumId="16" w15:restartNumberingAfterBreak="0">
    <w:nsid w:val="1D446E5F"/>
    <w:multiLevelType w:val="multilevel"/>
    <w:tmpl w:val="1D446E5F"/>
    <w:lvl w:ilvl="0">
      <w:start w:val="1"/>
      <w:numFmt w:val="bullet"/>
      <w:pStyle w:val="a2"/>
      <w:suff w:val="space"/>
      <w:lvlText w:val="–"/>
      <w:lvlJc w:val="left"/>
      <w:pPr>
        <w:ind w:left="851" w:hanging="284"/>
      </w:pPr>
      <w:rPr>
        <w:rFonts w:ascii="Times New Roman" w:hAnsi="Times New Roman" w:cs="Times New Roman" w:hint="default"/>
      </w:rPr>
    </w:lvl>
    <w:lvl w:ilvl="1">
      <w:start w:val="1"/>
      <w:numFmt w:val="bullet"/>
      <w:lvlText w:val="o"/>
      <w:lvlJc w:val="left"/>
      <w:pPr>
        <w:ind w:left="3011" w:hanging="360"/>
      </w:pPr>
      <w:rPr>
        <w:rFonts w:ascii="Courier New" w:hAnsi="Courier New" w:cs="Courier New" w:hint="default"/>
      </w:rPr>
    </w:lvl>
    <w:lvl w:ilvl="2">
      <w:start w:val="1"/>
      <w:numFmt w:val="bullet"/>
      <w:lvlText w:val=""/>
      <w:lvlJc w:val="left"/>
      <w:pPr>
        <w:ind w:left="3731" w:hanging="360"/>
      </w:pPr>
      <w:rPr>
        <w:rFonts w:ascii="Wingdings" w:hAnsi="Wingdings" w:hint="default"/>
      </w:rPr>
    </w:lvl>
    <w:lvl w:ilvl="3">
      <w:start w:val="1"/>
      <w:numFmt w:val="bullet"/>
      <w:lvlText w:val=""/>
      <w:lvlJc w:val="left"/>
      <w:pPr>
        <w:ind w:left="4451" w:hanging="360"/>
      </w:pPr>
      <w:rPr>
        <w:rFonts w:ascii="Symbol" w:hAnsi="Symbol" w:hint="default"/>
      </w:rPr>
    </w:lvl>
    <w:lvl w:ilvl="4">
      <w:start w:val="1"/>
      <w:numFmt w:val="bullet"/>
      <w:lvlText w:val="o"/>
      <w:lvlJc w:val="left"/>
      <w:pPr>
        <w:ind w:left="5171" w:hanging="360"/>
      </w:pPr>
      <w:rPr>
        <w:rFonts w:ascii="Courier New" w:hAnsi="Courier New" w:cs="Courier New" w:hint="default"/>
      </w:rPr>
    </w:lvl>
    <w:lvl w:ilvl="5">
      <w:start w:val="1"/>
      <w:numFmt w:val="bullet"/>
      <w:lvlText w:val=""/>
      <w:lvlJc w:val="left"/>
      <w:pPr>
        <w:ind w:left="5891" w:hanging="360"/>
      </w:pPr>
      <w:rPr>
        <w:rFonts w:ascii="Wingdings" w:hAnsi="Wingdings" w:hint="default"/>
      </w:rPr>
    </w:lvl>
    <w:lvl w:ilvl="6">
      <w:start w:val="1"/>
      <w:numFmt w:val="bullet"/>
      <w:lvlText w:val=""/>
      <w:lvlJc w:val="left"/>
      <w:pPr>
        <w:ind w:left="6611" w:hanging="360"/>
      </w:pPr>
      <w:rPr>
        <w:rFonts w:ascii="Symbol" w:hAnsi="Symbol" w:hint="default"/>
      </w:rPr>
    </w:lvl>
    <w:lvl w:ilvl="7">
      <w:start w:val="1"/>
      <w:numFmt w:val="bullet"/>
      <w:lvlText w:val="o"/>
      <w:lvlJc w:val="left"/>
      <w:pPr>
        <w:ind w:left="7331" w:hanging="360"/>
      </w:pPr>
      <w:rPr>
        <w:rFonts w:ascii="Courier New" w:hAnsi="Courier New" w:cs="Courier New" w:hint="default"/>
      </w:rPr>
    </w:lvl>
    <w:lvl w:ilvl="8">
      <w:start w:val="1"/>
      <w:numFmt w:val="bullet"/>
      <w:lvlText w:val=""/>
      <w:lvlJc w:val="left"/>
      <w:pPr>
        <w:ind w:left="8051" w:hanging="360"/>
      </w:pPr>
      <w:rPr>
        <w:rFonts w:ascii="Wingdings" w:hAnsi="Wingdings" w:hint="default"/>
      </w:rPr>
    </w:lvl>
  </w:abstractNum>
  <w:abstractNum w:abstractNumId="17" w15:restartNumberingAfterBreak="0">
    <w:nsid w:val="2E0C315C"/>
    <w:multiLevelType w:val="multilevel"/>
    <w:tmpl w:val="2E0C315C"/>
    <w:lvl w:ilvl="0">
      <w:start w:val="1"/>
      <w:numFmt w:val="decimal"/>
      <w:pStyle w:val="a3"/>
      <w:lvlText w:val="%1."/>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ind w:left="3294" w:hanging="360"/>
      </w:pPr>
      <w:rPr>
        <w:rFonts w:ascii="Courier New" w:hAnsi="Courier New" w:cs="Courier New" w:hint="default"/>
      </w:rPr>
    </w:lvl>
    <w:lvl w:ilvl="2">
      <w:start w:val="1"/>
      <w:numFmt w:val="bullet"/>
      <w:lvlText w:val=""/>
      <w:lvlJc w:val="left"/>
      <w:pPr>
        <w:ind w:left="4014" w:hanging="360"/>
      </w:pPr>
      <w:rPr>
        <w:rFonts w:ascii="Wingdings" w:hAnsi="Wingdings" w:hint="default"/>
      </w:rPr>
    </w:lvl>
    <w:lvl w:ilvl="3">
      <w:start w:val="1"/>
      <w:numFmt w:val="bullet"/>
      <w:lvlText w:val=""/>
      <w:lvlJc w:val="left"/>
      <w:pPr>
        <w:ind w:left="4734" w:hanging="360"/>
      </w:pPr>
      <w:rPr>
        <w:rFonts w:ascii="Symbol" w:hAnsi="Symbol" w:hint="default"/>
      </w:rPr>
    </w:lvl>
    <w:lvl w:ilvl="4">
      <w:start w:val="1"/>
      <w:numFmt w:val="bullet"/>
      <w:lvlText w:val="o"/>
      <w:lvlJc w:val="left"/>
      <w:pPr>
        <w:ind w:left="5454" w:hanging="360"/>
      </w:pPr>
      <w:rPr>
        <w:rFonts w:ascii="Courier New" w:hAnsi="Courier New" w:cs="Courier New" w:hint="default"/>
      </w:rPr>
    </w:lvl>
    <w:lvl w:ilvl="5">
      <w:start w:val="1"/>
      <w:numFmt w:val="bullet"/>
      <w:lvlText w:val=""/>
      <w:lvlJc w:val="left"/>
      <w:pPr>
        <w:ind w:left="6174" w:hanging="360"/>
      </w:pPr>
      <w:rPr>
        <w:rFonts w:ascii="Wingdings" w:hAnsi="Wingdings" w:hint="default"/>
      </w:rPr>
    </w:lvl>
    <w:lvl w:ilvl="6">
      <w:start w:val="1"/>
      <w:numFmt w:val="bullet"/>
      <w:lvlText w:val=""/>
      <w:lvlJc w:val="left"/>
      <w:pPr>
        <w:ind w:left="6894" w:hanging="360"/>
      </w:pPr>
      <w:rPr>
        <w:rFonts w:ascii="Symbol" w:hAnsi="Symbol" w:hint="default"/>
      </w:rPr>
    </w:lvl>
    <w:lvl w:ilvl="7">
      <w:start w:val="1"/>
      <w:numFmt w:val="bullet"/>
      <w:lvlText w:val="o"/>
      <w:lvlJc w:val="left"/>
      <w:pPr>
        <w:ind w:left="7614" w:hanging="360"/>
      </w:pPr>
      <w:rPr>
        <w:rFonts w:ascii="Courier New" w:hAnsi="Courier New" w:cs="Courier New" w:hint="default"/>
      </w:rPr>
    </w:lvl>
    <w:lvl w:ilvl="8">
      <w:start w:val="1"/>
      <w:numFmt w:val="bullet"/>
      <w:lvlText w:val=""/>
      <w:lvlJc w:val="left"/>
      <w:pPr>
        <w:ind w:left="8334" w:hanging="360"/>
      </w:pPr>
      <w:rPr>
        <w:rFonts w:ascii="Wingdings" w:hAnsi="Wingdings" w:hint="default"/>
      </w:rPr>
    </w:lvl>
  </w:abstractNum>
  <w:abstractNum w:abstractNumId="18" w15:restartNumberingAfterBreak="0">
    <w:nsid w:val="33144B6B"/>
    <w:multiLevelType w:val="multilevel"/>
    <w:tmpl w:val="33144B6B"/>
    <w:lvl w:ilvl="0">
      <w:start w:val="1"/>
      <w:numFmt w:val="bullet"/>
      <w:pStyle w:val="2"/>
      <w:lvlText w:val=""/>
      <w:lvlJc w:val="left"/>
      <w:pPr>
        <w:tabs>
          <w:tab w:val="num" w:pos="0"/>
        </w:tabs>
        <w:ind w:left="2727" w:hanging="360"/>
      </w:pPr>
      <w:rPr>
        <w:rFonts w:ascii="Symbol" w:hAnsi="Symbol" w:hint="default"/>
      </w:rPr>
    </w:lvl>
    <w:lvl w:ilvl="1">
      <w:start w:val="1"/>
      <w:numFmt w:val="bullet"/>
      <w:lvlText w:val="o"/>
      <w:lvlJc w:val="left"/>
      <w:pPr>
        <w:ind w:left="2727" w:hanging="360"/>
      </w:pPr>
      <w:rPr>
        <w:rFonts w:ascii="Courier New" w:hAnsi="Courier New" w:cs="Courier New" w:hint="default"/>
      </w:rPr>
    </w:lvl>
    <w:lvl w:ilvl="2">
      <w:start w:val="1"/>
      <w:numFmt w:val="bullet"/>
      <w:lvlText w:val=""/>
      <w:lvlJc w:val="left"/>
      <w:pPr>
        <w:ind w:left="3447" w:hanging="360"/>
      </w:pPr>
      <w:rPr>
        <w:rFonts w:ascii="Wingdings" w:hAnsi="Wingdings" w:hint="default"/>
      </w:rPr>
    </w:lvl>
    <w:lvl w:ilvl="3">
      <w:start w:val="1"/>
      <w:numFmt w:val="bullet"/>
      <w:lvlText w:val=""/>
      <w:lvlJc w:val="left"/>
      <w:pPr>
        <w:ind w:left="4167" w:hanging="360"/>
      </w:pPr>
      <w:rPr>
        <w:rFonts w:ascii="Symbol" w:hAnsi="Symbol" w:hint="default"/>
      </w:rPr>
    </w:lvl>
    <w:lvl w:ilvl="4">
      <w:start w:val="1"/>
      <w:numFmt w:val="bullet"/>
      <w:lvlText w:val="o"/>
      <w:lvlJc w:val="left"/>
      <w:pPr>
        <w:ind w:left="4887" w:hanging="360"/>
      </w:pPr>
      <w:rPr>
        <w:rFonts w:ascii="Courier New" w:hAnsi="Courier New" w:cs="Courier New" w:hint="default"/>
      </w:rPr>
    </w:lvl>
    <w:lvl w:ilvl="5">
      <w:start w:val="1"/>
      <w:numFmt w:val="bullet"/>
      <w:lvlText w:val=""/>
      <w:lvlJc w:val="left"/>
      <w:pPr>
        <w:ind w:left="5607" w:hanging="360"/>
      </w:pPr>
      <w:rPr>
        <w:rFonts w:ascii="Wingdings" w:hAnsi="Wingdings" w:hint="default"/>
      </w:rPr>
    </w:lvl>
    <w:lvl w:ilvl="6">
      <w:start w:val="1"/>
      <w:numFmt w:val="bullet"/>
      <w:lvlText w:val=""/>
      <w:lvlJc w:val="left"/>
      <w:pPr>
        <w:ind w:left="6327" w:hanging="360"/>
      </w:pPr>
      <w:rPr>
        <w:rFonts w:ascii="Symbol" w:hAnsi="Symbol" w:hint="default"/>
      </w:rPr>
    </w:lvl>
    <w:lvl w:ilvl="7">
      <w:start w:val="1"/>
      <w:numFmt w:val="bullet"/>
      <w:lvlText w:val="o"/>
      <w:lvlJc w:val="left"/>
      <w:pPr>
        <w:ind w:left="7047" w:hanging="360"/>
      </w:pPr>
      <w:rPr>
        <w:rFonts w:ascii="Courier New" w:hAnsi="Courier New" w:cs="Courier New" w:hint="default"/>
      </w:rPr>
    </w:lvl>
    <w:lvl w:ilvl="8">
      <w:start w:val="1"/>
      <w:numFmt w:val="bullet"/>
      <w:lvlText w:val=""/>
      <w:lvlJc w:val="left"/>
      <w:pPr>
        <w:ind w:left="7767" w:hanging="360"/>
      </w:pPr>
      <w:rPr>
        <w:rFonts w:ascii="Wingdings" w:hAnsi="Wingdings" w:hint="default"/>
      </w:rPr>
    </w:lvl>
  </w:abstractNum>
  <w:abstractNum w:abstractNumId="19" w15:restartNumberingAfterBreak="0">
    <w:nsid w:val="35E72EB7"/>
    <w:multiLevelType w:val="multilevel"/>
    <w:tmpl w:val="35E72EB7"/>
    <w:lvl w:ilvl="0">
      <w:start w:val="1"/>
      <w:numFmt w:val="bullet"/>
      <w:pStyle w:val="a4"/>
      <w:lvlText w:val="–"/>
      <w:lvlJc w:val="left"/>
      <w:pPr>
        <w:ind w:left="746" w:hanging="360"/>
      </w:pPr>
      <w:rPr>
        <w:rFonts w:ascii="Times New Roman" w:hAnsi="Times New Roman" w:cs="Times New Roman" w:hint="default"/>
      </w:rPr>
    </w:lvl>
    <w:lvl w:ilvl="1">
      <w:start w:val="1"/>
      <w:numFmt w:val="bullet"/>
      <w:lvlText w:val="o"/>
      <w:lvlJc w:val="left"/>
      <w:pPr>
        <w:ind w:left="1463" w:hanging="360"/>
      </w:pPr>
      <w:rPr>
        <w:rFonts w:ascii="Courier New" w:hAnsi="Courier New" w:cs="Courier New" w:hint="default"/>
      </w:rPr>
    </w:lvl>
    <w:lvl w:ilvl="2">
      <w:start w:val="1"/>
      <w:numFmt w:val="bullet"/>
      <w:lvlText w:val=""/>
      <w:lvlJc w:val="left"/>
      <w:pPr>
        <w:ind w:left="2183" w:hanging="360"/>
      </w:pPr>
      <w:rPr>
        <w:rFonts w:ascii="Wingdings" w:hAnsi="Wingdings" w:hint="default"/>
      </w:rPr>
    </w:lvl>
    <w:lvl w:ilvl="3">
      <w:start w:val="1"/>
      <w:numFmt w:val="bullet"/>
      <w:lvlText w:val=""/>
      <w:lvlJc w:val="left"/>
      <w:pPr>
        <w:ind w:left="2903" w:hanging="360"/>
      </w:pPr>
      <w:rPr>
        <w:rFonts w:ascii="Symbol" w:hAnsi="Symbol" w:hint="default"/>
      </w:rPr>
    </w:lvl>
    <w:lvl w:ilvl="4">
      <w:start w:val="1"/>
      <w:numFmt w:val="bullet"/>
      <w:lvlText w:val="o"/>
      <w:lvlJc w:val="left"/>
      <w:pPr>
        <w:ind w:left="3623" w:hanging="360"/>
      </w:pPr>
      <w:rPr>
        <w:rFonts w:ascii="Courier New" w:hAnsi="Courier New" w:cs="Courier New" w:hint="default"/>
      </w:rPr>
    </w:lvl>
    <w:lvl w:ilvl="5">
      <w:start w:val="1"/>
      <w:numFmt w:val="bullet"/>
      <w:lvlText w:val=""/>
      <w:lvlJc w:val="left"/>
      <w:pPr>
        <w:ind w:left="4343" w:hanging="360"/>
      </w:pPr>
      <w:rPr>
        <w:rFonts w:ascii="Wingdings" w:hAnsi="Wingdings" w:hint="default"/>
      </w:rPr>
    </w:lvl>
    <w:lvl w:ilvl="6">
      <w:start w:val="1"/>
      <w:numFmt w:val="bullet"/>
      <w:lvlText w:val=""/>
      <w:lvlJc w:val="left"/>
      <w:pPr>
        <w:ind w:left="5063" w:hanging="360"/>
      </w:pPr>
      <w:rPr>
        <w:rFonts w:ascii="Symbol" w:hAnsi="Symbol" w:hint="default"/>
      </w:rPr>
    </w:lvl>
    <w:lvl w:ilvl="7">
      <w:start w:val="1"/>
      <w:numFmt w:val="bullet"/>
      <w:lvlText w:val="o"/>
      <w:lvlJc w:val="left"/>
      <w:pPr>
        <w:ind w:left="5783" w:hanging="360"/>
      </w:pPr>
      <w:rPr>
        <w:rFonts w:ascii="Courier New" w:hAnsi="Courier New" w:cs="Courier New" w:hint="default"/>
      </w:rPr>
    </w:lvl>
    <w:lvl w:ilvl="8">
      <w:start w:val="1"/>
      <w:numFmt w:val="bullet"/>
      <w:lvlText w:val=""/>
      <w:lvlJc w:val="left"/>
      <w:pPr>
        <w:ind w:left="6503" w:hanging="360"/>
      </w:pPr>
      <w:rPr>
        <w:rFonts w:ascii="Wingdings" w:hAnsi="Wingdings" w:hint="default"/>
      </w:rPr>
    </w:lvl>
  </w:abstractNum>
  <w:abstractNum w:abstractNumId="20" w15:restartNumberingAfterBreak="0">
    <w:nsid w:val="57A21CAF"/>
    <w:multiLevelType w:val="multilevel"/>
    <w:tmpl w:val="57A21CAF"/>
    <w:lvl w:ilvl="0">
      <w:start w:val="1"/>
      <w:numFmt w:val="bullet"/>
      <w:pStyle w:val="1"/>
      <w:lvlText w:val=""/>
      <w:lvlJc w:val="left"/>
      <w:pPr>
        <w:tabs>
          <w:tab w:val="num" w:pos="2801"/>
        </w:tabs>
        <w:ind w:left="2801" w:hanging="360"/>
      </w:pPr>
      <w:rPr>
        <w:rFonts w:ascii="Symbol" w:hAnsi="Symbol" w:hint="default"/>
      </w:rPr>
    </w:lvl>
    <w:lvl w:ilvl="1">
      <w:start w:val="1"/>
      <w:numFmt w:val="bullet"/>
      <w:lvlText w:val="o"/>
      <w:lvlJc w:val="left"/>
      <w:pPr>
        <w:tabs>
          <w:tab w:val="num" w:pos="2801"/>
        </w:tabs>
        <w:ind w:left="2801" w:hanging="360"/>
      </w:pPr>
      <w:rPr>
        <w:rFonts w:ascii="Courier New" w:hAnsi="Courier New" w:cs="Courier New" w:hint="default"/>
      </w:rPr>
    </w:lvl>
    <w:lvl w:ilvl="2">
      <w:start w:val="1"/>
      <w:numFmt w:val="bullet"/>
      <w:lvlText w:val=""/>
      <w:lvlJc w:val="left"/>
      <w:pPr>
        <w:tabs>
          <w:tab w:val="num" w:pos="3521"/>
        </w:tabs>
        <w:ind w:left="3521" w:hanging="360"/>
      </w:pPr>
      <w:rPr>
        <w:rFonts w:ascii="Wingdings" w:hAnsi="Wingdings" w:hint="default"/>
      </w:rPr>
    </w:lvl>
    <w:lvl w:ilvl="3">
      <w:start w:val="1"/>
      <w:numFmt w:val="bullet"/>
      <w:lvlText w:val=""/>
      <w:lvlJc w:val="left"/>
      <w:pPr>
        <w:tabs>
          <w:tab w:val="num" w:pos="4241"/>
        </w:tabs>
        <w:ind w:left="4241" w:hanging="360"/>
      </w:pPr>
      <w:rPr>
        <w:rFonts w:ascii="Symbol" w:hAnsi="Symbol" w:hint="default"/>
      </w:rPr>
    </w:lvl>
    <w:lvl w:ilvl="4">
      <w:start w:val="1"/>
      <w:numFmt w:val="bullet"/>
      <w:lvlText w:val="o"/>
      <w:lvlJc w:val="left"/>
      <w:pPr>
        <w:tabs>
          <w:tab w:val="num" w:pos="4961"/>
        </w:tabs>
        <w:ind w:left="4961" w:hanging="360"/>
      </w:pPr>
      <w:rPr>
        <w:rFonts w:ascii="Courier New" w:hAnsi="Courier New" w:cs="Courier New" w:hint="default"/>
      </w:rPr>
    </w:lvl>
    <w:lvl w:ilvl="5">
      <w:start w:val="1"/>
      <w:numFmt w:val="bullet"/>
      <w:lvlText w:val=""/>
      <w:lvlJc w:val="left"/>
      <w:pPr>
        <w:tabs>
          <w:tab w:val="num" w:pos="5681"/>
        </w:tabs>
        <w:ind w:left="5681" w:hanging="360"/>
      </w:pPr>
      <w:rPr>
        <w:rFonts w:ascii="Wingdings" w:hAnsi="Wingdings" w:hint="default"/>
      </w:rPr>
    </w:lvl>
    <w:lvl w:ilvl="6">
      <w:start w:val="1"/>
      <w:numFmt w:val="bullet"/>
      <w:lvlText w:val=""/>
      <w:lvlJc w:val="left"/>
      <w:pPr>
        <w:tabs>
          <w:tab w:val="num" w:pos="6401"/>
        </w:tabs>
        <w:ind w:left="6401" w:hanging="360"/>
      </w:pPr>
      <w:rPr>
        <w:rFonts w:ascii="Symbol" w:hAnsi="Symbol" w:hint="default"/>
      </w:rPr>
    </w:lvl>
    <w:lvl w:ilvl="7">
      <w:start w:val="1"/>
      <w:numFmt w:val="bullet"/>
      <w:lvlText w:val="o"/>
      <w:lvlJc w:val="left"/>
      <w:pPr>
        <w:tabs>
          <w:tab w:val="num" w:pos="7121"/>
        </w:tabs>
        <w:ind w:left="7121" w:hanging="360"/>
      </w:pPr>
      <w:rPr>
        <w:rFonts w:ascii="Courier New" w:hAnsi="Courier New" w:cs="Courier New" w:hint="default"/>
      </w:rPr>
    </w:lvl>
    <w:lvl w:ilvl="8">
      <w:start w:val="1"/>
      <w:numFmt w:val="bullet"/>
      <w:lvlText w:val=""/>
      <w:lvlJc w:val="left"/>
      <w:pPr>
        <w:tabs>
          <w:tab w:val="num" w:pos="7841"/>
        </w:tabs>
        <w:ind w:left="7841" w:hanging="360"/>
      </w:pPr>
      <w:rPr>
        <w:rFonts w:ascii="Wingdings" w:hAnsi="Wingdings" w:hint="default"/>
      </w:rPr>
    </w:lvl>
  </w:abstractNum>
  <w:abstractNum w:abstractNumId="21" w15:restartNumberingAfterBreak="0">
    <w:nsid w:val="5FD7038A"/>
    <w:multiLevelType w:val="multilevel"/>
    <w:tmpl w:val="5FD7038A"/>
    <w:lvl w:ilvl="0">
      <w:start w:val="1"/>
      <w:numFmt w:val="upperRoman"/>
      <w:pStyle w:val="10"/>
      <w:lvlText w:val="%1."/>
      <w:lvlJc w:val="left"/>
      <w:pPr>
        <w:tabs>
          <w:tab w:val="num" w:pos="1080"/>
        </w:tabs>
        <w:ind w:left="1080" w:hanging="72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6CB76D98"/>
    <w:multiLevelType w:val="multilevel"/>
    <w:tmpl w:val="6CB76D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3" w15:restartNumberingAfterBreak="0">
    <w:nsid w:val="6FF90464"/>
    <w:multiLevelType w:val="multilevel"/>
    <w:tmpl w:val="6FF90464"/>
    <w:lvl w:ilvl="0">
      <w:start w:val="65535"/>
      <w:numFmt w:val="bullet"/>
      <w:pStyle w:val="a5"/>
      <w:suff w:val="space"/>
      <w:lvlText w:val=""/>
      <w:lvlJc w:val="left"/>
      <w:pPr>
        <w:ind w:left="0" w:firstLine="567"/>
      </w:pPr>
      <w:rPr>
        <w:rFonts w:ascii="Symbol" w:hAnsi="Symbol" w:cs="Times New Roman"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4330F9C"/>
    <w:multiLevelType w:val="multilevel"/>
    <w:tmpl w:val="74330F9C"/>
    <w:lvl w:ilvl="0">
      <w:start w:val="1"/>
      <w:numFmt w:val="decimal"/>
      <w:pStyle w:val="a6"/>
      <w:lvlText w:val="%1)"/>
      <w:lvlJc w:val="left"/>
      <w:pPr>
        <w:ind w:left="1287" w:hanging="360"/>
      </w:pPr>
      <w:rPr>
        <w:rFonts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5" w15:restartNumberingAfterBreak="0">
    <w:nsid w:val="78CF67AA"/>
    <w:multiLevelType w:val="multilevel"/>
    <w:tmpl w:val="78CF67AA"/>
    <w:lvl w:ilvl="0">
      <w:start w:val="1"/>
      <w:numFmt w:val="decimal"/>
      <w:pStyle w:val="a7"/>
      <w:lvlText w:val="%1"/>
      <w:lvlJc w:val="left"/>
      <w:pPr>
        <w:ind w:left="432" w:hanging="432"/>
      </w:pPr>
      <w:rPr>
        <w:rFonts w:hint="default"/>
      </w:rPr>
    </w:lvl>
    <w:lvl w:ilvl="1">
      <w:start w:val="1"/>
      <w:numFmt w:val="decimal"/>
      <w:lvlText w:val="%1.%2"/>
      <w:lvlJc w:val="left"/>
      <w:pPr>
        <w:ind w:left="576" w:hanging="576"/>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7BF0705D"/>
    <w:multiLevelType w:val="multilevel"/>
    <w:tmpl w:val="7BF0705D"/>
    <w:lvl w:ilvl="0">
      <w:start w:val="1"/>
      <w:numFmt w:val="bullet"/>
      <w:pStyle w:val="a8"/>
      <w:lvlText w:val=""/>
      <w:lvlJc w:val="left"/>
      <w:pPr>
        <w:tabs>
          <w:tab w:val="num" w:pos="1287"/>
        </w:tabs>
        <w:ind w:left="1287" w:hanging="360"/>
      </w:pPr>
      <w:rPr>
        <w:rFonts w:ascii="Symbol" w:hAnsi="Symbol" w:hint="default"/>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num w:numId="1">
    <w:abstractNumId w:val="22"/>
  </w:num>
  <w:num w:numId="2">
    <w:abstractNumId w:val="16"/>
  </w:num>
  <w:num w:numId="3">
    <w:abstractNumId w:val="18"/>
  </w:num>
  <w:num w:numId="4">
    <w:abstractNumId w:val="23"/>
  </w:num>
  <w:num w:numId="5">
    <w:abstractNumId w:val="24"/>
  </w:num>
  <w:num w:numId="6">
    <w:abstractNumId w:val="17"/>
  </w:num>
  <w:num w:numId="7">
    <w:abstractNumId w:val="26"/>
  </w:num>
  <w:num w:numId="8">
    <w:abstractNumId w:val="21"/>
  </w:num>
  <w:num w:numId="9">
    <w:abstractNumId w:val="19"/>
  </w:num>
  <w:num w:numId="10">
    <w:abstractNumId w:val="25"/>
  </w:num>
  <w:num w:numId="11">
    <w:abstractNumId w:val="14"/>
  </w:num>
  <w:num w:numId="12">
    <w:abstractNumId w:val="20"/>
  </w:num>
  <w:num w:numId="13">
    <w:abstractNumId w:val="15"/>
  </w:num>
  <w:num w:numId="14">
    <w:abstractNumId w:val="9"/>
  </w:num>
  <w:num w:numId="15">
    <w:abstractNumId w:val="2"/>
  </w:num>
  <w:num w:numId="16">
    <w:abstractNumId w:val="10"/>
  </w:num>
  <w:num w:numId="17">
    <w:abstractNumId w:val="8"/>
  </w:num>
  <w:num w:numId="18">
    <w:abstractNumId w:val="1"/>
  </w:num>
  <w:num w:numId="19">
    <w:abstractNumId w:val="5"/>
  </w:num>
  <w:num w:numId="20">
    <w:abstractNumId w:val="7"/>
  </w:num>
  <w:num w:numId="21">
    <w:abstractNumId w:val="11"/>
  </w:num>
  <w:num w:numId="22">
    <w:abstractNumId w:val="12"/>
  </w:num>
  <w:num w:numId="23">
    <w:abstractNumId w:val="3"/>
  </w:num>
  <w:num w:numId="24">
    <w:abstractNumId w:val="13"/>
  </w:num>
  <w:num w:numId="25">
    <w:abstractNumId w:val="0"/>
  </w:num>
  <w:num w:numId="26">
    <w:abstractNumId w:val="6"/>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hyphenationZone w:val="357"/>
  <w:drawingGridHorizontalSpacing w:val="140"/>
  <w:noPunctuationKerning/>
  <w:characterSpacingControl w:val="doNotCompress"/>
  <w:hdrShapeDefaults>
    <o:shapedefaults v:ext="edit" spidmax="2049" fillcolor="white">
      <v:fill color="white"/>
    </o:shapedefaults>
  </w:hdrShapeDefaults>
  <w:footnotePr>
    <w:numRestart w:val="eachPage"/>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A2D"/>
    <w:rsid w:val="0000017B"/>
    <w:rsid w:val="00000323"/>
    <w:rsid w:val="00001F66"/>
    <w:rsid w:val="00002534"/>
    <w:rsid w:val="00002552"/>
    <w:rsid w:val="00005C56"/>
    <w:rsid w:val="0001184F"/>
    <w:rsid w:val="000128B4"/>
    <w:rsid w:val="000167E1"/>
    <w:rsid w:val="00017444"/>
    <w:rsid w:val="00020C60"/>
    <w:rsid w:val="00022D4F"/>
    <w:rsid w:val="00022E97"/>
    <w:rsid w:val="00023666"/>
    <w:rsid w:val="00024BDF"/>
    <w:rsid w:val="00025665"/>
    <w:rsid w:val="000271AC"/>
    <w:rsid w:val="0002752C"/>
    <w:rsid w:val="00030BCA"/>
    <w:rsid w:val="000319BF"/>
    <w:rsid w:val="0003316D"/>
    <w:rsid w:val="00035425"/>
    <w:rsid w:val="0003566C"/>
    <w:rsid w:val="00035CC3"/>
    <w:rsid w:val="00036EED"/>
    <w:rsid w:val="00037334"/>
    <w:rsid w:val="0003756D"/>
    <w:rsid w:val="00042DC4"/>
    <w:rsid w:val="00043739"/>
    <w:rsid w:val="00044954"/>
    <w:rsid w:val="00045505"/>
    <w:rsid w:val="00046F41"/>
    <w:rsid w:val="000510F4"/>
    <w:rsid w:val="000529A4"/>
    <w:rsid w:val="00053A6E"/>
    <w:rsid w:val="0005416C"/>
    <w:rsid w:val="000548DC"/>
    <w:rsid w:val="00056054"/>
    <w:rsid w:val="000602D5"/>
    <w:rsid w:val="00060609"/>
    <w:rsid w:val="000627AA"/>
    <w:rsid w:val="000708CB"/>
    <w:rsid w:val="0007156F"/>
    <w:rsid w:val="00072EDD"/>
    <w:rsid w:val="00074F71"/>
    <w:rsid w:val="00075980"/>
    <w:rsid w:val="0008423F"/>
    <w:rsid w:val="00085769"/>
    <w:rsid w:val="00087A2C"/>
    <w:rsid w:val="00087A9B"/>
    <w:rsid w:val="000920CD"/>
    <w:rsid w:val="00092AE5"/>
    <w:rsid w:val="00093091"/>
    <w:rsid w:val="000962E0"/>
    <w:rsid w:val="0009677B"/>
    <w:rsid w:val="000A1904"/>
    <w:rsid w:val="000A3829"/>
    <w:rsid w:val="000A3A8B"/>
    <w:rsid w:val="000A60C9"/>
    <w:rsid w:val="000A6BFD"/>
    <w:rsid w:val="000A735D"/>
    <w:rsid w:val="000B37AB"/>
    <w:rsid w:val="000B5347"/>
    <w:rsid w:val="000B60E0"/>
    <w:rsid w:val="000B7630"/>
    <w:rsid w:val="000B7AEF"/>
    <w:rsid w:val="000C216B"/>
    <w:rsid w:val="000C2639"/>
    <w:rsid w:val="000C6FDC"/>
    <w:rsid w:val="000D0F54"/>
    <w:rsid w:val="000D23BF"/>
    <w:rsid w:val="000D2E75"/>
    <w:rsid w:val="000D44BD"/>
    <w:rsid w:val="000D577D"/>
    <w:rsid w:val="000D6B89"/>
    <w:rsid w:val="000E0128"/>
    <w:rsid w:val="000E09C9"/>
    <w:rsid w:val="000E1E6D"/>
    <w:rsid w:val="000E25E7"/>
    <w:rsid w:val="000E2F80"/>
    <w:rsid w:val="000E6400"/>
    <w:rsid w:val="000E6889"/>
    <w:rsid w:val="000E7501"/>
    <w:rsid w:val="000F21B6"/>
    <w:rsid w:val="000F3B83"/>
    <w:rsid w:val="000F4913"/>
    <w:rsid w:val="001002C7"/>
    <w:rsid w:val="00101B66"/>
    <w:rsid w:val="00101D47"/>
    <w:rsid w:val="00104397"/>
    <w:rsid w:val="00104963"/>
    <w:rsid w:val="00105272"/>
    <w:rsid w:val="0010577E"/>
    <w:rsid w:val="00106CC3"/>
    <w:rsid w:val="00112288"/>
    <w:rsid w:val="00113D21"/>
    <w:rsid w:val="001140CE"/>
    <w:rsid w:val="00116B7C"/>
    <w:rsid w:val="00117398"/>
    <w:rsid w:val="001229B6"/>
    <w:rsid w:val="00123C36"/>
    <w:rsid w:val="001253A1"/>
    <w:rsid w:val="001257A1"/>
    <w:rsid w:val="00127DB4"/>
    <w:rsid w:val="001316F2"/>
    <w:rsid w:val="00131ACB"/>
    <w:rsid w:val="001352F8"/>
    <w:rsid w:val="001355DC"/>
    <w:rsid w:val="00135FE8"/>
    <w:rsid w:val="00136CFE"/>
    <w:rsid w:val="001400B5"/>
    <w:rsid w:val="0014092D"/>
    <w:rsid w:val="00140A96"/>
    <w:rsid w:val="00143B2C"/>
    <w:rsid w:val="0014463D"/>
    <w:rsid w:val="00146311"/>
    <w:rsid w:val="00147985"/>
    <w:rsid w:val="00150916"/>
    <w:rsid w:val="0015226A"/>
    <w:rsid w:val="001534F4"/>
    <w:rsid w:val="00153DEE"/>
    <w:rsid w:val="00154035"/>
    <w:rsid w:val="00155D69"/>
    <w:rsid w:val="00156416"/>
    <w:rsid w:val="00156A02"/>
    <w:rsid w:val="00160FA9"/>
    <w:rsid w:val="00162153"/>
    <w:rsid w:val="00162A84"/>
    <w:rsid w:val="001632EE"/>
    <w:rsid w:val="00164D09"/>
    <w:rsid w:val="001667F4"/>
    <w:rsid w:val="00166854"/>
    <w:rsid w:val="00167D6A"/>
    <w:rsid w:val="00170FE2"/>
    <w:rsid w:val="0017430A"/>
    <w:rsid w:val="0018191F"/>
    <w:rsid w:val="0018248A"/>
    <w:rsid w:val="00187D2C"/>
    <w:rsid w:val="00191424"/>
    <w:rsid w:val="00192837"/>
    <w:rsid w:val="0019481B"/>
    <w:rsid w:val="00194C08"/>
    <w:rsid w:val="00196CC7"/>
    <w:rsid w:val="001A18DE"/>
    <w:rsid w:val="001A43EF"/>
    <w:rsid w:val="001A7642"/>
    <w:rsid w:val="001A7805"/>
    <w:rsid w:val="001B166B"/>
    <w:rsid w:val="001B196A"/>
    <w:rsid w:val="001B416E"/>
    <w:rsid w:val="001B4E21"/>
    <w:rsid w:val="001B5660"/>
    <w:rsid w:val="001B62F6"/>
    <w:rsid w:val="001B660B"/>
    <w:rsid w:val="001B6BAB"/>
    <w:rsid w:val="001B6E8C"/>
    <w:rsid w:val="001B7897"/>
    <w:rsid w:val="001B7F12"/>
    <w:rsid w:val="001C4EC2"/>
    <w:rsid w:val="001C58E7"/>
    <w:rsid w:val="001C61E5"/>
    <w:rsid w:val="001C683E"/>
    <w:rsid w:val="001C71E2"/>
    <w:rsid w:val="001D1B2C"/>
    <w:rsid w:val="001D1CCD"/>
    <w:rsid w:val="001D3310"/>
    <w:rsid w:val="001D673C"/>
    <w:rsid w:val="001E09CB"/>
    <w:rsid w:val="001E5DEE"/>
    <w:rsid w:val="001E6755"/>
    <w:rsid w:val="001E698A"/>
    <w:rsid w:val="001F0CC3"/>
    <w:rsid w:val="001F1231"/>
    <w:rsid w:val="001F242C"/>
    <w:rsid w:val="001F4257"/>
    <w:rsid w:val="001F4505"/>
    <w:rsid w:val="001F632C"/>
    <w:rsid w:val="001F6830"/>
    <w:rsid w:val="001F6C73"/>
    <w:rsid w:val="002004D2"/>
    <w:rsid w:val="002014A2"/>
    <w:rsid w:val="00201881"/>
    <w:rsid w:val="0020230C"/>
    <w:rsid w:val="00203A7C"/>
    <w:rsid w:val="00204DDF"/>
    <w:rsid w:val="00207658"/>
    <w:rsid w:val="002101EB"/>
    <w:rsid w:val="0021511E"/>
    <w:rsid w:val="00216330"/>
    <w:rsid w:val="0022054E"/>
    <w:rsid w:val="00220A86"/>
    <w:rsid w:val="0022124E"/>
    <w:rsid w:val="00221481"/>
    <w:rsid w:val="00221E87"/>
    <w:rsid w:val="0022222B"/>
    <w:rsid w:val="00222312"/>
    <w:rsid w:val="0022274E"/>
    <w:rsid w:val="00222940"/>
    <w:rsid w:val="002241BC"/>
    <w:rsid w:val="00226BCB"/>
    <w:rsid w:val="00227656"/>
    <w:rsid w:val="00230028"/>
    <w:rsid w:val="00230952"/>
    <w:rsid w:val="0023159C"/>
    <w:rsid w:val="00232AB1"/>
    <w:rsid w:val="00232F3A"/>
    <w:rsid w:val="00233682"/>
    <w:rsid w:val="00233A7E"/>
    <w:rsid w:val="00233AFF"/>
    <w:rsid w:val="0024023A"/>
    <w:rsid w:val="002409E6"/>
    <w:rsid w:val="0024422C"/>
    <w:rsid w:val="0024479C"/>
    <w:rsid w:val="00245DEB"/>
    <w:rsid w:val="002509FA"/>
    <w:rsid w:val="00252554"/>
    <w:rsid w:val="002528EC"/>
    <w:rsid w:val="00252D0A"/>
    <w:rsid w:val="00255231"/>
    <w:rsid w:val="00255F7D"/>
    <w:rsid w:val="00257422"/>
    <w:rsid w:val="0026106D"/>
    <w:rsid w:val="00261DB8"/>
    <w:rsid w:val="002628AA"/>
    <w:rsid w:val="00264C06"/>
    <w:rsid w:val="00265CCF"/>
    <w:rsid w:val="00271CB2"/>
    <w:rsid w:val="002736CD"/>
    <w:rsid w:val="00274185"/>
    <w:rsid w:val="0027640D"/>
    <w:rsid w:val="0027778B"/>
    <w:rsid w:val="00277AED"/>
    <w:rsid w:val="0028263B"/>
    <w:rsid w:val="0028281E"/>
    <w:rsid w:val="0028389F"/>
    <w:rsid w:val="00283A95"/>
    <w:rsid w:val="00285BF4"/>
    <w:rsid w:val="0028629D"/>
    <w:rsid w:val="002872B9"/>
    <w:rsid w:val="00292960"/>
    <w:rsid w:val="00294B07"/>
    <w:rsid w:val="00295A23"/>
    <w:rsid w:val="00295BA9"/>
    <w:rsid w:val="0029770A"/>
    <w:rsid w:val="00297C32"/>
    <w:rsid w:val="002A05D2"/>
    <w:rsid w:val="002A12C4"/>
    <w:rsid w:val="002A15EF"/>
    <w:rsid w:val="002A16C0"/>
    <w:rsid w:val="002A27DF"/>
    <w:rsid w:val="002A4F1A"/>
    <w:rsid w:val="002A5FBE"/>
    <w:rsid w:val="002B20FA"/>
    <w:rsid w:val="002B30F4"/>
    <w:rsid w:val="002B59CA"/>
    <w:rsid w:val="002B6BDD"/>
    <w:rsid w:val="002C0F0F"/>
    <w:rsid w:val="002C2D2C"/>
    <w:rsid w:val="002C33BE"/>
    <w:rsid w:val="002C34A5"/>
    <w:rsid w:val="002C3D30"/>
    <w:rsid w:val="002C4E68"/>
    <w:rsid w:val="002D4A1F"/>
    <w:rsid w:val="002D6B9A"/>
    <w:rsid w:val="002D7C4C"/>
    <w:rsid w:val="002E07EB"/>
    <w:rsid w:val="002E2866"/>
    <w:rsid w:val="002E3443"/>
    <w:rsid w:val="002E4E01"/>
    <w:rsid w:val="002E5692"/>
    <w:rsid w:val="002E59C4"/>
    <w:rsid w:val="002F3C48"/>
    <w:rsid w:val="002F66B6"/>
    <w:rsid w:val="002F7328"/>
    <w:rsid w:val="002F7F5D"/>
    <w:rsid w:val="003019BA"/>
    <w:rsid w:val="0030372E"/>
    <w:rsid w:val="00303F14"/>
    <w:rsid w:val="0030443E"/>
    <w:rsid w:val="00312CF4"/>
    <w:rsid w:val="00312F27"/>
    <w:rsid w:val="00313122"/>
    <w:rsid w:val="00313EFB"/>
    <w:rsid w:val="003148F5"/>
    <w:rsid w:val="00316267"/>
    <w:rsid w:val="00321687"/>
    <w:rsid w:val="00323E40"/>
    <w:rsid w:val="003266F6"/>
    <w:rsid w:val="00330F37"/>
    <w:rsid w:val="00331F94"/>
    <w:rsid w:val="003320DC"/>
    <w:rsid w:val="00334E88"/>
    <w:rsid w:val="0033524C"/>
    <w:rsid w:val="00335549"/>
    <w:rsid w:val="00335AF5"/>
    <w:rsid w:val="00336C04"/>
    <w:rsid w:val="0033715E"/>
    <w:rsid w:val="003419D8"/>
    <w:rsid w:val="00341C72"/>
    <w:rsid w:val="0034660F"/>
    <w:rsid w:val="00347D4B"/>
    <w:rsid w:val="00350855"/>
    <w:rsid w:val="00352273"/>
    <w:rsid w:val="00357C52"/>
    <w:rsid w:val="0036031B"/>
    <w:rsid w:val="00361336"/>
    <w:rsid w:val="00363366"/>
    <w:rsid w:val="00365A87"/>
    <w:rsid w:val="00366FE4"/>
    <w:rsid w:val="00367EB7"/>
    <w:rsid w:val="003706F1"/>
    <w:rsid w:val="003716A8"/>
    <w:rsid w:val="0037184F"/>
    <w:rsid w:val="00373A43"/>
    <w:rsid w:val="003742C4"/>
    <w:rsid w:val="00374386"/>
    <w:rsid w:val="00376F99"/>
    <w:rsid w:val="0037771E"/>
    <w:rsid w:val="00380BC0"/>
    <w:rsid w:val="00381393"/>
    <w:rsid w:val="00381AB6"/>
    <w:rsid w:val="00383247"/>
    <w:rsid w:val="0038664D"/>
    <w:rsid w:val="00387B08"/>
    <w:rsid w:val="00394345"/>
    <w:rsid w:val="003948FE"/>
    <w:rsid w:val="00395CFB"/>
    <w:rsid w:val="00396AD8"/>
    <w:rsid w:val="00396AF9"/>
    <w:rsid w:val="00397EFC"/>
    <w:rsid w:val="003A1C0F"/>
    <w:rsid w:val="003A4090"/>
    <w:rsid w:val="003A459C"/>
    <w:rsid w:val="003A7544"/>
    <w:rsid w:val="003A75E4"/>
    <w:rsid w:val="003B1D30"/>
    <w:rsid w:val="003C15DC"/>
    <w:rsid w:val="003C2493"/>
    <w:rsid w:val="003C47D9"/>
    <w:rsid w:val="003C6E3D"/>
    <w:rsid w:val="003D142A"/>
    <w:rsid w:val="003D16A8"/>
    <w:rsid w:val="003D1DCB"/>
    <w:rsid w:val="003D212B"/>
    <w:rsid w:val="003D600E"/>
    <w:rsid w:val="003E079F"/>
    <w:rsid w:val="003E2F91"/>
    <w:rsid w:val="003E492D"/>
    <w:rsid w:val="003E5FE4"/>
    <w:rsid w:val="003F1B4B"/>
    <w:rsid w:val="003F1E5D"/>
    <w:rsid w:val="003F3476"/>
    <w:rsid w:val="003F4FD2"/>
    <w:rsid w:val="003F6DB1"/>
    <w:rsid w:val="003F75ED"/>
    <w:rsid w:val="004012DF"/>
    <w:rsid w:val="004017C0"/>
    <w:rsid w:val="004057C9"/>
    <w:rsid w:val="00406297"/>
    <w:rsid w:val="00406657"/>
    <w:rsid w:val="00406F98"/>
    <w:rsid w:val="0040761F"/>
    <w:rsid w:val="00410691"/>
    <w:rsid w:val="004116D5"/>
    <w:rsid w:val="004151FD"/>
    <w:rsid w:val="0041571C"/>
    <w:rsid w:val="0041571E"/>
    <w:rsid w:val="00416AD1"/>
    <w:rsid w:val="004203AA"/>
    <w:rsid w:val="004220F5"/>
    <w:rsid w:val="004232B0"/>
    <w:rsid w:val="00423F42"/>
    <w:rsid w:val="0042569A"/>
    <w:rsid w:val="00425F54"/>
    <w:rsid w:val="004260D0"/>
    <w:rsid w:val="0042720A"/>
    <w:rsid w:val="0043174B"/>
    <w:rsid w:val="00434343"/>
    <w:rsid w:val="00434374"/>
    <w:rsid w:val="00434717"/>
    <w:rsid w:val="00436807"/>
    <w:rsid w:val="0043773E"/>
    <w:rsid w:val="00441ECA"/>
    <w:rsid w:val="004426E7"/>
    <w:rsid w:val="00445C0C"/>
    <w:rsid w:val="0044684C"/>
    <w:rsid w:val="004478C3"/>
    <w:rsid w:val="00450BAE"/>
    <w:rsid w:val="004522F1"/>
    <w:rsid w:val="0045523E"/>
    <w:rsid w:val="0046042E"/>
    <w:rsid w:val="0046231E"/>
    <w:rsid w:val="00463133"/>
    <w:rsid w:val="004635C3"/>
    <w:rsid w:val="00463688"/>
    <w:rsid w:val="004658BB"/>
    <w:rsid w:val="00466C21"/>
    <w:rsid w:val="00470A11"/>
    <w:rsid w:val="00477713"/>
    <w:rsid w:val="00477F29"/>
    <w:rsid w:val="004819B6"/>
    <w:rsid w:val="004834EE"/>
    <w:rsid w:val="00486843"/>
    <w:rsid w:val="004876A4"/>
    <w:rsid w:val="00487B31"/>
    <w:rsid w:val="00490E2F"/>
    <w:rsid w:val="00491454"/>
    <w:rsid w:val="0049165A"/>
    <w:rsid w:val="0049248E"/>
    <w:rsid w:val="00492B98"/>
    <w:rsid w:val="00492CC1"/>
    <w:rsid w:val="00493296"/>
    <w:rsid w:val="0049603B"/>
    <w:rsid w:val="004A28E1"/>
    <w:rsid w:val="004A301F"/>
    <w:rsid w:val="004A725F"/>
    <w:rsid w:val="004A7304"/>
    <w:rsid w:val="004B0923"/>
    <w:rsid w:val="004B1483"/>
    <w:rsid w:val="004B280A"/>
    <w:rsid w:val="004B7B14"/>
    <w:rsid w:val="004C0175"/>
    <w:rsid w:val="004C272F"/>
    <w:rsid w:val="004C3E33"/>
    <w:rsid w:val="004C4FB3"/>
    <w:rsid w:val="004C6905"/>
    <w:rsid w:val="004C7114"/>
    <w:rsid w:val="004D090F"/>
    <w:rsid w:val="004D3F0B"/>
    <w:rsid w:val="004D469B"/>
    <w:rsid w:val="004D497C"/>
    <w:rsid w:val="004D50BA"/>
    <w:rsid w:val="004D5A3E"/>
    <w:rsid w:val="004D61B8"/>
    <w:rsid w:val="004D754D"/>
    <w:rsid w:val="004E028F"/>
    <w:rsid w:val="004E19BB"/>
    <w:rsid w:val="004E1E50"/>
    <w:rsid w:val="004E1EAD"/>
    <w:rsid w:val="004E2ADF"/>
    <w:rsid w:val="004E5640"/>
    <w:rsid w:val="004F1165"/>
    <w:rsid w:val="004F1850"/>
    <w:rsid w:val="004F3DE1"/>
    <w:rsid w:val="004F41A4"/>
    <w:rsid w:val="004F4982"/>
    <w:rsid w:val="004F543A"/>
    <w:rsid w:val="004F6454"/>
    <w:rsid w:val="00501B16"/>
    <w:rsid w:val="00501BC3"/>
    <w:rsid w:val="00503274"/>
    <w:rsid w:val="00503941"/>
    <w:rsid w:val="005048D1"/>
    <w:rsid w:val="00507932"/>
    <w:rsid w:val="00510E7D"/>
    <w:rsid w:val="00513648"/>
    <w:rsid w:val="005143B3"/>
    <w:rsid w:val="00514905"/>
    <w:rsid w:val="00516696"/>
    <w:rsid w:val="0051675D"/>
    <w:rsid w:val="00522B98"/>
    <w:rsid w:val="00525AA4"/>
    <w:rsid w:val="00526065"/>
    <w:rsid w:val="00530C3C"/>
    <w:rsid w:val="0053106E"/>
    <w:rsid w:val="005318AE"/>
    <w:rsid w:val="0053205D"/>
    <w:rsid w:val="0053452F"/>
    <w:rsid w:val="00536E32"/>
    <w:rsid w:val="0053727B"/>
    <w:rsid w:val="0053737B"/>
    <w:rsid w:val="00537C50"/>
    <w:rsid w:val="00540355"/>
    <w:rsid w:val="005434B5"/>
    <w:rsid w:val="00543F18"/>
    <w:rsid w:val="00547D80"/>
    <w:rsid w:val="00550350"/>
    <w:rsid w:val="00550E79"/>
    <w:rsid w:val="00553196"/>
    <w:rsid w:val="00553AFB"/>
    <w:rsid w:val="00555468"/>
    <w:rsid w:val="00560EF8"/>
    <w:rsid w:val="0056326E"/>
    <w:rsid w:val="00565D6D"/>
    <w:rsid w:val="00567040"/>
    <w:rsid w:val="00572167"/>
    <w:rsid w:val="00574780"/>
    <w:rsid w:val="0057488A"/>
    <w:rsid w:val="0057511D"/>
    <w:rsid w:val="0057719E"/>
    <w:rsid w:val="00577C88"/>
    <w:rsid w:val="00577F9E"/>
    <w:rsid w:val="005800DE"/>
    <w:rsid w:val="00581433"/>
    <w:rsid w:val="005815CC"/>
    <w:rsid w:val="005850A5"/>
    <w:rsid w:val="0058603C"/>
    <w:rsid w:val="0058612A"/>
    <w:rsid w:val="0058677A"/>
    <w:rsid w:val="0058682C"/>
    <w:rsid w:val="00594934"/>
    <w:rsid w:val="00595BAF"/>
    <w:rsid w:val="005A009C"/>
    <w:rsid w:val="005A30D4"/>
    <w:rsid w:val="005A6489"/>
    <w:rsid w:val="005A6A99"/>
    <w:rsid w:val="005B07C9"/>
    <w:rsid w:val="005B14C2"/>
    <w:rsid w:val="005B340E"/>
    <w:rsid w:val="005B379D"/>
    <w:rsid w:val="005B6432"/>
    <w:rsid w:val="005B7E50"/>
    <w:rsid w:val="005C22DF"/>
    <w:rsid w:val="005C3880"/>
    <w:rsid w:val="005C4EB0"/>
    <w:rsid w:val="005C6A2D"/>
    <w:rsid w:val="005D075F"/>
    <w:rsid w:val="005D0E12"/>
    <w:rsid w:val="005D10C5"/>
    <w:rsid w:val="005D1E81"/>
    <w:rsid w:val="005D2244"/>
    <w:rsid w:val="005D4ABF"/>
    <w:rsid w:val="005D5E55"/>
    <w:rsid w:val="005E21FF"/>
    <w:rsid w:val="005E52CD"/>
    <w:rsid w:val="005E5DB8"/>
    <w:rsid w:val="005E7806"/>
    <w:rsid w:val="005F0377"/>
    <w:rsid w:val="005F3D5A"/>
    <w:rsid w:val="005F56DE"/>
    <w:rsid w:val="00601043"/>
    <w:rsid w:val="0060435A"/>
    <w:rsid w:val="006075C6"/>
    <w:rsid w:val="006106AF"/>
    <w:rsid w:val="00611263"/>
    <w:rsid w:val="00612013"/>
    <w:rsid w:val="00612BCE"/>
    <w:rsid w:val="00613112"/>
    <w:rsid w:val="006132E3"/>
    <w:rsid w:val="00613B38"/>
    <w:rsid w:val="006151AA"/>
    <w:rsid w:val="006247E0"/>
    <w:rsid w:val="006249E4"/>
    <w:rsid w:val="00626F20"/>
    <w:rsid w:val="00627149"/>
    <w:rsid w:val="00627350"/>
    <w:rsid w:val="00627A38"/>
    <w:rsid w:val="006300DB"/>
    <w:rsid w:val="006331C9"/>
    <w:rsid w:val="00633780"/>
    <w:rsid w:val="00633C58"/>
    <w:rsid w:val="006344BD"/>
    <w:rsid w:val="00641F43"/>
    <w:rsid w:val="006420D8"/>
    <w:rsid w:val="00642591"/>
    <w:rsid w:val="00645A2D"/>
    <w:rsid w:val="0064731D"/>
    <w:rsid w:val="00654FE0"/>
    <w:rsid w:val="00656EB2"/>
    <w:rsid w:val="00657040"/>
    <w:rsid w:val="00657C81"/>
    <w:rsid w:val="00657F2A"/>
    <w:rsid w:val="006617CE"/>
    <w:rsid w:val="00663030"/>
    <w:rsid w:val="006631B9"/>
    <w:rsid w:val="006637C9"/>
    <w:rsid w:val="00664890"/>
    <w:rsid w:val="00665201"/>
    <w:rsid w:val="00665349"/>
    <w:rsid w:val="00667733"/>
    <w:rsid w:val="00671368"/>
    <w:rsid w:val="00671FAD"/>
    <w:rsid w:val="00677254"/>
    <w:rsid w:val="00677ADC"/>
    <w:rsid w:val="00680091"/>
    <w:rsid w:val="00680541"/>
    <w:rsid w:val="00682AD1"/>
    <w:rsid w:val="00682BD7"/>
    <w:rsid w:val="00685F1F"/>
    <w:rsid w:val="00686A97"/>
    <w:rsid w:val="00686BC3"/>
    <w:rsid w:val="00690039"/>
    <w:rsid w:val="0069030E"/>
    <w:rsid w:val="00691181"/>
    <w:rsid w:val="0069460E"/>
    <w:rsid w:val="00695448"/>
    <w:rsid w:val="00695573"/>
    <w:rsid w:val="0069557C"/>
    <w:rsid w:val="006B0522"/>
    <w:rsid w:val="006B0F10"/>
    <w:rsid w:val="006B324E"/>
    <w:rsid w:val="006B4793"/>
    <w:rsid w:val="006B4979"/>
    <w:rsid w:val="006B78EB"/>
    <w:rsid w:val="006C0751"/>
    <w:rsid w:val="006C1EA6"/>
    <w:rsid w:val="006C259A"/>
    <w:rsid w:val="006C4D95"/>
    <w:rsid w:val="006C556F"/>
    <w:rsid w:val="006C6234"/>
    <w:rsid w:val="006D18C1"/>
    <w:rsid w:val="006D28F7"/>
    <w:rsid w:val="006D5387"/>
    <w:rsid w:val="006E14F2"/>
    <w:rsid w:val="006E283D"/>
    <w:rsid w:val="006E5331"/>
    <w:rsid w:val="006F0FD5"/>
    <w:rsid w:val="006F46BC"/>
    <w:rsid w:val="006F6B00"/>
    <w:rsid w:val="00700B8C"/>
    <w:rsid w:val="00702CFA"/>
    <w:rsid w:val="007048A8"/>
    <w:rsid w:val="00706587"/>
    <w:rsid w:val="00715ABF"/>
    <w:rsid w:val="0071659D"/>
    <w:rsid w:val="00716697"/>
    <w:rsid w:val="00720255"/>
    <w:rsid w:val="00723D65"/>
    <w:rsid w:val="0072492F"/>
    <w:rsid w:val="007307DC"/>
    <w:rsid w:val="00730DA4"/>
    <w:rsid w:val="007314B1"/>
    <w:rsid w:val="00732CCA"/>
    <w:rsid w:val="0073475D"/>
    <w:rsid w:val="00740100"/>
    <w:rsid w:val="0074032B"/>
    <w:rsid w:val="00740511"/>
    <w:rsid w:val="00740D77"/>
    <w:rsid w:val="007410DA"/>
    <w:rsid w:val="00741A46"/>
    <w:rsid w:val="00745954"/>
    <w:rsid w:val="00747CEA"/>
    <w:rsid w:val="00750ED3"/>
    <w:rsid w:val="00751C72"/>
    <w:rsid w:val="0075268B"/>
    <w:rsid w:val="00752797"/>
    <w:rsid w:val="007527D8"/>
    <w:rsid w:val="00752CF5"/>
    <w:rsid w:val="007537A5"/>
    <w:rsid w:val="00753964"/>
    <w:rsid w:val="0075487A"/>
    <w:rsid w:val="007556CF"/>
    <w:rsid w:val="0076293F"/>
    <w:rsid w:val="00762EB9"/>
    <w:rsid w:val="00763D52"/>
    <w:rsid w:val="00763D5D"/>
    <w:rsid w:val="00766598"/>
    <w:rsid w:val="007674D2"/>
    <w:rsid w:val="0077314A"/>
    <w:rsid w:val="00773877"/>
    <w:rsid w:val="00773B0A"/>
    <w:rsid w:val="00773CA3"/>
    <w:rsid w:val="00777568"/>
    <w:rsid w:val="00777ABB"/>
    <w:rsid w:val="007807DC"/>
    <w:rsid w:val="00781B81"/>
    <w:rsid w:val="007827F0"/>
    <w:rsid w:val="0078559B"/>
    <w:rsid w:val="00787293"/>
    <w:rsid w:val="00787DE3"/>
    <w:rsid w:val="007905BA"/>
    <w:rsid w:val="0079081F"/>
    <w:rsid w:val="00791BE4"/>
    <w:rsid w:val="00792B24"/>
    <w:rsid w:val="00792D95"/>
    <w:rsid w:val="00794CD6"/>
    <w:rsid w:val="007A139E"/>
    <w:rsid w:val="007A36C7"/>
    <w:rsid w:val="007A3D15"/>
    <w:rsid w:val="007A4879"/>
    <w:rsid w:val="007A7FD9"/>
    <w:rsid w:val="007B1FFA"/>
    <w:rsid w:val="007B3129"/>
    <w:rsid w:val="007B48E9"/>
    <w:rsid w:val="007B4920"/>
    <w:rsid w:val="007B4C30"/>
    <w:rsid w:val="007B5DCC"/>
    <w:rsid w:val="007B6A33"/>
    <w:rsid w:val="007B740B"/>
    <w:rsid w:val="007C03FA"/>
    <w:rsid w:val="007C0453"/>
    <w:rsid w:val="007C098C"/>
    <w:rsid w:val="007C2148"/>
    <w:rsid w:val="007C4DE7"/>
    <w:rsid w:val="007C52AE"/>
    <w:rsid w:val="007C5362"/>
    <w:rsid w:val="007C5584"/>
    <w:rsid w:val="007C77FB"/>
    <w:rsid w:val="007C7BE4"/>
    <w:rsid w:val="007D0ACF"/>
    <w:rsid w:val="007D191E"/>
    <w:rsid w:val="007D198D"/>
    <w:rsid w:val="007D1D96"/>
    <w:rsid w:val="007D2D04"/>
    <w:rsid w:val="007D4EC4"/>
    <w:rsid w:val="007D5CBB"/>
    <w:rsid w:val="007D765A"/>
    <w:rsid w:val="007E001B"/>
    <w:rsid w:val="007E1F75"/>
    <w:rsid w:val="007E37EC"/>
    <w:rsid w:val="007E4161"/>
    <w:rsid w:val="007E4F1E"/>
    <w:rsid w:val="007E5338"/>
    <w:rsid w:val="007E5C89"/>
    <w:rsid w:val="007F0E26"/>
    <w:rsid w:val="007F2B68"/>
    <w:rsid w:val="007F5815"/>
    <w:rsid w:val="007F6068"/>
    <w:rsid w:val="00801314"/>
    <w:rsid w:val="0080306C"/>
    <w:rsid w:val="00804F3F"/>
    <w:rsid w:val="008126F1"/>
    <w:rsid w:val="00812A16"/>
    <w:rsid w:val="00816F23"/>
    <w:rsid w:val="00816FCB"/>
    <w:rsid w:val="0082229B"/>
    <w:rsid w:val="00824BCD"/>
    <w:rsid w:val="008278D4"/>
    <w:rsid w:val="008304AF"/>
    <w:rsid w:val="00830699"/>
    <w:rsid w:val="00831748"/>
    <w:rsid w:val="00832088"/>
    <w:rsid w:val="008322E6"/>
    <w:rsid w:val="00832DB4"/>
    <w:rsid w:val="00833386"/>
    <w:rsid w:val="00836F60"/>
    <w:rsid w:val="0084197A"/>
    <w:rsid w:val="0084200F"/>
    <w:rsid w:val="00844F9B"/>
    <w:rsid w:val="008450E3"/>
    <w:rsid w:val="008472C5"/>
    <w:rsid w:val="008520B6"/>
    <w:rsid w:val="008530EC"/>
    <w:rsid w:val="0085655C"/>
    <w:rsid w:val="00860EA5"/>
    <w:rsid w:val="00861C6D"/>
    <w:rsid w:val="00864B04"/>
    <w:rsid w:val="00864D89"/>
    <w:rsid w:val="00865C8F"/>
    <w:rsid w:val="00865DD5"/>
    <w:rsid w:val="0086605F"/>
    <w:rsid w:val="00870C7C"/>
    <w:rsid w:val="00872E53"/>
    <w:rsid w:val="00874B55"/>
    <w:rsid w:val="008757A8"/>
    <w:rsid w:val="008759B0"/>
    <w:rsid w:val="00880CD5"/>
    <w:rsid w:val="00881E79"/>
    <w:rsid w:val="00883D98"/>
    <w:rsid w:val="008863BA"/>
    <w:rsid w:val="00886C50"/>
    <w:rsid w:val="0089051E"/>
    <w:rsid w:val="00892E76"/>
    <w:rsid w:val="008935F9"/>
    <w:rsid w:val="00896A7B"/>
    <w:rsid w:val="00897500"/>
    <w:rsid w:val="00897B5A"/>
    <w:rsid w:val="008A0F33"/>
    <w:rsid w:val="008A1081"/>
    <w:rsid w:val="008A7179"/>
    <w:rsid w:val="008A75B1"/>
    <w:rsid w:val="008A76F3"/>
    <w:rsid w:val="008A7D73"/>
    <w:rsid w:val="008B4EF9"/>
    <w:rsid w:val="008B7421"/>
    <w:rsid w:val="008C0ABD"/>
    <w:rsid w:val="008C15D9"/>
    <w:rsid w:val="008C2BBF"/>
    <w:rsid w:val="008C2CEE"/>
    <w:rsid w:val="008C33AF"/>
    <w:rsid w:val="008C3CC9"/>
    <w:rsid w:val="008C416C"/>
    <w:rsid w:val="008C4D59"/>
    <w:rsid w:val="008C7F25"/>
    <w:rsid w:val="008D236E"/>
    <w:rsid w:val="008D29CA"/>
    <w:rsid w:val="008D3311"/>
    <w:rsid w:val="008D5AC9"/>
    <w:rsid w:val="008D655F"/>
    <w:rsid w:val="008D68AE"/>
    <w:rsid w:val="008E1707"/>
    <w:rsid w:val="008E1C98"/>
    <w:rsid w:val="008E4C29"/>
    <w:rsid w:val="008E522B"/>
    <w:rsid w:val="008E56CF"/>
    <w:rsid w:val="008E63A3"/>
    <w:rsid w:val="008E6892"/>
    <w:rsid w:val="008E73B1"/>
    <w:rsid w:val="008F100D"/>
    <w:rsid w:val="008F18CA"/>
    <w:rsid w:val="008F3409"/>
    <w:rsid w:val="008F4DE8"/>
    <w:rsid w:val="008F7A5D"/>
    <w:rsid w:val="00900359"/>
    <w:rsid w:val="00901E53"/>
    <w:rsid w:val="009036CE"/>
    <w:rsid w:val="00903821"/>
    <w:rsid w:val="00904C4B"/>
    <w:rsid w:val="00905904"/>
    <w:rsid w:val="00906585"/>
    <w:rsid w:val="00906C22"/>
    <w:rsid w:val="0091009F"/>
    <w:rsid w:val="0091013C"/>
    <w:rsid w:val="0091031B"/>
    <w:rsid w:val="00910F5E"/>
    <w:rsid w:val="00912BE3"/>
    <w:rsid w:val="009131D9"/>
    <w:rsid w:val="00913E6C"/>
    <w:rsid w:val="00914A60"/>
    <w:rsid w:val="0091647A"/>
    <w:rsid w:val="00917054"/>
    <w:rsid w:val="0092241C"/>
    <w:rsid w:val="0092248F"/>
    <w:rsid w:val="009224ED"/>
    <w:rsid w:val="00922665"/>
    <w:rsid w:val="00925917"/>
    <w:rsid w:val="00926B44"/>
    <w:rsid w:val="00931B9D"/>
    <w:rsid w:val="00931BBC"/>
    <w:rsid w:val="00933E37"/>
    <w:rsid w:val="0093452D"/>
    <w:rsid w:val="0093744A"/>
    <w:rsid w:val="0094260B"/>
    <w:rsid w:val="0094446D"/>
    <w:rsid w:val="00946239"/>
    <w:rsid w:val="00946EFA"/>
    <w:rsid w:val="009477A1"/>
    <w:rsid w:val="00950A28"/>
    <w:rsid w:val="00951391"/>
    <w:rsid w:val="0095620E"/>
    <w:rsid w:val="00960A8C"/>
    <w:rsid w:val="00961A40"/>
    <w:rsid w:val="0096476E"/>
    <w:rsid w:val="009662E3"/>
    <w:rsid w:val="00971867"/>
    <w:rsid w:val="009719DC"/>
    <w:rsid w:val="00971DC8"/>
    <w:rsid w:val="00971E4B"/>
    <w:rsid w:val="00973E49"/>
    <w:rsid w:val="00975B57"/>
    <w:rsid w:val="009767F7"/>
    <w:rsid w:val="0098001C"/>
    <w:rsid w:val="00983041"/>
    <w:rsid w:val="0098422C"/>
    <w:rsid w:val="00985ACE"/>
    <w:rsid w:val="009873E9"/>
    <w:rsid w:val="009900A4"/>
    <w:rsid w:val="009909C6"/>
    <w:rsid w:val="00991337"/>
    <w:rsid w:val="00991B5D"/>
    <w:rsid w:val="009940DE"/>
    <w:rsid w:val="00994594"/>
    <w:rsid w:val="009A0450"/>
    <w:rsid w:val="009A0820"/>
    <w:rsid w:val="009A0A78"/>
    <w:rsid w:val="009A0FA9"/>
    <w:rsid w:val="009A1978"/>
    <w:rsid w:val="009A29F1"/>
    <w:rsid w:val="009A3039"/>
    <w:rsid w:val="009A3375"/>
    <w:rsid w:val="009A7725"/>
    <w:rsid w:val="009A7AC4"/>
    <w:rsid w:val="009B05DD"/>
    <w:rsid w:val="009B10E3"/>
    <w:rsid w:val="009B1580"/>
    <w:rsid w:val="009B22DD"/>
    <w:rsid w:val="009B38CF"/>
    <w:rsid w:val="009B4756"/>
    <w:rsid w:val="009B5801"/>
    <w:rsid w:val="009B5860"/>
    <w:rsid w:val="009B5A68"/>
    <w:rsid w:val="009B6FB2"/>
    <w:rsid w:val="009C1473"/>
    <w:rsid w:val="009C19CB"/>
    <w:rsid w:val="009C2A90"/>
    <w:rsid w:val="009C42B0"/>
    <w:rsid w:val="009C45F0"/>
    <w:rsid w:val="009C7DFF"/>
    <w:rsid w:val="009D0A05"/>
    <w:rsid w:val="009D0A2F"/>
    <w:rsid w:val="009D20B4"/>
    <w:rsid w:val="009D2210"/>
    <w:rsid w:val="009D2E15"/>
    <w:rsid w:val="009D2F64"/>
    <w:rsid w:val="009D42D0"/>
    <w:rsid w:val="009D5103"/>
    <w:rsid w:val="009D5B13"/>
    <w:rsid w:val="009E0044"/>
    <w:rsid w:val="009E029D"/>
    <w:rsid w:val="009E4A36"/>
    <w:rsid w:val="009E5A67"/>
    <w:rsid w:val="009E647D"/>
    <w:rsid w:val="009E6B55"/>
    <w:rsid w:val="009E6C53"/>
    <w:rsid w:val="009F137C"/>
    <w:rsid w:val="009F4F29"/>
    <w:rsid w:val="00A00457"/>
    <w:rsid w:val="00A040CA"/>
    <w:rsid w:val="00A04FD8"/>
    <w:rsid w:val="00A0607B"/>
    <w:rsid w:val="00A1006B"/>
    <w:rsid w:val="00A11732"/>
    <w:rsid w:val="00A12442"/>
    <w:rsid w:val="00A134BB"/>
    <w:rsid w:val="00A1369A"/>
    <w:rsid w:val="00A15A92"/>
    <w:rsid w:val="00A17569"/>
    <w:rsid w:val="00A17758"/>
    <w:rsid w:val="00A24A04"/>
    <w:rsid w:val="00A273C7"/>
    <w:rsid w:val="00A27E87"/>
    <w:rsid w:val="00A3009A"/>
    <w:rsid w:val="00A30C76"/>
    <w:rsid w:val="00A32B73"/>
    <w:rsid w:val="00A33408"/>
    <w:rsid w:val="00A3385C"/>
    <w:rsid w:val="00A37492"/>
    <w:rsid w:val="00A4001E"/>
    <w:rsid w:val="00A40078"/>
    <w:rsid w:val="00A40E50"/>
    <w:rsid w:val="00A41E01"/>
    <w:rsid w:val="00A428E6"/>
    <w:rsid w:val="00A42E0C"/>
    <w:rsid w:val="00A43F2E"/>
    <w:rsid w:val="00A4571F"/>
    <w:rsid w:val="00A45DA9"/>
    <w:rsid w:val="00A468D1"/>
    <w:rsid w:val="00A4746B"/>
    <w:rsid w:val="00A47922"/>
    <w:rsid w:val="00A50877"/>
    <w:rsid w:val="00A5123D"/>
    <w:rsid w:val="00A55364"/>
    <w:rsid w:val="00A56197"/>
    <w:rsid w:val="00A56C28"/>
    <w:rsid w:val="00A56D6D"/>
    <w:rsid w:val="00A573C1"/>
    <w:rsid w:val="00A601E1"/>
    <w:rsid w:val="00A6044E"/>
    <w:rsid w:val="00A61706"/>
    <w:rsid w:val="00A61CBF"/>
    <w:rsid w:val="00A62D15"/>
    <w:rsid w:val="00A63FB9"/>
    <w:rsid w:val="00A64693"/>
    <w:rsid w:val="00A6612A"/>
    <w:rsid w:val="00A762CB"/>
    <w:rsid w:val="00A7651D"/>
    <w:rsid w:val="00A765D6"/>
    <w:rsid w:val="00A86E4F"/>
    <w:rsid w:val="00A87D9B"/>
    <w:rsid w:val="00A9097B"/>
    <w:rsid w:val="00A92264"/>
    <w:rsid w:val="00A93ACA"/>
    <w:rsid w:val="00A95673"/>
    <w:rsid w:val="00A96854"/>
    <w:rsid w:val="00AA05BB"/>
    <w:rsid w:val="00AA25DF"/>
    <w:rsid w:val="00AA396C"/>
    <w:rsid w:val="00AA500B"/>
    <w:rsid w:val="00AA66DC"/>
    <w:rsid w:val="00AA6DF3"/>
    <w:rsid w:val="00AA6FE7"/>
    <w:rsid w:val="00AA7DF4"/>
    <w:rsid w:val="00AB0849"/>
    <w:rsid w:val="00AB2167"/>
    <w:rsid w:val="00AB2BCF"/>
    <w:rsid w:val="00AB3042"/>
    <w:rsid w:val="00AB6004"/>
    <w:rsid w:val="00AC1461"/>
    <w:rsid w:val="00AC339F"/>
    <w:rsid w:val="00AC4E99"/>
    <w:rsid w:val="00AC577F"/>
    <w:rsid w:val="00AC6563"/>
    <w:rsid w:val="00AC7613"/>
    <w:rsid w:val="00AD15DF"/>
    <w:rsid w:val="00AD1CD6"/>
    <w:rsid w:val="00AD638A"/>
    <w:rsid w:val="00AD66E8"/>
    <w:rsid w:val="00AD6E1F"/>
    <w:rsid w:val="00AE2970"/>
    <w:rsid w:val="00AE2D27"/>
    <w:rsid w:val="00AE44AF"/>
    <w:rsid w:val="00AE681F"/>
    <w:rsid w:val="00AF0B59"/>
    <w:rsid w:val="00AF41A5"/>
    <w:rsid w:val="00AF5A92"/>
    <w:rsid w:val="00AF5D5F"/>
    <w:rsid w:val="00AF6B44"/>
    <w:rsid w:val="00AF71E6"/>
    <w:rsid w:val="00AF7FE5"/>
    <w:rsid w:val="00B00C3C"/>
    <w:rsid w:val="00B026A8"/>
    <w:rsid w:val="00B03E2E"/>
    <w:rsid w:val="00B04531"/>
    <w:rsid w:val="00B11D71"/>
    <w:rsid w:val="00B11E5C"/>
    <w:rsid w:val="00B12BEC"/>
    <w:rsid w:val="00B13704"/>
    <w:rsid w:val="00B152FA"/>
    <w:rsid w:val="00B154BB"/>
    <w:rsid w:val="00B1569D"/>
    <w:rsid w:val="00B171FD"/>
    <w:rsid w:val="00B21432"/>
    <w:rsid w:val="00B2246B"/>
    <w:rsid w:val="00B24CE6"/>
    <w:rsid w:val="00B26D83"/>
    <w:rsid w:val="00B31E15"/>
    <w:rsid w:val="00B32FD7"/>
    <w:rsid w:val="00B35238"/>
    <w:rsid w:val="00B365B4"/>
    <w:rsid w:val="00B36F5C"/>
    <w:rsid w:val="00B371EC"/>
    <w:rsid w:val="00B40027"/>
    <w:rsid w:val="00B448E3"/>
    <w:rsid w:val="00B462D2"/>
    <w:rsid w:val="00B55FDA"/>
    <w:rsid w:val="00B56688"/>
    <w:rsid w:val="00B56E8F"/>
    <w:rsid w:val="00B6171B"/>
    <w:rsid w:val="00B638BA"/>
    <w:rsid w:val="00B638C8"/>
    <w:rsid w:val="00B65BA8"/>
    <w:rsid w:val="00B66318"/>
    <w:rsid w:val="00B6650B"/>
    <w:rsid w:val="00B7001E"/>
    <w:rsid w:val="00B70042"/>
    <w:rsid w:val="00B703BC"/>
    <w:rsid w:val="00B71241"/>
    <w:rsid w:val="00B71454"/>
    <w:rsid w:val="00B7300C"/>
    <w:rsid w:val="00B74268"/>
    <w:rsid w:val="00B77E5D"/>
    <w:rsid w:val="00B80593"/>
    <w:rsid w:val="00B810B9"/>
    <w:rsid w:val="00B83294"/>
    <w:rsid w:val="00B83FCA"/>
    <w:rsid w:val="00B85991"/>
    <w:rsid w:val="00B85A3A"/>
    <w:rsid w:val="00B865DE"/>
    <w:rsid w:val="00B90AB4"/>
    <w:rsid w:val="00B923DB"/>
    <w:rsid w:val="00B94190"/>
    <w:rsid w:val="00B9470D"/>
    <w:rsid w:val="00B95159"/>
    <w:rsid w:val="00BA0269"/>
    <w:rsid w:val="00BA25C1"/>
    <w:rsid w:val="00BA2F38"/>
    <w:rsid w:val="00BA4EE7"/>
    <w:rsid w:val="00BA53ED"/>
    <w:rsid w:val="00BA5809"/>
    <w:rsid w:val="00BA6FCF"/>
    <w:rsid w:val="00BA71CA"/>
    <w:rsid w:val="00BB2271"/>
    <w:rsid w:val="00BB290B"/>
    <w:rsid w:val="00BB290E"/>
    <w:rsid w:val="00BB30D3"/>
    <w:rsid w:val="00BB3F25"/>
    <w:rsid w:val="00BB4F5B"/>
    <w:rsid w:val="00BB635C"/>
    <w:rsid w:val="00BC3F2A"/>
    <w:rsid w:val="00BC4764"/>
    <w:rsid w:val="00BC4CC0"/>
    <w:rsid w:val="00BC6232"/>
    <w:rsid w:val="00BC74EF"/>
    <w:rsid w:val="00BD3CEC"/>
    <w:rsid w:val="00BD7C05"/>
    <w:rsid w:val="00BE1AD8"/>
    <w:rsid w:val="00BE29F7"/>
    <w:rsid w:val="00BE3450"/>
    <w:rsid w:val="00BE381D"/>
    <w:rsid w:val="00BE54D6"/>
    <w:rsid w:val="00BE5723"/>
    <w:rsid w:val="00BE6A42"/>
    <w:rsid w:val="00BF38A5"/>
    <w:rsid w:val="00BF3B33"/>
    <w:rsid w:val="00BF5A7F"/>
    <w:rsid w:val="00C025AC"/>
    <w:rsid w:val="00C030BE"/>
    <w:rsid w:val="00C044CE"/>
    <w:rsid w:val="00C04792"/>
    <w:rsid w:val="00C04EF0"/>
    <w:rsid w:val="00C11835"/>
    <w:rsid w:val="00C11EFE"/>
    <w:rsid w:val="00C163C6"/>
    <w:rsid w:val="00C16B9B"/>
    <w:rsid w:val="00C16E79"/>
    <w:rsid w:val="00C17B23"/>
    <w:rsid w:val="00C23243"/>
    <w:rsid w:val="00C25686"/>
    <w:rsid w:val="00C2691B"/>
    <w:rsid w:val="00C27C9B"/>
    <w:rsid w:val="00C31556"/>
    <w:rsid w:val="00C31F0F"/>
    <w:rsid w:val="00C33E74"/>
    <w:rsid w:val="00C34A2A"/>
    <w:rsid w:val="00C37231"/>
    <w:rsid w:val="00C37A75"/>
    <w:rsid w:val="00C448D8"/>
    <w:rsid w:val="00C50F63"/>
    <w:rsid w:val="00C50FBA"/>
    <w:rsid w:val="00C51427"/>
    <w:rsid w:val="00C52556"/>
    <w:rsid w:val="00C542B0"/>
    <w:rsid w:val="00C6200C"/>
    <w:rsid w:val="00C6228E"/>
    <w:rsid w:val="00C64F7C"/>
    <w:rsid w:val="00C65325"/>
    <w:rsid w:val="00C65BBC"/>
    <w:rsid w:val="00C6614C"/>
    <w:rsid w:val="00C67F26"/>
    <w:rsid w:val="00C7136A"/>
    <w:rsid w:val="00C71F4D"/>
    <w:rsid w:val="00C72623"/>
    <w:rsid w:val="00C72A54"/>
    <w:rsid w:val="00C76688"/>
    <w:rsid w:val="00C773CA"/>
    <w:rsid w:val="00C80BE2"/>
    <w:rsid w:val="00C81291"/>
    <w:rsid w:val="00C82B73"/>
    <w:rsid w:val="00C82C42"/>
    <w:rsid w:val="00C861F7"/>
    <w:rsid w:val="00C86763"/>
    <w:rsid w:val="00C87F70"/>
    <w:rsid w:val="00C93066"/>
    <w:rsid w:val="00C9348B"/>
    <w:rsid w:val="00C960FC"/>
    <w:rsid w:val="00CA0236"/>
    <w:rsid w:val="00CA15E8"/>
    <w:rsid w:val="00CA199D"/>
    <w:rsid w:val="00CA1A6D"/>
    <w:rsid w:val="00CA34C1"/>
    <w:rsid w:val="00CA554C"/>
    <w:rsid w:val="00CA5809"/>
    <w:rsid w:val="00CA5C7E"/>
    <w:rsid w:val="00CA62AE"/>
    <w:rsid w:val="00CA7A67"/>
    <w:rsid w:val="00CB1062"/>
    <w:rsid w:val="00CB140B"/>
    <w:rsid w:val="00CB2190"/>
    <w:rsid w:val="00CB24C0"/>
    <w:rsid w:val="00CB3945"/>
    <w:rsid w:val="00CB6032"/>
    <w:rsid w:val="00CB79B4"/>
    <w:rsid w:val="00CC1C50"/>
    <w:rsid w:val="00CC2C81"/>
    <w:rsid w:val="00CC3EF5"/>
    <w:rsid w:val="00CC4B19"/>
    <w:rsid w:val="00CC7499"/>
    <w:rsid w:val="00CD2F2A"/>
    <w:rsid w:val="00CD459A"/>
    <w:rsid w:val="00CD580C"/>
    <w:rsid w:val="00CD6C16"/>
    <w:rsid w:val="00CD79FC"/>
    <w:rsid w:val="00CD7BD5"/>
    <w:rsid w:val="00CE0BF7"/>
    <w:rsid w:val="00CE0E58"/>
    <w:rsid w:val="00CE6AC3"/>
    <w:rsid w:val="00CF4395"/>
    <w:rsid w:val="00CF51A2"/>
    <w:rsid w:val="00CF5AAA"/>
    <w:rsid w:val="00CF72D6"/>
    <w:rsid w:val="00CF7712"/>
    <w:rsid w:val="00D00A0E"/>
    <w:rsid w:val="00D01137"/>
    <w:rsid w:val="00D040E9"/>
    <w:rsid w:val="00D07910"/>
    <w:rsid w:val="00D12B74"/>
    <w:rsid w:val="00D1447A"/>
    <w:rsid w:val="00D14522"/>
    <w:rsid w:val="00D16179"/>
    <w:rsid w:val="00D16E02"/>
    <w:rsid w:val="00D176AF"/>
    <w:rsid w:val="00D20465"/>
    <w:rsid w:val="00D20E7C"/>
    <w:rsid w:val="00D20EAC"/>
    <w:rsid w:val="00D21C44"/>
    <w:rsid w:val="00D21E12"/>
    <w:rsid w:val="00D22534"/>
    <w:rsid w:val="00D22DEE"/>
    <w:rsid w:val="00D25239"/>
    <w:rsid w:val="00D264D7"/>
    <w:rsid w:val="00D26D02"/>
    <w:rsid w:val="00D33097"/>
    <w:rsid w:val="00D3397B"/>
    <w:rsid w:val="00D3649D"/>
    <w:rsid w:val="00D3750F"/>
    <w:rsid w:val="00D37898"/>
    <w:rsid w:val="00D40F2C"/>
    <w:rsid w:val="00D42C53"/>
    <w:rsid w:val="00D46826"/>
    <w:rsid w:val="00D475AA"/>
    <w:rsid w:val="00D50A28"/>
    <w:rsid w:val="00D50F3E"/>
    <w:rsid w:val="00D52618"/>
    <w:rsid w:val="00D544CA"/>
    <w:rsid w:val="00D546A9"/>
    <w:rsid w:val="00D5602E"/>
    <w:rsid w:val="00D63013"/>
    <w:rsid w:val="00D6538E"/>
    <w:rsid w:val="00D6646E"/>
    <w:rsid w:val="00D70752"/>
    <w:rsid w:val="00D71BEF"/>
    <w:rsid w:val="00D72080"/>
    <w:rsid w:val="00D74AC6"/>
    <w:rsid w:val="00D7592F"/>
    <w:rsid w:val="00D762FE"/>
    <w:rsid w:val="00D76DC3"/>
    <w:rsid w:val="00D7742D"/>
    <w:rsid w:val="00D80716"/>
    <w:rsid w:val="00D814C1"/>
    <w:rsid w:val="00D8445D"/>
    <w:rsid w:val="00D849D1"/>
    <w:rsid w:val="00D85946"/>
    <w:rsid w:val="00D93F43"/>
    <w:rsid w:val="00D95F9B"/>
    <w:rsid w:val="00D97BD5"/>
    <w:rsid w:val="00D97F4D"/>
    <w:rsid w:val="00DA0287"/>
    <w:rsid w:val="00DA03DE"/>
    <w:rsid w:val="00DA26C2"/>
    <w:rsid w:val="00DA3500"/>
    <w:rsid w:val="00DA3B6A"/>
    <w:rsid w:val="00DA49F0"/>
    <w:rsid w:val="00DA770D"/>
    <w:rsid w:val="00DB0E39"/>
    <w:rsid w:val="00DB19EC"/>
    <w:rsid w:val="00DB1B6D"/>
    <w:rsid w:val="00DB50D1"/>
    <w:rsid w:val="00DB564A"/>
    <w:rsid w:val="00DB56CC"/>
    <w:rsid w:val="00DC077D"/>
    <w:rsid w:val="00DC1373"/>
    <w:rsid w:val="00DC2B15"/>
    <w:rsid w:val="00DC4532"/>
    <w:rsid w:val="00DC5B5D"/>
    <w:rsid w:val="00DC744B"/>
    <w:rsid w:val="00DD131E"/>
    <w:rsid w:val="00DD4FB1"/>
    <w:rsid w:val="00DD659A"/>
    <w:rsid w:val="00DD6F82"/>
    <w:rsid w:val="00DE12AC"/>
    <w:rsid w:val="00DE1743"/>
    <w:rsid w:val="00DE27B6"/>
    <w:rsid w:val="00DE3E03"/>
    <w:rsid w:val="00DE4B52"/>
    <w:rsid w:val="00DE4F3C"/>
    <w:rsid w:val="00DE60BA"/>
    <w:rsid w:val="00DF1874"/>
    <w:rsid w:val="00DF4375"/>
    <w:rsid w:val="00DF5DD4"/>
    <w:rsid w:val="00DF637F"/>
    <w:rsid w:val="00DF6C08"/>
    <w:rsid w:val="00DF73CE"/>
    <w:rsid w:val="00E00791"/>
    <w:rsid w:val="00E05335"/>
    <w:rsid w:val="00E05BE4"/>
    <w:rsid w:val="00E10ABB"/>
    <w:rsid w:val="00E11023"/>
    <w:rsid w:val="00E12209"/>
    <w:rsid w:val="00E126BD"/>
    <w:rsid w:val="00E14907"/>
    <w:rsid w:val="00E166B4"/>
    <w:rsid w:val="00E173F3"/>
    <w:rsid w:val="00E22576"/>
    <w:rsid w:val="00E250CC"/>
    <w:rsid w:val="00E2576C"/>
    <w:rsid w:val="00E3159F"/>
    <w:rsid w:val="00E31B2B"/>
    <w:rsid w:val="00E32483"/>
    <w:rsid w:val="00E32C7D"/>
    <w:rsid w:val="00E33645"/>
    <w:rsid w:val="00E33C27"/>
    <w:rsid w:val="00E351F9"/>
    <w:rsid w:val="00E3572D"/>
    <w:rsid w:val="00E35FC7"/>
    <w:rsid w:val="00E3768C"/>
    <w:rsid w:val="00E37EB5"/>
    <w:rsid w:val="00E41A14"/>
    <w:rsid w:val="00E45F06"/>
    <w:rsid w:val="00E46B78"/>
    <w:rsid w:val="00E47D48"/>
    <w:rsid w:val="00E5097C"/>
    <w:rsid w:val="00E52359"/>
    <w:rsid w:val="00E5272C"/>
    <w:rsid w:val="00E52DB8"/>
    <w:rsid w:val="00E5330A"/>
    <w:rsid w:val="00E544EF"/>
    <w:rsid w:val="00E55260"/>
    <w:rsid w:val="00E5555E"/>
    <w:rsid w:val="00E5604C"/>
    <w:rsid w:val="00E56BC5"/>
    <w:rsid w:val="00E60D63"/>
    <w:rsid w:val="00E6101D"/>
    <w:rsid w:val="00E61652"/>
    <w:rsid w:val="00E61FB2"/>
    <w:rsid w:val="00E66998"/>
    <w:rsid w:val="00E70716"/>
    <w:rsid w:val="00E71247"/>
    <w:rsid w:val="00E716E0"/>
    <w:rsid w:val="00E74941"/>
    <w:rsid w:val="00E74B78"/>
    <w:rsid w:val="00E75831"/>
    <w:rsid w:val="00E82198"/>
    <w:rsid w:val="00E82990"/>
    <w:rsid w:val="00E83D15"/>
    <w:rsid w:val="00E856CC"/>
    <w:rsid w:val="00E87D1A"/>
    <w:rsid w:val="00E922D4"/>
    <w:rsid w:val="00E92518"/>
    <w:rsid w:val="00EA0E21"/>
    <w:rsid w:val="00EA3F76"/>
    <w:rsid w:val="00EA7550"/>
    <w:rsid w:val="00EA7703"/>
    <w:rsid w:val="00EA7A36"/>
    <w:rsid w:val="00EB1124"/>
    <w:rsid w:val="00EB3289"/>
    <w:rsid w:val="00EB435B"/>
    <w:rsid w:val="00EB59A4"/>
    <w:rsid w:val="00EB7D4A"/>
    <w:rsid w:val="00EC2A2F"/>
    <w:rsid w:val="00EC4468"/>
    <w:rsid w:val="00EC449C"/>
    <w:rsid w:val="00EC56D1"/>
    <w:rsid w:val="00EC5F09"/>
    <w:rsid w:val="00ED0FDF"/>
    <w:rsid w:val="00ED2C00"/>
    <w:rsid w:val="00ED3824"/>
    <w:rsid w:val="00ED5319"/>
    <w:rsid w:val="00ED62DA"/>
    <w:rsid w:val="00ED7AD1"/>
    <w:rsid w:val="00EE1B8D"/>
    <w:rsid w:val="00EE3453"/>
    <w:rsid w:val="00EE3C31"/>
    <w:rsid w:val="00EE70B3"/>
    <w:rsid w:val="00EF025D"/>
    <w:rsid w:val="00EF0944"/>
    <w:rsid w:val="00EF29B8"/>
    <w:rsid w:val="00EF2B56"/>
    <w:rsid w:val="00EF3848"/>
    <w:rsid w:val="00EF3B1E"/>
    <w:rsid w:val="00EF4B2E"/>
    <w:rsid w:val="00EF4EAE"/>
    <w:rsid w:val="00EF6071"/>
    <w:rsid w:val="00F019EA"/>
    <w:rsid w:val="00F06D76"/>
    <w:rsid w:val="00F101AA"/>
    <w:rsid w:val="00F11403"/>
    <w:rsid w:val="00F12760"/>
    <w:rsid w:val="00F135DB"/>
    <w:rsid w:val="00F149BE"/>
    <w:rsid w:val="00F1511E"/>
    <w:rsid w:val="00F1522D"/>
    <w:rsid w:val="00F200D6"/>
    <w:rsid w:val="00F206C2"/>
    <w:rsid w:val="00F208D5"/>
    <w:rsid w:val="00F20A96"/>
    <w:rsid w:val="00F21CC6"/>
    <w:rsid w:val="00F21EE0"/>
    <w:rsid w:val="00F242BC"/>
    <w:rsid w:val="00F26BEB"/>
    <w:rsid w:val="00F26E38"/>
    <w:rsid w:val="00F308B3"/>
    <w:rsid w:val="00F34B3F"/>
    <w:rsid w:val="00F35678"/>
    <w:rsid w:val="00F35F95"/>
    <w:rsid w:val="00F36F25"/>
    <w:rsid w:val="00F37D84"/>
    <w:rsid w:val="00F43D6B"/>
    <w:rsid w:val="00F44BF3"/>
    <w:rsid w:val="00F47E7E"/>
    <w:rsid w:val="00F53850"/>
    <w:rsid w:val="00F55714"/>
    <w:rsid w:val="00F557DF"/>
    <w:rsid w:val="00F55C6E"/>
    <w:rsid w:val="00F569E0"/>
    <w:rsid w:val="00F56F13"/>
    <w:rsid w:val="00F611E0"/>
    <w:rsid w:val="00F658B1"/>
    <w:rsid w:val="00F67F79"/>
    <w:rsid w:val="00F726AC"/>
    <w:rsid w:val="00F73AC5"/>
    <w:rsid w:val="00F76EA6"/>
    <w:rsid w:val="00F83509"/>
    <w:rsid w:val="00F843C4"/>
    <w:rsid w:val="00F85E86"/>
    <w:rsid w:val="00F86C76"/>
    <w:rsid w:val="00F91353"/>
    <w:rsid w:val="00F92210"/>
    <w:rsid w:val="00F92F8A"/>
    <w:rsid w:val="00F94B92"/>
    <w:rsid w:val="00F95834"/>
    <w:rsid w:val="00FA0482"/>
    <w:rsid w:val="00FA63D1"/>
    <w:rsid w:val="00FA67A2"/>
    <w:rsid w:val="00FB057D"/>
    <w:rsid w:val="00FB27EB"/>
    <w:rsid w:val="00FB3DC1"/>
    <w:rsid w:val="00FB475A"/>
    <w:rsid w:val="00FB55A1"/>
    <w:rsid w:val="00FB58D4"/>
    <w:rsid w:val="00FB62E3"/>
    <w:rsid w:val="00FB658D"/>
    <w:rsid w:val="00FB79E1"/>
    <w:rsid w:val="00FC1C39"/>
    <w:rsid w:val="00FC2072"/>
    <w:rsid w:val="00FC30FE"/>
    <w:rsid w:val="00FC4B40"/>
    <w:rsid w:val="00FC6F0E"/>
    <w:rsid w:val="00FD1772"/>
    <w:rsid w:val="00FD1931"/>
    <w:rsid w:val="00FD1C7C"/>
    <w:rsid w:val="00FD4275"/>
    <w:rsid w:val="00FE4318"/>
    <w:rsid w:val="00FF4B6D"/>
    <w:rsid w:val="00FF546F"/>
    <w:rsid w:val="00FF55F2"/>
    <w:rsid w:val="13EB356B"/>
    <w:rsid w:val="26626BBE"/>
    <w:rsid w:val="27A06CF7"/>
    <w:rsid w:val="3174292F"/>
    <w:rsid w:val="3A2376D3"/>
    <w:rsid w:val="42212F8E"/>
    <w:rsid w:val="569E5F17"/>
    <w:rsid w:val="5E047B7F"/>
    <w:rsid w:val="5E2068D0"/>
    <w:rsid w:val="5E3672E1"/>
    <w:rsid w:val="60BF4FD0"/>
    <w:rsid w:val="68DD723F"/>
    <w:rsid w:val="694F1008"/>
    <w:rsid w:val="6E367FE1"/>
    <w:rsid w:val="74FB37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9AFA811"/>
  <w15:chartTrackingRefBased/>
  <w15:docId w15:val="{27BE1A91-F047-4F5A-A298-C6B8706BA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uiPriority="0"/>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0"/>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uiPriority="0"/>
    <w:lsdException w:name="Body Text Indent 3" w:semiHidden="1" w:unhideWhenUsed="1"/>
    <w:lsdException w:name="Block Text" w:uiPriority="0"/>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unhideWhenUsed="1"/>
    <w:lsdException w:name="HTML Definition" w:semiHidden="1" w:unhideWhenUsed="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0"/>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9">
    <w:name w:val="Normal"/>
    <w:qFormat/>
    <w:pPr>
      <w:spacing w:line="360" w:lineRule="auto"/>
      <w:ind w:firstLine="567"/>
      <w:jc w:val="both"/>
    </w:pPr>
    <w:rPr>
      <w:kern w:val="20"/>
      <w:sz w:val="28"/>
      <w:szCs w:val="28"/>
      <w:lang w:eastAsia="en-US"/>
    </w:rPr>
  </w:style>
  <w:style w:type="paragraph" w:styleId="11">
    <w:name w:val="heading 1"/>
    <w:basedOn w:val="20"/>
    <w:next w:val="3"/>
    <w:link w:val="12"/>
    <w:uiPriority w:val="9"/>
    <w:qFormat/>
    <w:pPr>
      <w:spacing w:before="600"/>
      <w:outlineLvl w:val="0"/>
    </w:pPr>
    <w:rPr>
      <w:caps/>
      <w:sz w:val="32"/>
    </w:rPr>
  </w:style>
  <w:style w:type="paragraph" w:styleId="20">
    <w:name w:val="heading 2"/>
    <w:basedOn w:val="Standard"/>
    <w:next w:val="Standard"/>
    <w:link w:val="21"/>
    <w:uiPriority w:val="9"/>
    <w:qFormat/>
    <w:pPr>
      <w:keepNext/>
      <w:suppressAutoHyphens/>
      <w:spacing w:before="160"/>
      <w:ind w:firstLine="0"/>
      <w:contextualSpacing/>
      <w:jc w:val="left"/>
      <w:outlineLvl w:val="1"/>
    </w:pPr>
    <w:rPr>
      <w:rFonts w:eastAsia="Times New Roman" w:cs="Arial"/>
      <w:b/>
      <w:bCs/>
      <w:iCs/>
      <w:w w:val="119"/>
      <w:lang w:eastAsia="ru-RU"/>
    </w:rPr>
  </w:style>
  <w:style w:type="paragraph" w:styleId="3">
    <w:name w:val="heading 3"/>
    <w:basedOn w:val="20"/>
    <w:next w:val="a9"/>
    <w:link w:val="30"/>
    <w:uiPriority w:val="9"/>
    <w:qFormat/>
    <w:pPr>
      <w:spacing w:after="560"/>
      <w:outlineLvl w:val="2"/>
    </w:pPr>
    <w:rPr>
      <w:b w:val="0"/>
      <w:w w:val="115"/>
      <w:kern w:val="32"/>
    </w:rPr>
  </w:style>
  <w:style w:type="paragraph" w:styleId="4">
    <w:name w:val="heading 4"/>
    <w:basedOn w:val="3"/>
    <w:next w:val="a9"/>
    <w:link w:val="40"/>
    <w:uiPriority w:val="9"/>
    <w:qFormat/>
    <w:pPr>
      <w:numPr>
        <w:ilvl w:val="3"/>
        <w:numId w:val="1"/>
      </w:numPr>
      <w:ind w:left="862" w:hanging="862"/>
      <w:outlineLvl w:val="3"/>
    </w:pPr>
    <w:rPr>
      <w:kern w:val="0"/>
      <w:lang w:val="en-US"/>
    </w:rPr>
  </w:style>
  <w:style w:type="paragraph" w:styleId="5">
    <w:name w:val="heading 5"/>
    <w:basedOn w:val="a9"/>
    <w:next w:val="a9"/>
    <w:link w:val="50"/>
    <w:qFormat/>
    <w:pPr>
      <w:numPr>
        <w:ilvl w:val="4"/>
        <w:numId w:val="1"/>
      </w:numPr>
      <w:spacing w:before="240" w:after="60"/>
      <w:outlineLvl w:val="4"/>
    </w:pPr>
    <w:rPr>
      <w:b/>
      <w:bCs/>
      <w:i/>
      <w:iCs/>
      <w:sz w:val="26"/>
      <w:szCs w:val="26"/>
    </w:rPr>
  </w:style>
  <w:style w:type="paragraph" w:styleId="6">
    <w:name w:val="heading 6"/>
    <w:basedOn w:val="a9"/>
    <w:next w:val="a9"/>
    <w:link w:val="60"/>
    <w:uiPriority w:val="9"/>
    <w:qFormat/>
    <w:pPr>
      <w:keepNext/>
      <w:keepLines/>
      <w:numPr>
        <w:ilvl w:val="5"/>
        <w:numId w:val="1"/>
      </w:numPr>
      <w:spacing w:before="200"/>
      <w:outlineLvl w:val="5"/>
    </w:pPr>
    <w:rPr>
      <w:rFonts w:ascii="Cambria" w:eastAsia="Times New Roman" w:hAnsi="Cambria"/>
      <w:i/>
      <w:iCs/>
      <w:color w:val="243F60"/>
    </w:rPr>
  </w:style>
  <w:style w:type="paragraph" w:styleId="7">
    <w:name w:val="heading 7"/>
    <w:basedOn w:val="a9"/>
    <w:next w:val="a9"/>
    <w:link w:val="70"/>
    <w:uiPriority w:val="9"/>
    <w:qFormat/>
    <w:pPr>
      <w:keepNext/>
      <w:keepLines/>
      <w:numPr>
        <w:ilvl w:val="6"/>
        <w:numId w:val="1"/>
      </w:numPr>
      <w:spacing w:before="200"/>
      <w:outlineLvl w:val="6"/>
    </w:pPr>
    <w:rPr>
      <w:rFonts w:ascii="Cambria" w:eastAsia="Times New Roman" w:hAnsi="Cambria"/>
      <w:i/>
      <w:iCs/>
      <w:color w:val="404040"/>
    </w:rPr>
  </w:style>
  <w:style w:type="paragraph" w:styleId="8">
    <w:name w:val="heading 8"/>
    <w:basedOn w:val="a9"/>
    <w:next w:val="a9"/>
    <w:link w:val="80"/>
    <w:uiPriority w:val="9"/>
    <w:qFormat/>
    <w:pPr>
      <w:keepNext/>
      <w:keepLines/>
      <w:numPr>
        <w:ilvl w:val="7"/>
        <w:numId w:val="1"/>
      </w:numPr>
      <w:spacing w:before="200"/>
      <w:outlineLvl w:val="7"/>
    </w:pPr>
    <w:rPr>
      <w:rFonts w:ascii="Cambria" w:eastAsia="Times New Roman" w:hAnsi="Cambria"/>
      <w:color w:val="404040"/>
      <w:sz w:val="20"/>
      <w:szCs w:val="20"/>
    </w:rPr>
  </w:style>
  <w:style w:type="paragraph" w:styleId="9">
    <w:name w:val="heading 9"/>
    <w:basedOn w:val="a9"/>
    <w:next w:val="a9"/>
    <w:link w:val="90"/>
    <w:uiPriority w:val="9"/>
    <w:qFormat/>
    <w:pPr>
      <w:keepNext/>
      <w:keepLines/>
      <w:numPr>
        <w:ilvl w:val="8"/>
        <w:numId w:val="1"/>
      </w:numPr>
      <w:spacing w:before="200"/>
      <w:outlineLvl w:val="8"/>
    </w:pPr>
    <w:rPr>
      <w:rFonts w:ascii="Cambria" w:eastAsia="Times New Roman" w:hAnsi="Cambria"/>
      <w:i/>
      <w:iCs/>
      <w:color w:val="404040"/>
      <w:sz w:val="20"/>
      <w:szCs w:val="20"/>
    </w:rPr>
  </w:style>
  <w:style w:type="character" w:default="1" w:styleId="aa">
    <w:name w:val="Default Paragraph Font"/>
    <w:uiPriority w:val="1"/>
    <w:semiHidden/>
    <w:unhideWhenUsed/>
  </w:style>
  <w:style w:type="table" w:default="1" w:styleId="ab">
    <w:name w:val="Normal Table"/>
    <w:uiPriority w:val="99"/>
    <w:semiHidden/>
    <w:unhideWhenUsed/>
    <w:tblPr>
      <w:tblInd w:w="0" w:type="dxa"/>
      <w:tblCellMar>
        <w:top w:w="0" w:type="dxa"/>
        <w:left w:w="108" w:type="dxa"/>
        <w:bottom w:w="0" w:type="dxa"/>
        <w:right w:w="108" w:type="dxa"/>
      </w:tblCellMar>
    </w:tblPr>
  </w:style>
  <w:style w:type="numbering" w:default="1" w:styleId="ac">
    <w:name w:val="No List"/>
    <w:uiPriority w:val="99"/>
    <w:semiHidden/>
    <w:unhideWhenUsed/>
  </w:style>
  <w:style w:type="paragraph" w:customStyle="1" w:styleId="Standard">
    <w:name w:val="Standard"/>
    <w:uiPriority w:val="6"/>
    <w:pPr>
      <w:spacing w:line="360" w:lineRule="auto"/>
      <w:ind w:firstLine="567"/>
      <w:jc w:val="both"/>
      <w:textAlignment w:val="baseline"/>
    </w:pPr>
    <w:rPr>
      <w:rFonts w:eastAsia="Calibri"/>
      <w:color w:val="000000"/>
      <w:kern w:val="2"/>
      <w:sz w:val="28"/>
      <w:szCs w:val="28"/>
      <w:lang w:eastAsia="zh-CN"/>
    </w:rPr>
  </w:style>
  <w:style w:type="character" w:customStyle="1" w:styleId="21">
    <w:name w:val="Заголовок 2 Знак"/>
    <w:link w:val="20"/>
    <w:uiPriority w:val="9"/>
    <w:rPr>
      <w:rFonts w:ascii="Times New Roman" w:eastAsia="Times New Roman" w:hAnsi="Times New Roman" w:cs="Arial"/>
      <w:b/>
      <w:bCs/>
      <w:iCs/>
      <w:w w:val="119"/>
      <w:kern w:val="20"/>
      <w:sz w:val="28"/>
      <w:szCs w:val="28"/>
    </w:rPr>
  </w:style>
  <w:style w:type="character" w:customStyle="1" w:styleId="12">
    <w:name w:val="Заголовок 1 Знак"/>
    <w:link w:val="11"/>
    <w:uiPriority w:val="9"/>
    <w:rPr>
      <w:rFonts w:ascii="Times New Roman" w:eastAsia="Times New Roman" w:hAnsi="Times New Roman" w:cs="Arial"/>
      <w:b/>
      <w:bCs/>
      <w:iCs/>
      <w:caps/>
      <w:w w:val="119"/>
      <w:kern w:val="20"/>
      <w:sz w:val="32"/>
      <w:szCs w:val="28"/>
    </w:rPr>
  </w:style>
  <w:style w:type="character" w:customStyle="1" w:styleId="30">
    <w:name w:val="Заголовок 3 Знак"/>
    <w:link w:val="3"/>
    <w:uiPriority w:val="9"/>
    <w:rPr>
      <w:rFonts w:ascii="Times New Roman" w:eastAsia="Times New Roman" w:hAnsi="Times New Roman" w:cs="Arial"/>
      <w:bCs/>
      <w:iCs/>
      <w:w w:val="115"/>
      <w:kern w:val="32"/>
      <w:sz w:val="28"/>
      <w:szCs w:val="28"/>
    </w:rPr>
  </w:style>
  <w:style w:type="character" w:customStyle="1" w:styleId="40">
    <w:name w:val="Заголовок 4 Знак"/>
    <w:link w:val="4"/>
    <w:uiPriority w:val="9"/>
    <w:rPr>
      <w:rFonts w:ascii="Times New Roman" w:eastAsia="Times New Roman" w:hAnsi="Times New Roman" w:cs="Arial"/>
      <w:bCs/>
      <w:iCs/>
      <w:w w:val="115"/>
      <w:sz w:val="28"/>
      <w:szCs w:val="28"/>
      <w:lang w:val="en-US"/>
    </w:rPr>
  </w:style>
  <w:style w:type="character" w:customStyle="1" w:styleId="50">
    <w:name w:val="Заголовок 5 Знак"/>
    <w:link w:val="5"/>
    <w:rPr>
      <w:rFonts w:ascii="Times New Roman" w:hAnsi="Times New Roman"/>
      <w:b/>
      <w:bCs/>
      <w:i/>
      <w:iCs/>
      <w:kern w:val="20"/>
      <w:sz w:val="26"/>
      <w:szCs w:val="26"/>
      <w:lang w:eastAsia="en-US"/>
    </w:rPr>
  </w:style>
  <w:style w:type="character" w:customStyle="1" w:styleId="60">
    <w:name w:val="Заголовок 6 Знак"/>
    <w:link w:val="6"/>
    <w:uiPriority w:val="9"/>
    <w:semiHidden/>
    <w:rPr>
      <w:rFonts w:ascii="Cambria" w:eastAsia="Times New Roman" w:hAnsi="Cambria"/>
      <w:i/>
      <w:iCs/>
      <w:color w:val="243F60"/>
      <w:kern w:val="20"/>
      <w:sz w:val="28"/>
      <w:szCs w:val="28"/>
      <w:lang w:eastAsia="en-US"/>
    </w:rPr>
  </w:style>
  <w:style w:type="character" w:customStyle="1" w:styleId="70">
    <w:name w:val="Заголовок 7 Знак"/>
    <w:link w:val="7"/>
    <w:uiPriority w:val="9"/>
    <w:semiHidden/>
    <w:rPr>
      <w:rFonts w:ascii="Cambria" w:eastAsia="Times New Roman" w:hAnsi="Cambria"/>
      <w:i/>
      <w:iCs/>
      <w:color w:val="404040"/>
      <w:kern w:val="20"/>
      <w:sz w:val="28"/>
      <w:szCs w:val="28"/>
      <w:lang w:eastAsia="en-US"/>
    </w:rPr>
  </w:style>
  <w:style w:type="character" w:customStyle="1" w:styleId="80">
    <w:name w:val="Заголовок 8 Знак"/>
    <w:link w:val="8"/>
    <w:uiPriority w:val="9"/>
    <w:semiHidden/>
    <w:rPr>
      <w:rFonts w:ascii="Cambria" w:eastAsia="Times New Roman" w:hAnsi="Cambria"/>
      <w:color w:val="404040"/>
      <w:kern w:val="20"/>
      <w:lang w:eastAsia="en-US"/>
    </w:rPr>
  </w:style>
  <w:style w:type="character" w:customStyle="1" w:styleId="90">
    <w:name w:val="Заголовок 9 Знак"/>
    <w:link w:val="9"/>
    <w:uiPriority w:val="9"/>
    <w:semiHidden/>
    <w:rPr>
      <w:rFonts w:ascii="Cambria" w:eastAsia="Times New Roman" w:hAnsi="Cambria"/>
      <w:i/>
      <w:iCs/>
      <w:color w:val="404040"/>
      <w:kern w:val="20"/>
      <w:lang w:eastAsia="en-US"/>
    </w:rPr>
  </w:style>
  <w:style w:type="character" w:styleId="ad">
    <w:name w:val="FollowedHyperlink"/>
    <w:uiPriority w:val="99"/>
    <w:unhideWhenUsed/>
    <w:rPr>
      <w:color w:val="800080"/>
      <w:u w:val="single"/>
    </w:rPr>
  </w:style>
  <w:style w:type="character" w:styleId="ae">
    <w:name w:val="footnote reference"/>
    <w:uiPriority w:val="99"/>
    <w:semiHidden/>
    <w:rPr>
      <w:vertAlign w:val="superscript"/>
    </w:rPr>
  </w:style>
  <w:style w:type="character" w:styleId="af">
    <w:name w:val="annotation reference"/>
    <w:uiPriority w:val="99"/>
    <w:unhideWhenUsed/>
    <w:rPr>
      <w:sz w:val="16"/>
      <w:szCs w:val="16"/>
    </w:rPr>
  </w:style>
  <w:style w:type="character" w:styleId="af0">
    <w:name w:val="Emphasis"/>
    <w:uiPriority w:val="20"/>
    <w:qFormat/>
    <w:rPr>
      <w:i/>
      <w:iCs/>
    </w:rPr>
  </w:style>
  <w:style w:type="character" w:styleId="af1">
    <w:name w:val="Hyperlink"/>
    <w:uiPriority w:val="99"/>
    <w:rPr>
      <w:color w:val="0000FF"/>
      <w:u w:val="single"/>
    </w:rPr>
  </w:style>
  <w:style w:type="character" w:styleId="HTML">
    <w:name w:val="HTML Code"/>
    <w:uiPriority w:val="99"/>
    <w:unhideWhenUsed/>
    <w:rPr>
      <w:rFonts w:ascii="Courier New" w:eastAsia="Times New Roman" w:hAnsi="Courier New" w:cs="Courier New"/>
      <w:sz w:val="20"/>
      <w:szCs w:val="20"/>
    </w:rPr>
  </w:style>
  <w:style w:type="character" w:styleId="af2">
    <w:name w:val="Strong"/>
    <w:uiPriority w:val="22"/>
    <w:qFormat/>
    <w:rPr>
      <w:b/>
      <w:bCs/>
    </w:rPr>
  </w:style>
  <w:style w:type="paragraph" w:styleId="af3">
    <w:name w:val="Balloon Text"/>
    <w:basedOn w:val="a9"/>
    <w:link w:val="af4"/>
    <w:uiPriority w:val="99"/>
    <w:unhideWhenUsed/>
    <w:rPr>
      <w:rFonts w:ascii="Tahoma" w:hAnsi="Tahoma" w:cs="Tahoma"/>
      <w:sz w:val="16"/>
      <w:szCs w:val="16"/>
    </w:rPr>
  </w:style>
  <w:style w:type="character" w:customStyle="1" w:styleId="af4">
    <w:name w:val="Текст выноски Знак"/>
    <w:link w:val="af3"/>
    <w:uiPriority w:val="99"/>
    <w:semiHidden/>
    <w:rPr>
      <w:rFonts w:ascii="Tahoma" w:hAnsi="Tahoma" w:cs="Tahoma"/>
      <w:sz w:val="16"/>
      <w:szCs w:val="16"/>
    </w:rPr>
  </w:style>
  <w:style w:type="paragraph" w:styleId="22">
    <w:name w:val="Body Text 2"/>
    <w:basedOn w:val="a9"/>
    <w:link w:val="23"/>
    <w:pPr>
      <w:spacing w:after="120" w:line="480" w:lineRule="auto"/>
      <w:ind w:firstLine="0"/>
      <w:jc w:val="left"/>
    </w:pPr>
    <w:rPr>
      <w:rFonts w:eastAsia="Times New Roman"/>
      <w:kern w:val="0"/>
      <w:sz w:val="24"/>
      <w:szCs w:val="24"/>
      <w:lang w:eastAsia="ru-RU"/>
    </w:rPr>
  </w:style>
  <w:style w:type="character" w:customStyle="1" w:styleId="23">
    <w:name w:val="Основной текст 2 Знак"/>
    <w:link w:val="22"/>
    <w:rPr>
      <w:rFonts w:ascii="Times New Roman" w:eastAsia="Times New Roman" w:hAnsi="Times New Roman" w:cs="Times New Roman"/>
      <w:i w:val="0"/>
      <w:kern w:val="0"/>
      <w:sz w:val="24"/>
      <w:szCs w:val="24"/>
      <w:lang w:eastAsia="ru-RU"/>
    </w:rPr>
  </w:style>
  <w:style w:type="paragraph" w:styleId="af5">
    <w:name w:val="caption"/>
    <w:basedOn w:val="a9"/>
    <w:next w:val="a9"/>
    <w:uiPriority w:val="35"/>
    <w:qFormat/>
    <w:pPr>
      <w:keepNext/>
      <w:autoSpaceDE w:val="0"/>
      <w:autoSpaceDN w:val="0"/>
      <w:adjustRightInd w:val="0"/>
      <w:spacing w:before="120" w:after="120"/>
      <w:jc w:val="right"/>
    </w:pPr>
    <w:rPr>
      <w:kern w:val="0"/>
      <w:sz w:val="22"/>
      <w:szCs w:val="22"/>
    </w:rPr>
  </w:style>
  <w:style w:type="paragraph" w:styleId="af6">
    <w:name w:val="annotation text"/>
    <w:basedOn w:val="a9"/>
    <w:link w:val="af7"/>
    <w:uiPriority w:val="99"/>
    <w:unhideWhenUsed/>
    <w:pPr>
      <w:spacing w:line="240" w:lineRule="auto"/>
      <w:ind w:firstLine="0"/>
      <w:jc w:val="left"/>
    </w:pPr>
    <w:rPr>
      <w:rFonts w:eastAsia="Times New Roman"/>
      <w:kern w:val="0"/>
      <w:sz w:val="20"/>
      <w:szCs w:val="20"/>
      <w:lang w:eastAsia="ru-RU"/>
    </w:rPr>
  </w:style>
  <w:style w:type="character" w:customStyle="1" w:styleId="af7">
    <w:name w:val="Текст примечания Знак"/>
    <w:link w:val="af6"/>
    <w:uiPriority w:val="99"/>
    <w:semiHidden/>
    <w:rPr>
      <w:rFonts w:ascii="Times New Roman" w:eastAsia="Times New Roman" w:hAnsi="Times New Roman" w:cs="Times New Roman"/>
      <w:i w:val="0"/>
      <w:kern w:val="0"/>
      <w:lang w:eastAsia="ru-RU"/>
    </w:rPr>
  </w:style>
  <w:style w:type="paragraph" w:styleId="af8">
    <w:name w:val="annotation subject"/>
    <w:basedOn w:val="af6"/>
    <w:next w:val="af6"/>
    <w:link w:val="af9"/>
    <w:uiPriority w:val="99"/>
    <w:unhideWhenUsed/>
    <w:rPr>
      <w:b/>
      <w:bCs/>
    </w:rPr>
  </w:style>
  <w:style w:type="character" w:customStyle="1" w:styleId="af9">
    <w:name w:val="Тема примечания Знак"/>
    <w:link w:val="af8"/>
    <w:uiPriority w:val="99"/>
    <w:semiHidden/>
    <w:rPr>
      <w:b/>
      <w:bCs/>
      <w:lang w:eastAsia="ru-RU"/>
    </w:rPr>
  </w:style>
  <w:style w:type="paragraph" w:styleId="afa">
    <w:name w:val="footnote text"/>
    <w:basedOn w:val="a9"/>
    <w:link w:val="afb"/>
    <w:uiPriority w:val="99"/>
    <w:semiHidden/>
    <w:rPr>
      <w:rFonts w:eastAsia="Times New Roman"/>
      <w:i/>
      <w:kern w:val="0"/>
      <w:sz w:val="24"/>
      <w:lang w:eastAsia="ru-RU"/>
    </w:rPr>
  </w:style>
  <w:style w:type="character" w:customStyle="1" w:styleId="afb">
    <w:name w:val="Текст сноски Знак"/>
    <w:link w:val="afa"/>
    <w:uiPriority w:val="99"/>
    <w:semiHidden/>
    <w:rPr>
      <w:rFonts w:ascii="Times New Roman" w:eastAsia="Times New Roman" w:hAnsi="Times New Roman" w:cs="Times New Roman"/>
      <w:i w:val="0"/>
      <w:kern w:val="0"/>
      <w:sz w:val="24"/>
      <w:lang w:eastAsia="ru-RU"/>
    </w:rPr>
  </w:style>
  <w:style w:type="paragraph" w:styleId="81">
    <w:name w:val="toc 8"/>
    <w:basedOn w:val="a9"/>
    <w:next w:val="a9"/>
    <w:uiPriority w:val="39"/>
    <w:unhideWhenUsed/>
    <w:pPr>
      <w:spacing w:after="100" w:line="276" w:lineRule="auto"/>
      <w:ind w:left="1540" w:firstLine="0"/>
      <w:jc w:val="left"/>
    </w:pPr>
    <w:rPr>
      <w:rFonts w:ascii="Calibri" w:eastAsia="Times New Roman" w:hAnsi="Calibri"/>
      <w:kern w:val="0"/>
      <w:sz w:val="22"/>
      <w:szCs w:val="22"/>
      <w:lang w:eastAsia="ru-RU"/>
    </w:rPr>
  </w:style>
  <w:style w:type="paragraph" w:styleId="afc">
    <w:name w:val="header"/>
    <w:basedOn w:val="Standard"/>
    <w:link w:val="afd"/>
    <w:uiPriority w:val="99"/>
    <w:unhideWhenUsed/>
    <w:pPr>
      <w:tabs>
        <w:tab w:val="center" w:pos="4677"/>
        <w:tab w:val="right" w:pos="9355"/>
      </w:tabs>
    </w:pPr>
  </w:style>
  <w:style w:type="character" w:customStyle="1" w:styleId="afd">
    <w:name w:val="Верхний колонтитул Знак"/>
    <w:link w:val="afc"/>
    <w:uiPriority w:val="99"/>
  </w:style>
  <w:style w:type="paragraph" w:styleId="91">
    <w:name w:val="toc 9"/>
    <w:basedOn w:val="a9"/>
    <w:next w:val="a9"/>
    <w:uiPriority w:val="39"/>
    <w:unhideWhenUsed/>
    <w:pPr>
      <w:spacing w:after="100" w:line="276" w:lineRule="auto"/>
      <w:ind w:left="1760" w:firstLine="0"/>
      <w:jc w:val="left"/>
    </w:pPr>
    <w:rPr>
      <w:rFonts w:ascii="Calibri" w:eastAsia="Times New Roman" w:hAnsi="Calibri"/>
      <w:kern w:val="0"/>
      <w:sz w:val="22"/>
      <w:szCs w:val="22"/>
      <w:lang w:eastAsia="ru-RU"/>
    </w:rPr>
  </w:style>
  <w:style w:type="paragraph" w:styleId="71">
    <w:name w:val="toc 7"/>
    <w:basedOn w:val="a9"/>
    <w:next w:val="a9"/>
    <w:uiPriority w:val="39"/>
    <w:unhideWhenUsed/>
    <w:pPr>
      <w:spacing w:after="100" w:line="276" w:lineRule="auto"/>
      <w:ind w:left="1320" w:firstLine="0"/>
      <w:jc w:val="left"/>
    </w:pPr>
    <w:rPr>
      <w:rFonts w:ascii="Calibri" w:eastAsia="Times New Roman" w:hAnsi="Calibri"/>
      <w:kern w:val="0"/>
      <w:sz w:val="22"/>
      <w:szCs w:val="22"/>
      <w:lang w:eastAsia="ru-RU"/>
    </w:rPr>
  </w:style>
  <w:style w:type="paragraph" w:styleId="afe">
    <w:name w:val="Body Text"/>
    <w:basedOn w:val="a9"/>
    <w:link w:val="aff"/>
    <w:pPr>
      <w:ind w:firstLine="0"/>
    </w:pPr>
    <w:rPr>
      <w:rFonts w:eastAsia="Times New Roman"/>
      <w:kern w:val="0"/>
      <w:sz w:val="24"/>
      <w:szCs w:val="20"/>
      <w:lang w:eastAsia="ru-RU"/>
    </w:rPr>
  </w:style>
  <w:style w:type="character" w:customStyle="1" w:styleId="aff">
    <w:name w:val="Основной текст Знак"/>
    <w:link w:val="afe"/>
    <w:rPr>
      <w:rFonts w:ascii="Times New Roman" w:eastAsia="Times New Roman" w:hAnsi="Times New Roman" w:cs="Times New Roman"/>
      <w:i w:val="0"/>
      <w:kern w:val="0"/>
      <w:sz w:val="24"/>
      <w:lang w:eastAsia="ru-RU"/>
    </w:rPr>
  </w:style>
  <w:style w:type="paragraph" w:styleId="13">
    <w:name w:val="toc 1"/>
    <w:basedOn w:val="a9"/>
    <w:next w:val="a9"/>
    <w:uiPriority w:val="39"/>
    <w:qFormat/>
    <w:pPr>
      <w:keepNext/>
      <w:tabs>
        <w:tab w:val="left" w:pos="454"/>
        <w:tab w:val="left" w:pos="1980"/>
        <w:tab w:val="right" w:leader="dot" w:pos="9639"/>
      </w:tabs>
      <w:spacing w:line="312" w:lineRule="auto"/>
      <w:ind w:right="567" w:firstLine="0"/>
    </w:pPr>
    <w:rPr>
      <w:rFonts w:eastAsia="Times New Roman"/>
      <w:bCs/>
      <w:kern w:val="0"/>
      <w:lang w:eastAsia="ru-RU"/>
    </w:rPr>
  </w:style>
  <w:style w:type="paragraph" w:styleId="61">
    <w:name w:val="toc 6"/>
    <w:basedOn w:val="a9"/>
    <w:next w:val="a9"/>
    <w:uiPriority w:val="39"/>
    <w:unhideWhenUsed/>
    <w:pPr>
      <w:spacing w:after="100" w:line="276" w:lineRule="auto"/>
      <w:ind w:left="1100" w:firstLine="0"/>
      <w:jc w:val="left"/>
    </w:pPr>
    <w:rPr>
      <w:rFonts w:ascii="Calibri" w:eastAsia="Times New Roman" w:hAnsi="Calibri"/>
      <w:kern w:val="0"/>
      <w:sz w:val="22"/>
      <w:szCs w:val="22"/>
      <w:lang w:eastAsia="ru-RU"/>
    </w:rPr>
  </w:style>
  <w:style w:type="paragraph" w:styleId="31">
    <w:name w:val="toc 3"/>
    <w:basedOn w:val="a9"/>
    <w:next w:val="a9"/>
    <w:uiPriority w:val="39"/>
    <w:unhideWhenUsed/>
    <w:qFormat/>
    <w:pPr>
      <w:tabs>
        <w:tab w:val="left" w:pos="1843"/>
        <w:tab w:val="right" w:leader="dot" w:pos="9639"/>
      </w:tabs>
      <w:ind w:left="1843" w:right="567" w:hanging="851"/>
      <w:jc w:val="left"/>
    </w:pPr>
    <w:rPr>
      <w:kern w:val="0"/>
      <w:szCs w:val="22"/>
      <w:lang w:eastAsia="ru-RU"/>
    </w:rPr>
  </w:style>
  <w:style w:type="paragraph" w:styleId="24">
    <w:name w:val="toc 2"/>
    <w:basedOn w:val="a9"/>
    <w:next w:val="a9"/>
    <w:uiPriority w:val="39"/>
    <w:qFormat/>
    <w:pPr>
      <w:keepNext/>
      <w:tabs>
        <w:tab w:val="left" w:pos="1621"/>
        <w:tab w:val="right" w:leader="dot" w:pos="9639"/>
      </w:tabs>
      <w:ind w:right="709" w:firstLine="0"/>
    </w:pPr>
    <w:rPr>
      <w:rFonts w:eastAsia="Times New Roman"/>
      <w:bCs/>
      <w:kern w:val="0"/>
      <w:lang w:eastAsia="ru-RU"/>
    </w:rPr>
  </w:style>
  <w:style w:type="paragraph" w:styleId="41">
    <w:name w:val="toc 4"/>
    <w:basedOn w:val="a9"/>
    <w:next w:val="a9"/>
    <w:uiPriority w:val="39"/>
    <w:unhideWhenUsed/>
    <w:pPr>
      <w:tabs>
        <w:tab w:val="left" w:pos="2835"/>
        <w:tab w:val="right" w:leader="dot" w:pos="9639"/>
      </w:tabs>
      <w:ind w:left="2835" w:right="849" w:hanging="992"/>
      <w:jc w:val="left"/>
    </w:pPr>
    <w:rPr>
      <w:kern w:val="0"/>
      <w:szCs w:val="22"/>
      <w:lang w:val="en-US" w:eastAsia="ru-RU"/>
    </w:rPr>
  </w:style>
  <w:style w:type="paragraph" w:styleId="51">
    <w:name w:val="toc 5"/>
    <w:basedOn w:val="a9"/>
    <w:next w:val="a9"/>
    <w:uiPriority w:val="39"/>
    <w:unhideWhenUsed/>
    <w:pPr>
      <w:spacing w:after="100" w:line="276" w:lineRule="auto"/>
      <w:ind w:left="880" w:firstLine="0"/>
      <w:jc w:val="left"/>
    </w:pPr>
    <w:rPr>
      <w:rFonts w:ascii="Calibri" w:eastAsia="Times New Roman" w:hAnsi="Calibri"/>
      <w:kern w:val="0"/>
      <w:sz w:val="22"/>
      <w:szCs w:val="22"/>
      <w:lang w:eastAsia="ru-RU"/>
    </w:rPr>
  </w:style>
  <w:style w:type="paragraph" w:styleId="aff0">
    <w:name w:val="Body Text Indent"/>
    <w:basedOn w:val="a9"/>
    <w:link w:val="aff1"/>
    <w:uiPriority w:val="99"/>
    <w:qFormat/>
    <w:pPr>
      <w:spacing w:after="120" w:line="240" w:lineRule="auto"/>
      <w:ind w:left="283" w:firstLine="0"/>
      <w:jc w:val="left"/>
    </w:pPr>
    <w:rPr>
      <w:rFonts w:eastAsia="Times New Roman"/>
      <w:kern w:val="0"/>
      <w:sz w:val="24"/>
      <w:szCs w:val="24"/>
      <w:lang w:eastAsia="ru-RU"/>
    </w:rPr>
  </w:style>
  <w:style w:type="character" w:customStyle="1" w:styleId="aff1">
    <w:name w:val="Основной текст с отступом Знак"/>
    <w:link w:val="aff0"/>
    <w:uiPriority w:val="99"/>
    <w:rPr>
      <w:rFonts w:ascii="Times New Roman" w:eastAsia="Times New Roman" w:hAnsi="Times New Roman" w:cs="Times New Roman"/>
      <w:i w:val="0"/>
      <w:kern w:val="0"/>
      <w:sz w:val="24"/>
      <w:szCs w:val="24"/>
      <w:lang w:eastAsia="ru-RU"/>
    </w:rPr>
  </w:style>
  <w:style w:type="paragraph" w:styleId="aff2">
    <w:name w:val="Title"/>
    <w:basedOn w:val="a9"/>
    <w:link w:val="aff3"/>
    <w:qFormat/>
    <w:pPr>
      <w:spacing w:before="360" w:after="240" w:line="240" w:lineRule="auto"/>
      <w:ind w:firstLine="0"/>
      <w:jc w:val="center"/>
    </w:pPr>
    <w:rPr>
      <w:rFonts w:eastAsia="Times New Roman"/>
      <w:b/>
      <w:bCs/>
      <w:kern w:val="0"/>
      <w:szCs w:val="24"/>
      <w:lang w:eastAsia="ru-RU"/>
    </w:rPr>
  </w:style>
  <w:style w:type="character" w:customStyle="1" w:styleId="aff3">
    <w:name w:val="Заголовок Знак"/>
    <w:link w:val="aff2"/>
    <w:rPr>
      <w:rFonts w:ascii="Times New Roman" w:eastAsia="Times New Roman" w:hAnsi="Times New Roman" w:cs="Times New Roman"/>
      <w:b/>
      <w:bCs/>
      <w:i w:val="0"/>
      <w:kern w:val="0"/>
      <w:sz w:val="28"/>
      <w:szCs w:val="24"/>
      <w:lang w:eastAsia="ru-RU"/>
    </w:rPr>
  </w:style>
  <w:style w:type="paragraph" w:styleId="aff4">
    <w:name w:val="footer"/>
    <w:basedOn w:val="Standard"/>
    <w:link w:val="aff5"/>
    <w:uiPriority w:val="99"/>
    <w:unhideWhenUsed/>
    <w:pPr>
      <w:tabs>
        <w:tab w:val="center" w:pos="4677"/>
        <w:tab w:val="right" w:pos="9355"/>
      </w:tabs>
    </w:pPr>
  </w:style>
  <w:style w:type="character" w:customStyle="1" w:styleId="aff5">
    <w:name w:val="Нижний колонтитул Знак"/>
    <w:link w:val="aff4"/>
    <w:uiPriority w:val="99"/>
  </w:style>
  <w:style w:type="paragraph" w:styleId="aff6">
    <w:name w:val="List"/>
    <w:basedOn w:val="a9"/>
    <w:pPr>
      <w:spacing w:line="240" w:lineRule="auto"/>
      <w:ind w:left="360" w:hanging="360"/>
      <w:jc w:val="left"/>
    </w:pPr>
    <w:rPr>
      <w:rFonts w:eastAsia="Times New Roman"/>
      <w:kern w:val="0"/>
      <w:szCs w:val="20"/>
      <w:lang w:eastAsia="ru-RU"/>
    </w:rPr>
  </w:style>
  <w:style w:type="paragraph" w:styleId="aff7">
    <w:name w:val="Normal (Web)"/>
    <w:basedOn w:val="a9"/>
    <w:uiPriority w:val="99"/>
    <w:unhideWhenUsed/>
    <w:pPr>
      <w:spacing w:before="100" w:beforeAutospacing="1" w:after="100" w:afterAutospacing="1" w:line="240" w:lineRule="auto"/>
      <w:ind w:firstLine="0"/>
      <w:jc w:val="left"/>
    </w:pPr>
    <w:rPr>
      <w:rFonts w:ascii="Verdana" w:eastAsia="Times New Roman" w:hAnsi="Verdana"/>
      <w:kern w:val="0"/>
      <w:sz w:val="18"/>
      <w:szCs w:val="18"/>
      <w:lang w:eastAsia="ru-RU"/>
    </w:rPr>
  </w:style>
  <w:style w:type="paragraph" w:styleId="25">
    <w:name w:val="Body Text Indent 2"/>
    <w:basedOn w:val="a9"/>
    <w:link w:val="26"/>
    <w:pPr>
      <w:spacing w:after="120" w:line="480" w:lineRule="auto"/>
      <w:ind w:left="283" w:firstLine="0"/>
      <w:jc w:val="left"/>
    </w:pPr>
    <w:rPr>
      <w:rFonts w:eastAsia="Times New Roman"/>
      <w:kern w:val="0"/>
      <w:sz w:val="24"/>
      <w:szCs w:val="24"/>
      <w:lang w:eastAsia="ru-RU"/>
    </w:rPr>
  </w:style>
  <w:style w:type="character" w:customStyle="1" w:styleId="26">
    <w:name w:val="Основной текст с отступом 2 Знак"/>
    <w:link w:val="25"/>
    <w:rPr>
      <w:rFonts w:ascii="Times New Roman" w:eastAsia="Times New Roman" w:hAnsi="Times New Roman" w:cs="Times New Roman"/>
      <w:i w:val="0"/>
      <w:kern w:val="0"/>
      <w:sz w:val="24"/>
      <w:szCs w:val="24"/>
      <w:lang w:eastAsia="ru-RU"/>
    </w:rPr>
  </w:style>
  <w:style w:type="paragraph" w:styleId="27">
    <w:name w:val="List 2"/>
    <w:basedOn w:val="a9"/>
    <w:pPr>
      <w:keepNext/>
      <w:tabs>
        <w:tab w:val="left" w:pos="1134"/>
      </w:tabs>
      <w:spacing w:before="240" w:after="120"/>
      <w:ind w:firstLine="0"/>
      <w:jc w:val="left"/>
    </w:pPr>
    <w:rPr>
      <w:rFonts w:eastAsia="Times New Roman"/>
      <w:kern w:val="0"/>
      <w:szCs w:val="20"/>
      <w:lang w:eastAsia="ru-RU"/>
    </w:rPr>
  </w:style>
  <w:style w:type="paragraph" w:styleId="HTML0">
    <w:name w:val="HTML Preformatted"/>
    <w:basedOn w:val="a9"/>
    <w:link w:val="HTML1"/>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ind w:firstLine="0"/>
      <w:jc w:val="left"/>
    </w:pPr>
    <w:rPr>
      <w:rFonts w:ascii="Courier New" w:eastAsia="Times New Roman" w:hAnsi="Courier New" w:cs="Courier New"/>
      <w:kern w:val="0"/>
      <w:sz w:val="20"/>
      <w:szCs w:val="20"/>
      <w:lang w:eastAsia="ar-SA"/>
    </w:rPr>
  </w:style>
  <w:style w:type="character" w:customStyle="1" w:styleId="HTML1">
    <w:name w:val="Стандартный HTML Знак"/>
    <w:link w:val="HTML0"/>
    <w:uiPriority w:val="99"/>
    <w:rPr>
      <w:rFonts w:ascii="Courier New" w:eastAsia="Times New Roman" w:hAnsi="Courier New" w:cs="Courier New"/>
      <w:i w:val="0"/>
      <w:kern w:val="0"/>
      <w:lang w:eastAsia="ar-SA"/>
    </w:rPr>
  </w:style>
  <w:style w:type="paragraph" w:styleId="aff8">
    <w:name w:val="Block Text"/>
    <w:basedOn w:val="a9"/>
    <w:pPr>
      <w:widowControl w:val="0"/>
      <w:ind w:left="284" w:right="424"/>
    </w:pPr>
    <w:rPr>
      <w:rFonts w:ascii="Courier New" w:eastAsia="Times New Roman" w:hAnsi="Courier New"/>
      <w:sz w:val="24"/>
      <w:lang w:eastAsia="ru-RU"/>
    </w:rPr>
  </w:style>
  <w:style w:type="table" w:styleId="aff9">
    <w:name w:val="Table Grid"/>
    <w:basedOn w:val="a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a">
    <w:name w:val="_РамкаПоле"/>
    <w:qFormat/>
    <w:pPr>
      <w:spacing w:after="200" w:line="276" w:lineRule="auto"/>
    </w:pPr>
    <w:rPr>
      <w:i/>
      <w:kern w:val="20"/>
      <w:lang w:eastAsia="en-US"/>
    </w:rPr>
  </w:style>
  <w:style w:type="paragraph" w:styleId="affb">
    <w:name w:val="No Spacing"/>
    <w:uiPriority w:val="1"/>
    <w:qFormat/>
    <w:rPr>
      <w:i/>
      <w:kern w:val="20"/>
      <w:sz w:val="28"/>
      <w:lang w:eastAsia="en-US"/>
    </w:rPr>
  </w:style>
  <w:style w:type="paragraph" w:styleId="a2">
    <w:name w:val="List Paragraph"/>
    <w:basedOn w:val="a9"/>
    <w:uiPriority w:val="34"/>
    <w:qFormat/>
    <w:pPr>
      <w:numPr>
        <w:numId w:val="2"/>
      </w:numPr>
      <w:tabs>
        <w:tab w:val="left" w:pos="993"/>
      </w:tabs>
      <w:contextualSpacing/>
    </w:pPr>
    <w:rPr>
      <w:rFonts w:eastAsia="Times New Roman"/>
      <w:kern w:val="0"/>
      <w:szCs w:val="24"/>
      <w:lang w:eastAsia="ru-RU"/>
    </w:rPr>
  </w:style>
  <w:style w:type="paragraph" w:customStyle="1" w:styleId="28">
    <w:name w:val="Стиль2"/>
    <w:basedOn w:val="20"/>
    <w:pPr>
      <w:tabs>
        <w:tab w:val="left" w:pos="360"/>
      </w:tabs>
      <w:spacing w:beforeAutospacing="1" w:after="60"/>
      <w:ind w:left="28"/>
      <w:outlineLvl w:val="0"/>
    </w:pPr>
    <w:rPr>
      <w:rFonts w:ascii="Arial" w:hAnsi="Arial"/>
      <w:b w:val="0"/>
      <w:i/>
      <w:iCs w:val="0"/>
      <w:kern w:val="0"/>
      <w:sz w:val="32"/>
      <w:szCs w:val="32"/>
    </w:rPr>
  </w:style>
  <w:style w:type="paragraph" w:customStyle="1" w:styleId="210">
    <w:name w:val="Основной текст 21"/>
    <w:basedOn w:val="a9"/>
    <w:pPr>
      <w:ind w:right="-99" w:hanging="284"/>
      <w:jc w:val="center"/>
    </w:pPr>
    <w:rPr>
      <w:rFonts w:eastAsia="Times New Roman"/>
      <w:b/>
      <w:i/>
      <w:kern w:val="0"/>
      <w:sz w:val="32"/>
      <w:lang w:eastAsia="ru-RU"/>
    </w:rPr>
  </w:style>
  <w:style w:type="paragraph" w:customStyle="1" w:styleId="14">
    <w:name w:val="Обычный1"/>
    <w:pPr>
      <w:widowControl w:val="0"/>
      <w:spacing w:line="320" w:lineRule="auto"/>
      <w:ind w:firstLine="260"/>
      <w:jc w:val="both"/>
    </w:pPr>
    <w:rPr>
      <w:rFonts w:eastAsia="Times New Roman"/>
      <w:snapToGrid w:val="0"/>
      <w:sz w:val="18"/>
    </w:rPr>
  </w:style>
  <w:style w:type="paragraph" w:customStyle="1" w:styleId="affc">
    <w:name w:val="_РамкаРаздел"/>
    <w:basedOn w:val="a9"/>
    <w:qFormat/>
    <w:pPr>
      <w:spacing w:line="240" w:lineRule="auto"/>
      <w:ind w:firstLine="0"/>
      <w:jc w:val="center"/>
    </w:pPr>
    <w:rPr>
      <w:rFonts w:ascii="GOST type A" w:hAnsi="GOST type A"/>
      <w:i/>
      <w:sz w:val="36"/>
      <w:szCs w:val="36"/>
    </w:rPr>
  </w:style>
  <w:style w:type="paragraph" w:customStyle="1" w:styleId="affd">
    <w:name w:val="_РамкаНомерСтраниц"/>
    <w:basedOn w:val="afc"/>
    <w:qFormat/>
    <w:pPr>
      <w:spacing w:line="240" w:lineRule="auto"/>
      <w:ind w:firstLine="0"/>
      <w:jc w:val="center"/>
    </w:pPr>
    <w:rPr>
      <w:rFonts w:ascii="GOST type A" w:hAnsi="GOST type A"/>
      <w:i/>
      <w:sz w:val="22"/>
    </w:rPr>
  </w:style>
  <w:style w:type="paragraph" w:customStyle="1" w:styleId="affe">
    <w:name w:val="_РамкаЗаголовокПоЦентруСтраницы"/>
    <w:basedOn w:val="a9"/>
    <w:qFormat/>
    <w:pPr>
      <w:suppressAutoHyphens/>
      <w:spacing w:before="5800"/>
      <w:ind w:firstLine="0"/>
      <w:jc w:val="center"/>
    </w:pPr>
    <w:rPr>
      <w:rFonts w:ascii="Arial" w:hAnsi="Arial" w:cs="Arial"/>
      <w:b/>
      <w:sz w:val="48"/>
    </w:rPr>
  </w:style>
  <w:style w:type="paragraph" w:customStyle="1" w:styleId="afff">
    <w:name w:val="_ИллюстрацияПодпись"/>
    <w:basedOn w:val="a9"/>
    <w:qFormat/>
    <w:pPr>
      <w:suppressAutoHyphens/>
      <w:spacing w:before="120" w:after="240"/>
      <w:ind w:firstLine="0"/>
      <w:jc w:val="center"/>
    </w:pPr>
  </w:style>
  <w:style w:type="paragraph" w:customStyle="1" w:styleId="afff0">
    <w:name w:val="_Иллюстрация"/>
    <w:basedOn w:val="a9"/>
    <w:qFormat/>
    <w:pPr>
      <w:keepNext/>
      <w:spacing w:before="240" w:after="120"/>
      <w:ind w:firstLine="0"/>
      <w:jc w:val="center"/>
    </w:pPr>
    <w:rPr>
      <w:lang w:eastAsia="ru-RU"/>
    </w:rPr>
  </w:style>
  <w:style w:type="paragraph" w:customStyle="1" w:styleId="2">
    <w:name w:val="_МаркированныйСписокУровень2"/>
    <w:basedOn w:val="a2"/>
    <w:qFormat/>
    <w:pPr>
      <w:numPr>
        <w:numId w:val="3"/>
      </w:numPr>
      <w:tabs>
        <w:tab w:val="clear" w:pos="993"/>
        <w:tab w:val="left" w:pos="0"/>
        <w:tab w:val="left" w:pos="1701"/>
      </w:tabs>
      <w:ind w:left="1620"/>
    </w:pPr>
  </w:style>
  <w:style w:type="paragraph" w:customStyle="1" w:styleId="afff1">
    <w:name w:val="_Сноска"/>
    <w:basedOn w:val="afa"/>
    <w:qFormat/>
    <w:pPr>
      <w:spacing w:line="240" w:lineRule="auto"/>
    </w:pPr>
    <w:rPr>
      <w:i w:val="0"/>
      <w:szCs w:val="24"/>
    </w:rPr>
  </w:style>
  <w:style w:type="paragraph" w:customStyle="1" w:styleId="a5">
    <w:name w:val="_МаркированныйСписок"/>
    <w:basedOn w:val="afff2"/>
    <w:qFormat/>
    <w:pPr>
      <w:numPr>
        <w:numId w:val="4"/>
      </w:numPr>
      <w:tabs>
        <w:tab w:val="clear" w:pos="993"/>
      </w:tabs>
    </w:pPr>
  </w:style>
  <w:style w:type="paragraph" w:customStyle="1" w:styleId="afff2">
    <w:name w:val="_МаркированныйСписокОтступ"/>
    <w:basedOn w:val="a2"/>
    <w:qFormat/>
    <w:pPr>
      <w:ind w:left="1985"/>
    </w:pPr>
  </w:style>
  <w:style w:type="paragraph" w:customStyle="1" w:styleId="a6">
    <w:name w:val="_)НумерованныйСписок"/>
    <w:basedOn w:val="a2"/>
    <w:qFormat/>
    <w:pPr>
      <w:numPr>
        <w:numId w:val="5"/>
      </w:numPr>
    </w:pPr>
  </w:style>
  <w:style w:type="paragraph" w:customStyle="1" w:styleId="a3">
    <w:name w:val="_.Нумерованный список"/>
    <w:basedOn w:val="a2"/>
    <w:qFormat/>
    <w:pPr>
      <w:numPr>
        <w:numId w:val="6"/>
      </w:numPr>
    </w:pPr>
  </w:style>
  <w:style w:type="paragraph" w:customStyle="1" w:styleId="afff3">
    <w:name w:val="Чертежный"/>
    <w:pPr>
      <w:jc w:val="both"/>
    </w:pPr>
    <w:rPr>
      <w:rFonts w:ascii="ISOCPEUR" w:eastAsia="Times New Roman" w:hAnsi="ISOCPEUR"/>
      <w:i/>
      <w:sz w:val="28"/>
      <w:lang w:val="uk-UA"/>
    </w:rPr>
  </w:style>
  <w:style w:type="paragraph" w:customStyle="1" w:styleId="Scheme">
    <w:name w:val="Scheme"/>
    <w:basedOn w:val="a9"/>
    <w:next w:val="a9"/>
    <w:pPr>
      <w:spacing w:line="240" w:lineRule="auto"/>
      <w:ind w:firstLine="0"/>
      <w:jc w:val="left"/>
    </w:pPr>
    <w:rPr>
      <w:rFonts w:eastAsia="Times New Roman"/>
      <w:kern w:val="0"/>
      <w:sz w:val="24"/>
      <w:szCs w:val="24"/>
      <w:lang w:eastAsia="ru-RU"/>
    </w:rPr>
  </w:style>
  <w:style w:type="paragraph" w:styleId="afff4">
    <w:name w:val="Revision"/>
    <w:uiPriority w:val="99"/>
    <w:semiHidden/>
    <w:rPr>
      <w:rFonts w:eastAsia="Times New Roman"/>
      <w:sz w:val="24"/>
      <w:szCs w:val="24"/>
    </w:rPr>
  </w:style>
  <w:style w:type="paragraph" w:customStyle="1" w:styleId="a8">
    <w:name w:val="= Маркированый текс ="/>
    <w:basedOn w:val="a9"/>
    <w:pPr>
      <w:numPr>
        <w:numId w:val="7"/>
      </w:numPr>
      <w:tabs>
        <w:tab w:val="clear" w:pos="1287"/>
        <w:tab w:val="left" w:pos="900"/>
      </w:tabs>
      <w:ind w:left="907" w:hanging="340"/>
    </w:pPr>
    <w:rPr>
      <w:rFonts w:eastAsia="Calibri"/>
      <w:kern w:val="0"/>
    </w:rPr>
  </w:style>
  <w:style w:type="paragraph" w:customStyle="1" w:styleId="afff5">
    <w:name w:val="== ТЕКСТ =="/>
    <w:basedOn w:val="a9"/>
    <w:link w:val="afff6"/>
    <w:qFormat/>
    <w:rPr>
      <w:rFonts w:eastAsia="Calibri"/>
      <w:kern w:val="0"/>
    </w:rPr>
  </w:style>
  <w:style w:type="character" w:customStyle="1" w:styleId="afff6">
    <w:name w:val="== ТЕКСТ == Знак"/>
    <w:link w:val="afff5"/>
    <w:rPr>
      <w:rFonts w:ascii="Times New Roman" w:eastAsia="Calibri" w:hAnsi="Times New Roman" w:cs="Times New Roman"/>
      <w:i w:val="0"/>
      <w:kern w:val="0"/>
      <w:sz w:val="28"/>
      <w:szCs w:val="28"/>
    </w:rPr>
  </w:style>
  <w:style w:type="paragraph" w:customStyle="1" w:styleId="afff7">
    <w:name w:val="= ПУНКТ ="/>
    <w:basedOn w:val="a9"/>
    <w:pPr>
      <w:tabs>
        <w:tab w:val="left" w:pos="720"/>
      </w:tabs>
      <w:spacing w:before="360" w:after="240"/>
      <w:jc w:val="left"/>
    </w:pPr>
    <w:rPr>
      <w:rFonts w:eastAsia="Calibri"/>
      <w:kern w:val="0"/>
    </w:rPr>
  </w:style>
  <w:style w:type="character" w:styleId="afff8">
    <w:name w:val="Placeholder Text"/>
    <w:uiPriority w:val="99"/>
    <w:semiHidden/>
    <w:rPr>
      <w:color w:val="808080"/>
    </w:rPr>
  </w:style>
  <w:style w:type="paragraph" w:customStyle="1" w:styleId="afff9">
    <w:name w:val="_ТаблицаЗаголовокНомер"/>
    <w:basedOn w:val="a9"/>
    <w:qFormat/>
    <w:pPr>
      <w:keepNext/>
      <w:spacing w:before="240"/>
      <w:ind w:firstLine="0"/>
      <w:jc w:val="right"/>
    </w:pPr>
    <w:rPr>
      <w:szCs w:val="24"/>
    </w:rPr>
  </w:style>
  <w:style w:type="paragraph" w:customStyle="1" w:styleId="afffa">
    <w:name w:val="_СписокЛитературы"/>
    <w:basedOn w:val="a3"/>
    <w:next w:val="a2"/>
    <w:qFormat/>
    <w:pPr>
      <w:numPr>
        <w:numId w:val="0"/>
      </w:numPr>
      <w:tabs>
        <w:tab w:val="clear" w:pos="993"/>
        <w:tab w:val="left" w:pos="567"/>
      </w:tabs>
      <w:ind w:left="927" w:hanging="360"/>
    </w:pPr>
  </w:style>
  <w:style w:type="paragraph" w:customStyle="1" w:styleId="afffb">
    <w:name w:val="_.НумерованныйСписокБезОтступа"/>
    <w:basedOn w:val="a2"/>
    <w:qFormat/>
    <w:pPr>
      <w:numPr>
        <w:numId w:val="0"/>
      </w:numPr>
      <w:tabs>
        <w:tab w:val="clear" w:pos="993"/>
        <w:tab w:val="left" w:pos="1134"/>
      </w:tabs>
    </w:pPr>
  </w:style>
  <w:style w:type="paragraph" w:customStyle="1" w:styleId="afffc">
    <w:name w:val="_ЛистингЗаголовок"/>
    <w:basedOn w:val="a9"/>
    <w:qFormat/>
    <w:pPr>
      <w:keepNext/>
      <w:spacing w:before="240"/>
      <w:jc w:val="right"/>
    </w:pPr>
  </w:style>
  <w:style w:type="paragraph" w:customStyle="1" w:styleId="10">
    <w:name w:val="Стиль1"/>
    <w:basedOn w:val="11"/>
    <w:pPr>
      <w:numPr>
        <w:numId w:val="8"/>
      </w:numPr>
      <w:tabs>
        <w:tab w:val="clear" w:pos="1080"/>
        <w:tab w:val="left" w:pos="364"/>
        <w:tab w:val="left" w:pos="588"/>
      </w:tabs>
      <w:spacing w:after="60"/>
      <w:ind w:left="28" w:firstLine="0"/>
    </w:pPr>
    <w:rPr>
      <w:rFonts w:cs="Times New Roman"/>
      <w:b w:val="0"/>
      <w:bCs w:val="0"/>
      <w:iCs w:val="0"/>
      <w:caps w:val="0"/>
      <w:kern w:val="0"/>
      <w:szCs w:val="32"/>
    </w:rPr>
  </w:style>
  <w:style w:type="paragraph" w:customStyle="1" w:styleId="72">
    <w:name w:val="заголовок 7"/>
    <w:basedOn w:val="a9"/>
    <w:next w:val="a9"/>
    <w:pPr>
      <w:keepNext/>
      <w:spacing w:line="240" w:lineRule="auto"/>
      <w:ind w:firstLine="0"/>
      <w:jc w:val="left"/>
    </w:pPr>
    <w:rPr>
      <w:rFonts w:eastAsia="Times New Roman"/>
      <w:kern w:val="0"/>
      <w:szCs w:val="20"/>
      <w:lang w:eastAsia="ru-RU"/>
    </w:rPr>
  </w:style>
  <w:style w:type="paragraph" w:customStyle="1" w:styleId="afffd">
    <w:name w:val="_ТаблицаЗаголовокНазвание"/>
    <w:basedOn w:val="afff9"/>
    <w:qFormat/>
    <w:pPr>
      <w:spacing w:before="0" w:after="120"/>
      <w:jc w:val="center"/>
    </w:pPr>
  </w:style>
  <w:style w:type="paragraph" w:styleId="afffe">
    <w:name w:val="TOC Heading"/>
    <w:basedOn w:val="11"/>
    <w:next w:val="a9"/>
    <w:uiPriority w:val="39"/>
    <w:qFormat/>
    <w:pPr>
      <w:keepLines/>
      <w:spacing w:before="480" w:line="276" w:lineRule="auto"/>
      <w:outlineLvl w:val="9"/>
    </w:pPr>
    <w:rPr>
      <w:rFonts w:ascii="Cambria" w:hAnsi="Cambria" w:cs="Times New Roman"/>
      <w:iCs w:val="0"/>
      <w:caps w:val="0"/>
      <w:color w:val="365F91"/>
      <w:kern w:val="0"/>
      <w:sz w:val="28"/>
      <w:lang w:eastAsia="en-US"/>
    </w:rPr>
  </w:style>
  <w:style w:type="paragraph" w:customStyle="1" w:styleId="a4">
    <w:name w:val="__СигнатураМетодаСвойства Знак"/>
    <w:link w:val="affff"/>
    <w:qFormat/>
    <w:pPr>
      <w:keepNext/>
      <w:numPr>
        <w:numId w:val="9"/>
      </w:numPr>
      <w:spacing w:before="120" w:line="216" w:lineRule="auto"/>
      <w:ind w:left="709"/>
    </w:pPr>
    <w:rPr>
      <w:rFonts w:ascii="Courier New" w:eastAsia="Times New Roman" w:hAnsi="Courier New" w:cs="Courier New"/>
      <w:sz w:val="22"/>
      <w:szCs w:val="16"/>
      <w:lang w:val="en-US"/>
    </w:rPr>
  </w:style>
  <w:style w:type="character" w:customStyle="1" w:styleId="affff">
    <w:name w:val="__СигнатураМетодаСвойства Знак Знак"/>
    <w:link w:val="a4"/>
    <w:rPr>
      <w:rFonts w:ascii="Courier New" w:eastAsia="Times New Roman" w:hAnsi="Courier New" w:cs="Courier New"/>
      <w:sz w:val="22"/>
      <w:szCs w:val="16"/>
      <w:lang w:val="en-US" w:eastAsia="ru-RU" w:bidi="ar-SA"/>
    </w:rPr>
  </w:style>
  <w:style w:type="paragraph" w:customStyle="1" w:styleId="affff0">
    <w:name w:val="__ОписаниеМетодаСвойства"/>
    <w:next w:val="a9"/>
    <w:qFormat/>
    <w:pPr>
      <w:spacing w:before="120"/>
      <w:ind w:left="709"/>
      <w:jc w:val="both"/>
    </w:pPr>
    <w:rPr>
      <w:rFonts w:eastAsia="Times New Roman"/>
      <w:color w:val="0D0D0D"/>
      <w:sz w:val="24"/>
      <w:szCs w:val="24"/>
    </w:rPr>
  </w:style>
  <w:style w:type="paragraph" w:customStyle="1" w:styleId="affff1">
    <w:name w:val="__ПодразделОписания"/>
    <w:qFormat/>
    <w:pPr>
      <w:keepNext/>
      <w:spacing w:before="120" w:after="120"/>
      <w:ind w:left="709"/>
    </w:pPr>
    <w:rPr>
      <w:rFonts w:eastAsia="Times New Roman"/>
      <w:bCs/>
      <w:i/>
      <w:color w:val="0D0D0D"/>
      <w:sz w:val="24"/>
      <w:szCs w:val="24"/>
    </w:rPr>
  </w:style>
  <w:style w:type="paragraph" w:customStyle="1" w:styleId="affff2">
    <w:name w:val="__ГруппаЭлементов"/>
    <w:qFormat/>
    <w:pPr>
      <w:keepNext/>
      <w:spacing w:before="240" w:after="120"/>
    </w:pPr>
    <w:rPr>
      <w:b/>
      <w:i/>
      <w:color w:val="0D0D0D"/>
      <w:kern w:val="20"/>
      <w:sz w:val="24"/>
      <w:szCs w:val="24"/>
      <w:lang w:eastAsia="en-US"/>
    </w:rPr>
  </w:style>
  <w:style w:type="paragraph" w:customStyle="1" w:styleId="affff3">
    <w:name w:val="__СдвинутыйТекст"/>
    <w:qFormat/>
    <w:pPr>
      <w:spacing w:before="120"/>
      <w:ind w:left="1276"/>
      <w:jc w:val="both"/>
    </w:pPr>
    <w:rPr>
      <w:rFonts w:eastAsia="Times New Roman"/>
      <w:color w:val="0D0D0D"/>
      <w:sz w:val="24"/>
      <w:szCs w:val="24"/>
    </w:rPr>
  </w:style>
  <w:style w:type="paragraph" w:customStyle="1" w:styleId="affff4">
    <w:name w:val="__ЗаголовокКласса"/>
    <w:qFormat/>
    <w:pPr>
      <w:keepNext/>
      <w:spacing w:before="100" w:beforeAutospacing="1" w:line="276" w:lineRule="auto"/>
      <w:jc w:val="center"/>
    </w:pPr>
    <w:rPr>
      <w:rFonts w:eastAsia="Times New Roman"/>
      <w:b/>
      <w:bCs/>
      <w:color w:val="0D0D0D"/>
      <w:kern w:val="36"/>
      <w:sz w:val="24"/>
      <w:szCs w:val="24"/>
    </w:rPr>
  </w:style>
  <w:style w:type="character" w:customStyle="1" w:styleId="stringliteral">
    <w:name w:val="stringliteral"/>
    <w:rPr>
      <w:color w:val="002080"/>
    </w:rPr>
  </w:style>
  <w:style w:type="paragraph" w:customStyle="1" w:styleId="affff5">
    <w:name w:val="= ПОДРАЗДЕЛ ="/>
    <w:basedOn w:val="a9"/>
    <w:pPr>
      <w:tabs>
        <w:tab w:val="left" w:pos="1230"/>
        <w:tab w:val="left" w:pos="1620"/>
      </w:tabs>
      <w:spacing w:before="480" w:after="240"/>
      <w:ind w:firstLine="0"/>
      <w:jc w:val="left"/>
    </w:pPr>
    <w:rPr>
      <w:rFonts w:eastAsia="Times New Roman"/>
      <w:b/>
      <w:kern w:val="0"/>
      <w:szCs w:val="24"/>
      <w:lang w:eastAsia="ru-RU"/>
    </w:rPr>
  </w:style>
  <w:style w:type="character" w:customStyle="1" w:styleId="affff6">
    <w:name w:val="Подраздел"/>
    <w:rPr>
      <w:b/>
      <w:bCs/>
    </w:rPr>
  </w:style>
  <w:style w:type="paragraph" w:customStyle="1" w:styleId="Default">
    <w:name w:val="Default"/>
    <w:pPr>
      <w:autoSpaceDE w:val="0"/>
      <w:autoSpaceDN w:val="0"/>
      <w:adjustRightInd w:val="0"/>
    </w:pPr>
    <w:rPr>
      <w:i/>
      <w:color w:val="000000"/>
      <w:sz w:val="24"/>
      <w:szCs w:val="24"/>
      <w:lang w:eastAsia="en-US"/>
    </w:rPr>
  </w:style>
  <w:style w:type="paragraph" w:customStyle="1" w:styleId="affff7">
    <w:name w:val="Содержание"/>
    <w:basedOn w:val="Standard"/>
    <w:link w:val="affff8"/>
    <w:pPr>
      <w:suppressAutoHyphens/>
      <w:spacing w:before="560" w:after="560"/>
      <w:ind w:firstLine="0"/>
      <w:jc w:val="center"/>
    </w:pPr>
    <w:rPr>
      <w:rFonts w:eastAsia="Times New Roman" w:cs="Arial"/>
      <w:b/>
      <w:bCs/>
      <w:caps/>
      <w:kern w:val="32"/>
      <w:sz w:val="32"/>
      <w:szCs w:val="32"/>
      <w:lang w:eastAsia="ru-RU"/>
    </w:rPr>
  </w:style>
  <w:style w:type="character" w:customStyle="1" w:styleId="affff8">
    <w:name w:val="Содержание Знак"/>
    <w:link w:val="affff7"/>
    <w:rPr>
      <w:rFonts w:ascii="Times New Roman" w:eastAsia="Times New Roman" w:hAnsi="Times New Roman" w:cs="Arial"/>
      <w:b/>
      <w:bCs/>
      <w:caps/>
      <w:kern w:val="32"/>
      <w:sz w:val="32"/>
      <w:szCs w:val="32"/>
    </w:rPr>
  </w:style>
  <w:style w:type="paragraph" w:customStyle="1" w:styleId="a7">
    <w:name w:val="Раздел"/>
    <w:pPr>
      <w:numPr>
        <w:numId w:val="10"/>
      </w:numPr>
      <w:tabs>
        <w:tab w:val="left" w:pos="360"/>
      </w:tabs>
      <w:spacing w:before="600" w:after="240"/>
      <w:ind w:left="360" w:hanging="360"/>
      <w:jc w:val="center"/>
    </w:pPr>
    <w:rPr>
      <w:rFonts w:ascii="Arial" w:eastAsia="Times New Roman" w:hAnsi="Arial" w:cs="Arial"/>
      <w:b/>
      <w:bCs/>
      <w:caps/>
      <w:kern w:val="32"/>
      <w:sz w:val="32"/>
      <w:szCs w:val="32"/>
    </w:rPr>
  </w:style>
  <w:style w:type="paragraph" w:customStyle="1" w:styleId="29">
    <w:name w:val="2 маркер"/>
    <w:basedOn w:val="a9"/>
    <w:pPr>
      <w:tabs>
        <w:tab w:val="left" w:pos="1620"/>
      </w:tabs>
      <w:spacing w:line="240" w:lineRule="auto"/>
      <w:ind w:left="1620" w:hanging="360"/>
    </w:pPr>
    <w:rPr>
      <w:rFonts w:eastAsia="Times New Roman"/>
      <w:kern w:val="0"/>
      <w:sz w:val="24"/>
      <w:szCs w:val="24"/>
      <w:lang w:eastAsia="ru-RU"/>
    </w:rPr>
  </w:style>
  <w:style w:type="paragraph" w:customStyle="1" w:styleId="a">
    <w:name w:val="Пункт"/>
    <w:basedOn w:val="3"/>
    <w:pPr>
      <w:numPr>
        <w:ilvl w:val="2"/>
        <w:numId w:val="11"/>
      </w:numPr>
      <w:tabs>
        <w:tab w:val="left" w:pos="1440"/>
        <w:tab w:val="left" w:pos="2160"/>
      </w:tabs>
      <w:ind w:left="1440" w:hanging="873"/>
    </w:pPr>
    <w:rPr>
      <w:rFonts w:ascii="Arial" w:hAnsi="Arial"/>
      <w:iCs w:val="0"/>
      <w:kern w:val="0"/>
    </w:rPr>
  </w:style>
  <w:style w:type="paragraph" w:customStyle="1" w:styleId="1">
    <w:name w:val="1 маркер"/>
    <w:basedOn w:val="a9"/>
    <w:pPr>
      <w:numPr>
        <w:numId w:val="12"/>
      </w:numPr>
      <w:tabs>
        <w:tab w:val="clear" w:pos="2801"/>
        <w:tab w:val="left" w:pos="1080"/>
      </w:tabs>
      <w:spacing w:line="240" w:lineRule="auto"/>
      <w:ind w:left="1080"/>
    </w:pPr>
    <w:rPr>
      <w:rFonts w:eastAsia="Times New Roman"/>
      <w:iCs/>
      <w:kern w:val="0"/>
      <w:sz w:val="24"/>
      <w:szCs w:val="24"/>
      <w:lang w:eastAsia="ru-RU"/>
    </w:rPr>
  </w:style>
  <w:style w:type="paragraph" w:customStyle="1" w:styleId="a0">
    <w:name w:val="Подпункт"/>
    <w:basedOn w:val="4"/>
    <w:pPr>
      <w:numPr>
        <w:numId w:val="11"/>
      </w:numPr>
      <w:tabs>
        <w:tab w:val="left" w:pos="1620"/>
        <w:tab w:val="left" w:pos="2880"/>
      </w:tabs>
      <w:ind w:left="1620" w:hanging="1053"/>
      <w:jc w:val="both"/>
    </w:pPr>
    <w:rPr>
      <w:rFonts w:cs="Times New Roman"/>
      <w:iCs w:val="0"/>
    </w:rPr>
  </w:style>
  <w:style w:type="paragraph" w:customStyle="1" w:styleId="a1">
    <w:name w:val="таблица"/>
    <w:next w:val="afe"/>
    <w:pPr>
      <w:numPr>
        <w:ilvl w:val="1"/>
        <w:numId w:val="13"/>
      </w:numPr>
      <w:spacing w:before="240"/>
      <w:jc w:val="right"/>
    </w:pPr>
    <w:rPr>
      <w:rFonts w:eastAsia="Times New Roman"/>
      <w:sz w:val="24"/>
      <w:szCs w:val="24"/>
    </w:rPr>
  </w:style>
  <w:style w:type="paragraph" w:customStyle="1" w:styleId="affff9">
    <w:name w:val="формулы"/>
    <w:basedOn w:val="a9"/>
    <w:pPr>
      <w:spacing w:before="120" w:after="120"/>
      <w:jc w:val="center"/>
    </w:pPr>
    <w:rPr>
      <w:rFonts w:eastAsia="Times New Roman"/>
      <w:b/>
      <w:kern w:val="0"/>
      <w:lang w:eastAsia="ru-RU"/>
    </w:rPr>
  </w:style>
  <w:style w:type="character" w:customStyle="1" w:styleId="affffa">
    <w:name w:val="== ТЕКСТ == Знак Знак"/>
    <w:rPr>
      <w:rFonts w:ascii="Times New Roman" w:eastAsia="Calibri" w:hAnsi="Times New Roman" w:cs="Times New Roman"/>
      <w:sz w:val="28"/>
      <w:szCs w:val="28"/>
    </w:rPr>
  </w:style>
  <w:style w:type="paragraph" w:customStyle="1" w:styleId="affffb">
    <w:name w:val="= РАЗДЕЛ ="/>
    <w:basedOn w:val="a9"/>
    <w:pPr>
      <w:tabs>
        <w:tab w:val="left" w:pos="1701"/>
        <w:tab w:val="right" w:leader="dot" w:pos="9072"/>
      </w:tabs>
      <w:spacing w:before="5640" w:after="240"/>
      <w:ind w:firstLine="0"/>
      <w:jc w:val="center"/>
    </w:pPr>
    <w:rPr>
      <w:rFonts w:eastAsia="Times New Roman"/>
      <w:b/>
      <w:caps/>
      <w:kern w:val="0"/>
      <w:sz w:val="32"/>
      <w:szCs w:val="32"/>
      <w:lang w:eastAsia="ru-RU"/>
    </w:rPr>
  </w:style>
  <w:style w:type="paragraph" w:customStyle="1" w:styleId="affffc">
    <w:name w:val="ПРИЛОЖЕНИЕ"/>
    <w:basedOn w:val="affff7"/>
    <w:next w:val="affff7"/>
    <w:pPr>
      <w:pageBreakBefore/>
      <w:spacing w:before="0" w:after="0"/>
      <w:jc w:val="right"/>
    </w:pPr>
  </w:style>
  <w:style w:type="paragraph" w:customStyle="1" w:styleId="affffd">
    <w:name w:val="Текст таблицы (основной)"/>
    <w:basedOn w:val="a9"/>
    <w:pPr>
      <w:framePr w:wrap="around" w:hAnchor="text" w:y="1"/>
      <w:pBdr>
        <w:left w:val="single" w:sz="12" w:space="4" w:color="auto"/>
        <w:right w:val="single" w:sz="12" w:space="4" w:color="auto"/>
      </w:pBdr>
      <w:shd w:val="clear" w:color="auto" w:fill="FFFFFF"/>
      <w:ind w:firstLine="0"/>
    </w:pPr>
    <w:rPr>
      <w:sz w:val="24"/>
      <w:szCs w:val="24"/>
    </w:rPr>
  </w:style>
  <w:style w:type="paragraph" w:customStyle="1" w:styleId="affffe">
    <w:name w:val="___ТАБЛ_ТЕКСТ_ОСН"/>
    <w:basedOn w:val="affffd"/>
    <w:pPr>
      <w:framePr w:wrap="around"/>
      <w:pBdr>
        <w:left w:val="none" w:sz="0" w:space="0" w:color="auto"/>
        <w:right w:val="none" w:sz="0" w:space="0" w:color="auto"/>
      </w:pBdr>
      <w:spacing w:line="288" w:lineRule="auto"/>
      <w:jc w:val="left"/>
    </w:pPr>
  </w:style>
  <w:style w:type="paragraph" w:customStyle="1" w:styleId="afffff">
    <w:name w:val="___ТАБЛ_ШАПКА"/>
    <w:basedOn w:val="a9"/>
    <w:pPr>
      <w:spacing w:line="288" w:lineRule="auto"/>
      <w:ind w:firstLine="0"/>
      <w:jc w:val="center"/>
    </w:pPr>
    <w:rPr>
      <w:rFonts w:ascii="Arial" w:hAnsi="Arial" w:cs="Arial"/>
      <w:b/>
      <w:sz w:val="20"/>
      <w:szCs w:val="20"/>
    </w:rPr>
  </w:style>
  <w:style w:type="paragraph" w:customStyle="1" w:styleId="095">
    <w:name w:val="Стиль Первая строка:  095 см"/>
    <w:basedOn w:val="a9"/>
    <w:rPr>
      <w:rFonts w:eastAsia="Times New Roman"/>
      <w:szCs w:val="20"/>
    </w:rPr>
  </w:style>
  <w:style w:type="paragraph" w:customStyle="1" w:styleId="afffff0">
    <w:name w:val="___Мой_номер"/>
    <w:basedOn w:val="a9"/>
    <w:pPr>
      <w:tabs>
        <w:tab w:val="left" w:pos="992"/>
      </w:tabs>
    </w:pPr>
  </w:style>
  <w:style w:type="paragraph" w:customStyle="1" w:styleId="afffff1">
    <w:name w:val="Надпись в рамке"/>
    <w:pPr>
      <w:jc w:val="center"/>
    </w:pPr>
    <w:rPr>
      <w:rFonts w:ascii="Arial" w:eastAsia="Times New Roman" w:hAnsi="Arial"/>
      <w:iCs/>
      <w:sz w:val="14"/>
    </w:rPr>
  </w:style>
  <w:style w:type="character" w:customStyle="1" w:styleId="Bodytext">
    <w:name w:val="Body text_"/>
    <w:link w:val="Bodytext1"/>
    <w:uiPriority w:val="99"/>
    <w:rPr>
      <w:rFonts w:ascii="Batang" w:eastAsia="Batang" w:cs="Batang"/>
      <w:spacing w:val="10"/>
      <w:sz w:val="153"/>
      <w:szCs w:val="153"/>
      <w:shd w:val="clear" w:color="auto" w:fill="FFFFFF"/>
    </w:rPr>
  </w:style>
  <w:style w:type="paragraph" w:customStyle="1" w:styleId="Bodytext1">
    <w:name w:val="Body text1"/>
    <w:basedOn w:val="a9"/>
    <w:link w:val="Bodytext"/>
    <w:uiPriority w:val="99"/>
    <w:pPr>
      <w:widowControl w:val="0"/>
      <w:shd w:val="clear" w:color="auto" w:fill="FFFFFF"/>
      <w:spacing w:line="2050" w:lineRule="exact"/>
      <w:ind w:firstLine="0"/>
    </w:pPr>
    <w:rPr>
      <w:rFonts w:ascii="Batang" w:eastAsia="Batang" w:hAnsi="GOST type A" w:cs="Batang"/>
      <w:spacing w:val="10"/>
      <w:kern w:val="0"/>
      <w:sz w:val="153"/>
      <w:szCs w:val="153"/>
      <w:lang w:eastAsia="ru-RU"/>
    </w:rPr>
  </w:style>
  <w:style w:type="paragraph" w:customStyle="1" w:styleId="afffff2">
    <w:name w:val="НенумеруемыйПодзаголовок"/>
    <w:basedOn w:val="a9"/>
    <w:pPr>
      <w:keepNext/>
      <w:spacing w:before="120" w:after="120" w:line="240" w:lineRule="auto"/>
      <w:ind w:firstLine="0"/>
      <w:jc w:val="center"/>
      <w:outlineLvl w:val="2"/>
    </w:pPr>
    <w:rPr>
      <w:rFonts w:eastAsia="Times New Roman"/>
      <w:b/>
      <w:bCs/>
      <w:kern w:val="0"/>
      <w:sz w:val="22"/>
      <w:szCs w:val="26"/>
    </w:rPr>
  </w:style>
  <w:style w:type="character" w:customStyle="1" w:styleId="codeplexpageheader">
    <w:name w:val="codeplexpageheader"/>
  </w:style>
  <w:style w:type="paragraph" w:customStyle="1" w:styleId="afffff3">
    <w:name w:val="ЗаголовокБезНомера"/>
    <w:basedOn w:val="affff7"/>
    <w:link w:val="afffff4"/>
    <w:qFormat/>
    <w:pPr>
      <w:spacing w:before="800" w:after="200"/>
      <w:jc w:val="left"/>
    </w:pPr>
    <w:rPr>
      <w:rFonts w:ascii="Arial" w:hAnsi="Arial"/>
      <w:caps w:val="0"/>
    </w:rPr>
  </w:style>
  <w:style w:type="character" w:customStyle="1" w:styleId="afffff4">
    <w:name w:val="ЗаголовокБезНомера Знак"/>
    <w:link w:val="afffff3"/>
    <w:rPr>
      <w:rFonts w:ascii="Arial" w:eastAsia="Times New Roman" w:hAnsi="Arial"/>
      <w:caps w:val="0"/>
    </w:rPr>
  </w:style>
  <w:style w:type="paragraph" w:customStyle="1" w:styleId="afffff5">
    <w:name w:val="НенумеруемыйСписок"/>
    <w:basedOn w:val="a9"/>
    <w:pPr>
      <w:spacing w:line="240" w:lineRule="auto"/>
      <w:ind w:firstLine="284"/>
    </w:pPr>
    <w:rPr>
      <w:rFonts w:eastAsia="Times New Roman"/>
      <w:kern w:val="0"/>
      <w:sz w:val="20"/>
      <w:szCs w:val="20"/>
    </w:rPr>
  </w:style>
  <w:style w:type="paragraph" w:customStyle="1" w:styleId="2a">
    <w:name w:val="заголовок 2"/>
    <w:basedOn w:val="a9"/>
    <w:next w:val="Standard"/>
    <w:pPr>
      <w:spacing w:before="360" w:after="200"/>
      <w:ind w:firstLine="0"/>
      <w:jc w:val="left"/>
    </w:pPr>
    <w:rPr>
      <w:rFonts w:ascii="Arial" w:eastAsia="Times New Roman" w:hAnsi="Arial"/>
      <w:kern w:val="0"/>
      <w:szCs w:val="20"/>
      <w:lang w:eastAsia="ru-RU"/>
    </w:rPr>
  </w:style>
  <w:style w:type="paragraph" w:customStyle="1" w:styleId="15">
    <w:name w:val="Заголовок1"/>
    <w:basedOn w:val="Standard"/>
    <w:next w:val="Textbody"/>
    <w:uiPriority w:val="67"/>
    <w:pPr>
      <w:spacing w:before="360" w:after="240" w:line="240" w:lineRule="auto"/>
      <w:ind w:firstLine="0"/>
      <w:jc w:val="center"/>
    </w:pPr>
    <w:rPr>
      <w:rFonts w:eastAsia="Times New Roman"/>
      <w:b/>
      <w:bCs/>
      <w:kern w:val="0"/>
      <w:szCs w:val="24"/>
    </w:rPr>
  </w:style>
  <w:style w:type="paragraph" w:customStyle="1" w:styleId="Textbody">
    <w:name w:val="Text body"/>
    <w:basedOn w:val="Standard"/>
    <w:uiPriority w:val="7"/>
    <w:pPr>
      <w:ind w:firstLine="0"/>
    </w:pPr>
    <w:rPr>
      <w:rFonts w:eastAsia="Times New Roman"/>
      <w:kern w:val="0"/>
      <w:sz w:val="24"/>
      <w:szCs w:val="20"/>
    </w:rPr>
  </w:style>
  <w:style w:type="character" w:customStyle="1" w:styleId="16">
    <w:name w:val="Основной шрифт абзаца1"/>
    <w:uiPriority w:val="67"/>
  </w:style>
  <w:style w:type="character" w:customStyle="1" w:styleId="StrongEmphasis">
    <w:name w:val="Strong Emphasis"/>
    <w:uiPriority w:val="7"/>
    <w:qFormat/>
    <w:rPr>
      <w:b/>
      <w:bCs/>
    </w:rPr>
  </w:style>
  <w:style w:type="paragraph" w:customStyle="1" w:styleId="TableParagraph">
    <w:name w:val="Table Paragraph"/>
    <w:basedOn w:val="Standard"/>
    <w:uiPriority w:val="6"/>
    <w:qFormat/>
    <w:pPr>
      <w:widowControl w:val="0"/>
      <w:spacing w:line="240" w:lineRule="auto"/>
      <w:ind w:firstLine="0"/>
      <w:jc w:val="left"/>
    </w:pPr>
    <w:rPr>
      <w:rFonts w:ascii="Consolas" w:eastAsia="Consolas" w:hAnsi="Consolas" w:cs="Consolas"/>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03398">
      <w:bodyDiv w:val="1"/>
      <w:marLeft w:val="0"/>
      <w:marRight w:val="0"/>
      <w:marTop w:val="0"/>
      <w:marBottom w:val="0"/>
      <w:divBdr>
        <w:top w:val="none" w:sz="0" w:space="0" w:color="auto"/>
        <w:left w:val="none" w:sz="0" w:space="0" w:color="auto"/>
        <w:bottom w:val="none" w:sz="0" w:space="0" w:color="auto"/>
        <w:right w:val="none" w:sz="0" w:space="0" w:color="auto"/>
      </w:divBdr>
    </w:div>
    <w:div w:id="128061632">
      <w:bodyDiv w:val="1"/>
      <w:marLeft w:val="0"/>
      <w:marRight w:val="0"/>
      <w:marTop w:val="0"/>
      <w:marBottom w:val="0"/>
      <w:divBdr>
        <w:top w:val="none" w:sz="0" w:space="0" w:color="auto"/>
        <w:left w:val="none" w:sz="0" w:space="0" w:color="auto"/>
        <w:bottom w:val="none" w:sz="0" w:space="0" w:color="auto"/>
        <w:right w:val="none" w:sz="0" w:space="0" w:color="auto"/>
      </w:divBdr>
    </w:div>
    <w:div w:id="307520152">
      <w:bodyDiv w:val="1"/>
      <w:marLeft w:val="0"/>
      <w:marRight w:val="0"/>
      <w:marTop w:val="0"/>
      <w:marBottom w:val="0"/>
      <w:divBdr>
        <w:top w:val="none" w:sz="0" w:space="0" w:color="auto"/>
        <w:left w:val="none" w:sz="0" w:space="0" w:color="auto"/>
        <w:bottom w:val="none" w:sz="0" w:space="0" w:color="auto"/>
        <w:right w:val="none" w:sz="0" w:space="0" w:color="auto"/>
      </w:divBdr>
    </w:div>
    <w:div w:id="538007516">
      <w:bodyDiv w:val="1"/>
      <w:marLeft w:val="0"/>
      <w:marRight w:val="0"/>
      <w:marTop w:val="0"/>
      <w:marBottom w:val="0"/>
      <w:divBdr>
        <w:top w:val="none" w:sz="0" w:space="0" w:color="auto"/>
        <w:left w:val="none" w:sz="0" w:space="0" w:color="auto"/>
        <w:bottom w:val="none" w:sz="0" w:space="0" w:color="auto"/>
        <w:right w:val="none" w:sz="0" w:space="0" w:color="auto"/>
      </w:divBdr>
    </w:div>
    <w:div w:id="677343366">
      <w:bodyDiv w:val="1"/>
      <w:marLeft w:val="0"/>
      <w:marRight w:val="0"/>
      <w:marTop w:val="0"/>
      <w:marBottom w:val="0"/>
      <w:divBdr>
        <w:top w:val="none" w:sz="0" w:space="0" w:color="auto"/>
        <w:left w:val="none" w:sz="0" w:space="0" w:color="auto"/>
        <w:bottom w:val="none" w:sz="0" w:space="0" w:color="auto"/>
        <w:right w:val="none" w:sz="0" w:space="0" w:color="auto"/>
      </w:divBdr>
    </w:div>
    <w:div w:id="698891892">
      <w:bodyDiv w:val="1"/>
      <w:marLeft w:val="0"/>
      <w:marRight w:val="0"/>
      <w:marTop w:val="0"/>
      <w:marBottom w:val="0"/>
      <w:divBdr>
        <w:top w:val="none" w:sz="0" w:space="0" w:color="auto"/>
        <w:left w:val="none" w:sz="0" w:space="0" w:color="auto"/>
        <w:bottom w:val="none" w:sz="0" w:space="0" w:color="auto"/>
        <w:right w:val="none" w:sz="0" w:space="0" w:color="auto"/>
      </w:divBdr>
    </w:div>
    <w:div w:id="825168132">
      <w:bodyDiv w:val="1"/>
      <w:marLeft w:val="0"/>
      <w:marRight w:val="0"/>
      <w:marTop w:val="0"/>
      <w:marBottom w:val="0"/>
      <w:divBdr>
        <w:top w:val="none" w:sz="0" w:space="0" w:color="auto"/>
        <w:left w:val="none" w:sz="0" w:space="0" w:color="auto"/>
        <w:bottom w:val="none" w:sz="0" w:space="0" w:color="auto"/>
        <w:right w:val="none" w:sz="0" w:space="0" w:color="auto"/>
      </w:divBdr>
      <w:divsChild>
        <w:div w:id="961499626">
          <w:marLeft w:val="0"/>
          <w:marRight w:val="0"/>
          <w:marTop w:val="0"/>
          <w:marBottom w:val="0"/>
          <w:divBdr>
            <w:top w:val="none" w:sz="0" w:space="0" w:color="auto"/>
            <w:left w:val="none" w:sz="0" w:space="0" w:color="auto"/>
            <w:bottom w:val="none" w:sz="0" w:space="0" w:color="auto"/>
            <w:right w:val="none" w:sz="0" w:space="0" w:color="auto"/>
          </w:divBdr>
          <w:divsChild>
            <w:div w:id="1394893055">
              <w:marLeft w:val="0"/>
              <w:marRight w:val="0"/>
              <w:marTop w:val="0"/>
              <w:marBottom w:val="0"/>
              <w:divBdr>
                <w:top w:val="none" w:sz="0" w:space="0" w:color="auto"/>
                <w:left w:val="none" w:sz="0" w:space="0" w:color="auto"/>
                <w:bottom w:val="none" w:sz="0" w:space="0" w:color="auto"/>
                <w:right w:val="none" w:sz="0" w:space="0" w:color="auto"/>
              </w:divBdr>
              <w:divsChild>
                <w:div w:id="1539195150">
                  <w:marLeft w:val="0"/>
                  <w:marRight w:val="0"/>
                  <w:marTop w:val="0"/>
                  <w:marBottom w:val="0"/>
                  <w:divBdr>
                    <w:top w:val="none" w:sz="0" w:space="0" w:color="auto"/>
                    <w:left w:val="none" w:sz="0" w:space="0" w:color="auto"/>
                    <w:bottom w:val="none" w:sz="0" w:space="0" w:color="auto"/>
                    <w:right w:val="none" w:sz="0" w:space="0" w:color="auto"/>
                  </w:divBdr>
                  <w:divsChild>
                    <w:div w:id="1433015159">
                      <w:marLeft w:val="0"/>
                      <w:marRight w:val="0"/>
                      <w:marTop w:val="0"/>
                      <w:marBottom w:val="0"/>
                      <w:divBdr>
                        <w:top w:val="none" w:sz="0" w:space="0" w:color="auto"/>
                        <w:left w:val="none" w:sz="0" w:space="0" w:color="auto"/>
                        <w:bottom w:val="none" w:sz="0" w:space="0" w:color="auto"/>
                        <w:right w:val="none" w:sz="0" w:space="0" w:color="auto"/>
                      </w:divBdr>
                      <w:divsChild>
                        <w:div w:id="1589272254">
                          <w:marLeft w:val="0"/>
                          <w:marRight w:val="0"/>
                          <w:marTop w:val="0"/>
                          <w:marBottom w:val="0"/>
                          <w:divBdr>
                            <w:top w:val="none" w:sz="0" w:space="0" w:color="auto"/>
                            <w:left w:val="none" w:sz="0" w:space="0" w:color="auto"/>
                            <w:bottom w:val="none" w:sz="0" w:space="0" w:color="auto"/>
                            <w:right w:val="none" w:sz="0" w:space="0" w:color="auto"/>
                          </w:divBdr>
                          <w:divsChild>
                            <w:div w:id="119599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065283">
      <w:bodyDiv w:val="1"/>
      <w:marLeft w:val="0"/>
      <w:marRight w:val="0"/>
      <w:marTop w:val="0"/>
      <w:marBottom w:val="0"/>
      <w:divBdr>
        <w:top w:val="none" w:sz="0" w:space="0" w:color="auto"/>
        <w:left w:val="none" w:sz="0" w:space="0" w:color="auto"/>
        <w:bottom w:val="none" w:sz="0" w:space="0" w:color="auto"/>
        <w:right w:val="none" w:sz="0" w:space="0" w:color="auto"/>
      </w:divBdr>
    </w:div>
    <w:div w:id="853955189">
      <w:bodyDiv w:val="1"/>
      <w:marLeft w:val="0"/>
      <w:marRight w:val="0"/>
      <w:marTop w:val="0"/>
      <w:marBottom w:val="0"/>
      <w:divBdr>
        <w:top w:val="none" w:sz="0" w:space="0" w:color="auto"/>
        <w:left w:val="none" w:sz="0" w:space="0" w:color="auto"/>
        <w:bottom w:val="none" w:sz="0" w:space="0" w:color="auto"/>
        <w:right w:val="none" w:sz="0" w:space="0" w:color="auto"/>
      </w:divBdr>
    </w:div>
    <w:div w:id="914902601">
      <w:bodyDiv w:val="1"/>
      <w:marLeft w:val="0"/>
      <w:marRight w:val="0"/>
      <w:marTop w:val="0"/>
      <w:marBottom w:val="0"/>
      <w:divBdr>
        <w:top w:val="none" w:sz="0" w:space="0" w:color="auto"/>
        <w:left w:val="none" w:sz="0" w:space="0" w:color="auto"/>
        <w:bottom w:val="none" w:sz="0" w:space="0" w:color="auto"/>
        <w:right w:val="none" w:sz="0" w:space="0" w:color="auto"/>
      </w:divBdr>
    </w:div>
    <w:div w:id="947278308">
      <w:bodyDiv w:val="1"/>
      <w:marLeft w:val="0"/>
      <w:marRight w:val="0"/>
      <w:marTop w:val="0"/>
      <w:marBottom w:val="0"/>
      <w:divBdr>
        <w:top w:val="none" w:sz="0" w:space="0" w:color="auto"/>
        <w:left w:val="none" w:sz="0" w:space="0" w:color="auto"/>
        <w:bottom w:val="none" w:sz="0" w:space="0" w:color="auto"/>
        <w:right w:val="none" w:sz="0" w:space="0" w:color="auto"/>
      </w:divBdr>
    </w:div>
    <w:div w:id="1078285327">
      <w:bodyDiv w:val="1"/>
      <w:marLeft w:val="0"/>
      <w:marRight w:val="0"/>
      <w:marTop w:val="0"/>
      <w:marBottom w:val="0"/>
      <w:divBdr>
        <w:top w:val="none" w:sz="0" w:space="0" w:color="auto"/>
        <w:left w:val="none" w:sz="0" w:space="0" w:color="auto"/>
        <w:bottom w:val="none" w:sz="0" w:space="0" w:color="auto"/>
        <w:right w:val="none" w:sz="0" w:space="0" w:color="auto"/>
      </w:divBdr>
    </w:div>
    <w:div w:id="1211771745">
      <w:bodyDiv w:val="1"/>
      <w:marLeft w:val="0"/>
      <w:marRight w:val="0"/>
      <w:marTop w:val="0"/>
      <w:marBottom w:val="0"/>
      <w:divBdr>
        <w:top w:val="none" w:sz="0" w:space="0" w:color="auto"/>
        <w:left w:val="none" w:sz="0" w:space="0" w:color="auto"/>
        <w:bottom w:val="none" w:sz="0" w:space="0" w:color="auto"/>
        <w:right w:val="none" w:sz="0" w:space="0" w:color="auto"/>
      </w:divBdr>
    </w:div>
    <w:div w:id="1374310591">
      <w:bodyDiv w:val="1"/>
      <w:marLeft w:val="0"/>
      <w:marRight w:val="0"/>
      <w:marTop w:val="0"/>
      <w:marBottom w:val="0"/>
      <w:divBdr>
        <w:top w:val="none" w:sz="0" w:space="0" w:color="auto"/>
        <w:left w:val="none" w:sz="0" w:space="0" w:color="auto"/>
        <w:bottom w:val="none" w:sz="0" w:space="0" w:color="auto"/>
        <w:right w:val="none" w:sz="0" w:space="0" w:color="auto"/>
      </w:divBdr>
    </w:div>
    <w:div w:id="1380009688">
      <w:bodyDiv w:val="1"/>
      <w:marLeft w:val="0"/>
      <w:marRight w:val="0"/>
      <w:marTop w:val="0"/>
      <w:marBottom w:val="0"/>
      <w:divBdr>
        <w:top w:val="none" w:sz="0" w:space="0" w:color="auto"/>
        <w:left w:val="none" w:sz="0" w:space="0" w:color="auto"/>
        <w:bottom w:val="none" w:sz="0" w:space="0" w:color="auto"/>
        <w:right w:val="none" w:sz="0" w:space="0" w:color="auto"/>
      </w:divBdr>
    </w:div>
    <w:div w:id="1486513085">
      <w:bodyDiv w:val="1"/>
      <w:marLeft w:val="0"/>
      <w:marRight w:val="0"/>
      <w:marTop w:val="0"/>
      <w:marBottom w:val="0"/>
      <w:divBdr>
        <w:top w:val="none" w:sz="0" w:space="0" w:color="auto"/>
        <w:left w:val="none" w:sz="0" w:space="0" w:color="auto"/>
        <w:bottom w:val="none" w:sz="0" w:space="0" w:color="auto"/>
        <w:right w:val="none" w:sz="0" w:space="0" w:color="auto"/>
      </w:divBdr>
    </w:div>
    <w:div w:id="1543980311">
      <w:bodyDiv w:val="1"/>
      <w:marLeft w:val="0"/>
      <w:marRight w:val="0"/>
      <w:marTop w:val="0"/>
      <w:marBottom w:val="0"/>
      <w:divBdr>
        <w:top w:val="none" w:sz="0" w:space="0" w:color="auto"/>
        <w:left w:val="none" w:sz="0" w:space="0" w:color="auto"/>
        <w:bottom w:val="none" w:sz="0" w:space="0" w:color="auto"/>
        <w:right w:val="none" w:sz="0" w:space="0" w:color="auto"/>
      </w:divBdr>
    </w:div>
    <w:div w:id="1619219240">
      <w:bodyDiv w:val="1"/>
      <w:marLeft w:val="0"/>
      <w:marRight w:val="0"/>
      <w:marTop w:val="0"/>
      <w:marBottom w:val="0"/>
      <w:divBdr>
        <w:top w:val="none" w:sz="0" w:space="0" w:color="auto"/>
        <w:left w:val="none" w:sz="0" w:space="0" w:color="auto"/>
        <w:bottom w:val="none" w:sz="0" w:space="0" w:color="auto"/>
        <w:right w:val="none" w:sz="0" w:space="0" w:color="auto"/>
      </w:divBdr>
    </w:div>
    <w:div w:id="1624379803">
      <w:bodyDiv w:val="1"/>
      <w:marLeft w:val="0"/>
      <w:marRight w:val="0"/>
      <w:marTop w:val="0"/>
      <w:marBottom w:val="0"/>
      <w:divBdr>
        <w:top w:val="none" w:sz="0" w:space="0" w:color="auto"/>
        <w:left w:val="none" w:sz="0" w:space="0" w:color="auto"/>
        <w:bottom w:val="none" w:sz="0" w:space="0" w:color="auto"/>
        <w:right w:val="none" w:sz="0" w:space="0" w:color="auto"/>
      </w:divBdr>
    </w:div>
    <w:div w:id="1645625798">
      <w:bodyDiv w:val="1"/>
      <w:marLeft w:val="0"/>
      <w:marRight w:val="0"/>
      <w:marTop w:val="0"/>
      <w:marBottom w:val="0"/>
      <w:divBdr>
        <w:top w:val="none" w:sz="0" w:space="0" w:color="auto"/>
        <w:left w:val="none" w:sz="0" w:space="0" w:color="auto"/>
        <w:bottom w:val="none" w:sz="0" w:space="0" w:color="auto"/>
        <w:right w:val="none" w:sz="0" w:space="0" w:color="auto"/>
      </w:divBdr>
    </w:div>
    <w:div w:id="1875999884">
      <w:bodyDiv w:val="1"/>
      <w:marLeft w:val="0"/>
      <w:marRight w:val="0"/>
      <w:marTop w:val="0"/>
      <w:marBottom w:val="0"/>
      <w:divBdr>
        <w:top w:val="none" w:sz="0" w:space="0" w:color="auto"/>
        <w:left w:val="none" w:sz="0" w:space="0" w:color="auto"/>
        <w:bottom w:val="none" w:sz="0" w:space="0" w:color="auto"/>
        <w:right w:val="none" w:sz="0" w:space="0" w:color="auto"/>
      </w:divBdr>
    </w:div>
    <w:div w:id="1879120525">
      <w:bodyDiv w:val="1"/>
      <w:marLeft w:val="0"/>
      <w:marRight w:val="0"/>
      <w:marTop w:val="0"/>
      <w:marBottom w:val="0"/>
      <w:divBdr>
        <w:top w:val="none" w:sz="0" w:space="0" w:color="auto"/>
        <w:left w:val="none" w:sz="0" w:space="0" w:color="auto"/>
        <w:bottom w:val="none" w:sz="0" w:space="0" w:color="auto"/>
        <w:right w:val="none" w:sz="0" w:space="0" w:color="auto"/>
      </w:divBdr>
    </w:div>
    <w:div w:id="1973755635">
      <w:bodyDiv w:val="1"/>
      <w:marLeft w:val="0"/>
      <w:marRight w:val="0"/>
      <w:marTop w:val="0"/>
      <w:marBottom w:val="0"/>
      <w:divBdr>
        <w:top w:val="none" w:sz="0" w:space="0" w:color="auto"/>
        <w:left w:val="none" w:sz="0" w:space="0" w:color="auto"/>
        <w:bottom w:val="none" w:sz="0" w:space="0" w:color="auto"/>
        <w:right w:val="none" w:sz="0" w:space="0" w:color="auto"/>
      </w:divBdr>
    </w:div>
    <w:div w:id="2002079874">
      <w:bodyDiv w:val="1"/>
      <w:marLeft w:val="0"/>
      <w:marRight w:val="0"/>
      <w:marTop w:val="0"/>
      <w:marBottom w:val="0"/>
      <w:divBdr>
        <w:top w:val="none" w:sz="0" w:space="0" w:color="auto"/>
        <w:left w:val="none" w:sz="0" w:space="0" w:color="auto"/>
        <w:bottom w:val="none" w:sz="0" w:space="0" w:color="auto"/>
        <w:right w:val="none" w:sz="0" w:space="0" w:color="auto"/>
      </w:divBdr>
    </w:div>
    <w:div w:id="2146391362">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header" Target="head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oter" Target="footer5.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pravo.gov.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header" Target="header5.xml"/><Relationship Id="rId37"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yperlink" Target="https://cyberleninka.ru/article/n/avtomatizatsiya-tehnologicheskih-protsessov-v-ptitsevodstve/viewer" TargetMode="External"/><Relationship Id="rId36"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hyperlink" Target="https://learn.microsoft.com/sq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hyperlink" Target="https://cyberleninka.ru/article/n/tsifrovizatsiya-selskogo-hozyaystva-perspektivy-i-tehnologii/viewer" TargetMode="External"/><Relationship Id="rId30" Type="http://schemas.openxmlformats.org/officeDocument/2006/relationships/hyperlink" Target="https://learn.microsoft.com/ef/ef6" TargetMode="External"/><Relationship Id="rId35" Type="http://schemas.openxmlformats.org/officeDocument/2006/relationships/header" Target="header7.xml"/><Relationship Id="rId8" Type="http://schemas.openxmlformats.org/officeDocument/2006/relationships/header" Target="header2.xml"/><Relationship Id="rId3" Type="http://schemas.openxmlformats.org/officeDocument/2006/relationships/settings" Target="settings.xml"/></Relationships>
</file>

<file path=word/_rels/header6.xml.rels><?xml version="1.0" encoding="UTF-8" standalone="yes"?>
<Relationships xmlns="http://schemas.openxmlformats.org/package/2006/relationships"><Relationship Id="rId3" Type="http://schemas.openxmlformats.org/officeDocument/2006/relationships/image" Target="media/image15.emf"/><Relationship Id="rId2" Type="http://schemas.openxmlformats.org/officeDocument/2006/relationships/image" Target="media/image14.emf"/><Relationship Id="rId1" Type="http://schemas.openxmlformats.org/officeDocument/2006/relationships/image" Target="media/image13.emf"/><Relationship Id="rId4" Type="http://schemas.openxmlformats.org/officeDocument/2006/relationships/image" Target="media/image16.emf"/></Relationships>
</file>

<file path=word/_rels/header8.xml.rels><?xml version="1.0" encoding="UTF-8" standalone="yes"?>
<Relationships xmlns="http://schemas.openxmlformats.org/package/2006/relationships"><Relationship Id="rId3" Type="http://schemas.openxmlformats.org/officeDocument/2006/relationships/image" Target="media/image15.emf"/><Relationship Id="rId2" Type="http://schemas.openxmlformats.org/officeDocument/2006/relationships/image" Target="media/image14.emf"/><Relationship Id="rId1" Type="http://schemas.openxmlformats.org/officeDocument/2006/relationships/image" Target="media/image13.emf"/><Relationship Id="rId4" Type="http://schemas.openxmlformats.org/officeDocument/2006/relationships/image" Target="media/image16.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51</Pages>
  <Words>9522</Words>
  <Characters>54279</Characters>
  <Application>Microsoft Office Word</Application>
  <DocSecurity>0</DocSecurity>
  <Lines>452</Lines>
  <Paragraphs>127</Paragraphs>
  <ScaleCrop>false</ScaleCrop>
  <HeadingPairs>
    <vt:vector size="2" baseType="variant">
      <vt:variant>
        <vt:lpstr>Название</vt:lpstr>
      </vt:variant>
      <vt:variant>
        <vt:i4>1</vt:i4>
      </vt:variant>
    </vt:vector>
  </HeadingPairs>
  <TitlesOfParts>
    <vt:vector size="1" baseType="lpstr">
      <vt:lpstr>Образец оформления пояснительной записки дипломного проекта</vt:lpstr>
    </vt:vector>
  </TitlesOfParts>
  <Company/>
  <LinksUpToDate>false</LinksUpToDate>
  <CharactersWithSpaces>63674</CharactersWithSpaces>
  <SharedDoc>false</SharedDoc>
  <HLinks>
    <vt:vector size="252" baseType="variant">
      <vt:variant>
        <vt:i4>5111809</vt:i4>
      </vt:variant>
      <vt:variant>
        <vt:i4>123</vt:i4>
      </vt:variant>
      <vt:variant>
        <vt:i4>0</vt:i4>
      </vt:variant>
      <vt:variant>
        <vt:i4>5</vt:i4>
      </vt:variant>
      <vt:variant>
        <vt:lpwstr>https://www.fd.ru/articles/9686-realizatsiya-nalogovogo-ucheta-v-avtomatizirovannyh-sistemah</vt:lpwstr>
      </vt:variant>
      <vt:variant>
        <vt:lpwstr/>
      </vt:variant>
      <vt:variant>
        <vt:i4>8192123</vt:i4>
      </vt:variant>
      <vt:variant>
        <vt:i4>120</vt:i4>
      </vt:variant>
      <vt:variant>
        <vt:i4>0</vt:i4>
      </vt:variant>
      <vt:variant>
        <vt:i4>5</vt:i4>
      </vt:variant>
      <vt:variant>
        <vt:lpwstr>https://learn.microsoft.com/ef/ef6</vt:lpwstr>
      </vt:variant>
      <vt:variant>
        <vt:lpwstr/>
      </vt:variant>
      <vt:variant>
        <vt:i4>6815865</vt:i4>
      </vt:variant>
      <vt:variant>
        <vt:i4>117</vt:i4>
      </vt:variant>
      <vt:variant>
        <vt:i4>0</vt:i4>
      </vt:variant>
      <vt:variant>
        <vt:i4>5</vt:i4>
      </vt:variant>
      <vt:variant>
        <vt:lpwstr>https://metanit.com/sharp/mvc5/?ysclid=m448c2vg7j623656784</vt:lpwstr>
      </vt:variant>
      <vt:variant>
        <vt:lpwstr/>
      </vt:variant>
      <vt:variant>
        <vt:i4>3997757</vt:i4>
      </vt:variant>
      <vt:variant>
        <vt:i4>114</vt:i4>
      </vt:variant>
      <vt:variant>
        <vt:i4>0</vt:i4>
      </vt:variant>
      <vt:variant>
        <vt:i4>5</vt:i4>
      </vt:variant>
      <vt:variant>
        <vt:lpwstr>https://cyberleninka.ru/article/n/avtomatizatsiya-nalogovoy-deyatelnosti/viewer</vt:lpwstr>
      </vt:variant>
      <vt:variant>
        <vt:lpwstr/>
      </vt:variant>
      <vt:variant>
        <vt:i4>5439500</vt:i4>
      </vt:variant>
      <vt:variant>
        <vt:i4>111</vt:i4>
      </vt:variant>
      <vt:variant>
        <vt:i4>0</vt:i4>
      </vt:variant>
      <vt:variant>
        <vt:i4>5</vt:i4>
      </vt:variant>
      <vt:variant>
        <vt:lpwstr>http://actual.pravo.gov.ru/content/content.html</vt:lpwstr>
      </vt:variant>
      <vt:variant>
        <vt:lpwstr>hash=b113c2e08341853ef53a8dad4585b513d96f85e0f3d0d246a25ecf52e40608db&amp;ttl=1</vt:lpwstr>
      </vt:variant>
      <vt:variant>
        <vt:i4>7536719</vt:i4>
      </vt:variant>
      <vt:variant>
        <vt:i4>108</vt:i4>
      </vt:variant>
      <vt:variant>
        <vt:i4>0</vt:i4>
      </vt:variant>
      <vt:variant>
        <vt:i4>5</vt:i4>
      </vt:variant>
      <vt:variant>
        <vt:lpwstr/>
      </vt:variant>
      <vt:variant>
        <vt:lpwstr>__RefHeading___Toc16505</vt:lpwstr>
      </vt:variant>
      <vt:variant>
        <vt:i4>7602241</vt:i4>
      </vt:variant>
      <vt:variant>
        <vt:i4>105</vt:i4>
      </vt:variant>
      <vt:variant>
        <vt:i4>0</vt:i4>
      </vt:variant>
      <vt:variant>
        <vt:i4>5</vt:i4>
      </vt:variant>
      <vt:variant>
        <vt:lpwstr/>
      </vt:variant>
      <vt:variant>
        <vt:lpwstr>__RefHeading___Toc30916</vt:lpwstr>
      </vt:variant>
      <vt:variant>
        <vt:i4>7602250</vt:i4>
      </vt:variant>
      <vt:variant>
        <vt:i4>102</vt:i4>
      </vt:variant>
      <vt:variant>
        <vt:i4>0</vt:i4>
      </vt:variant>
      <vt:variant>
        <vt:i4>5</vt:i4>
      </vt:variant>
      <vt:variant>
        <vt:lpwstr/>
      </vt:variant>
      <vt:variant>
        <vt:lpwstr>__RefHeading___Toc8796</vt:lpwstr>
      </vt:variant>
      <vt:variant>
        <vt:i4>8126531</vt:i4>
      </vt:variant>
      <vt:variant>
        <vt:i4>99</vt:i4>
      </vt:variant>
      <vt:variant>
        <vt:i4>0</vt:i4>
      </vt:variant>
      <vt:variant>
        <vt:i4>5</vt:i4>
      </vt:variant>
      <vt:variant>
        <vt:lpwstr/>
      </vt:variant>
      <vt:variant>
        <vt:lpwstr>__RefHeading___Toc10992</vt:lpwstr>
      </vt:variant>
      <vt:variant>
        <vt:i4>7536718</vt:i4>
      </vt:variant>
      <vt:variant>
        <vt:i4>96</vt:i4>
      </vt:variant>
      <vt:variant>
        <vt:i4>0</vt:i4>
      </vt:variant>
      <vt:variant>
        <vt:i4>5</vt:i4>
      </vt:variant>
      <vt:variant>
        <vt:lpwstr/>
      </vt:variant>
      <vt:variant>
        <vt:lpwstr>__RefHeading___Toc6533</vt:lpwstr>
      </vt:variant>
      <vt:variant>
        <vt:i4>7602241</vt:i4>
      </vt:variant>
      <vt:variant>
        <vt:i4>93</vt:i4>
      </vt:variant>
      <vt:variant>
        <vt:i4>0</vt:i4>
      </vt:variant>
      <vt:variant>
        <vt:i4>5</vt:i4>
      </vt:variant>
      <vt:variant>
        <vt:lpwstr/>
      </vt:variant>
      <vt:variant>
        <vt:lpwstr>__RefHeading___Toc3190</vt:lpwstr>
      </vt:variant>
      <vt:variant>
        <vt:i4>7471171</vt:i4>
      </vt:variant>
      <vt:variant>
        <vt:i4>90</vt:i4>
      </vt:variant>
      <vt:variant>
        <vt:i4>0</vt:i4>
      </vt:variant>
      <vt:variant>
        <vt:i4>5</vt:i4>
      </vt:variant>
      <vt:variant>
        <vt:lpwstr/>
      </vt:variant>
      <vt:variant>
        <vt:lpwstr>__RefHeading___Toc10972</vt:lpwstr>
      </vt:variant>
      <vt:variant>
        <vt:i4>7405632</vt:i4>
      </vt:variant>
      <vt:variant>
        <vt:i4>87</vt:i4>
      </vt:variant>
      <vt:variant>
        <vt:i4>0</vt:i4>
      </vt:variant>
      <vt:variant>
        <vt:i4>5</vt:i4>
      </vt:variant>
      <vt:variant>
        <vt:lpwstr/>
      </vt:variant>
      <vt:variant>
        <vt:lpwstr>__RefHeading___Toc26922</vt:lpwstr>
      </vt:variant>
      <vt:variant>
        <vt:i4>7864398</vt:i4>
      </vt:variant>
      <vt:variant>
        <vt:i4>84</vt:i4>
      </vt:variant>
      <vt:variant>
        <vt:i4>0</vt:i4>
      </vt:variant>
      <vt:variant>
        <vt:i4>5</vt:i4>
      </vt:variant>
      <vt:variant>
        <vt:lpwstr/>
      </vt:variant>
      <vt:variant>
        <vt:lpwstr>__RefHeading___Toc29740</vt:lpwstr>
      </vt:variant>
      <vt:variant>
        <vt:i4>7733321</vt:i4>
      </vt:variant>
      <vt:variant>
        <vt:i4>81</vt:i4>
      </vt:variant>
      <vt:variant>
        <vt:i4>0</vt:i4>
      </vt:variant>
      <vt:variant>
        <vt:i4>5</vt:i4>
      </vt:variant>
      <vt:variant>
        <vt:lpwstr/>
      </vt:variant>
      <vt:variant>
        <vt:lpwstr>__RefHeading___Toc14378</vt:lpwstr>
      </vt:variant>
      <vt:variant>
        <vt:i4>7602249</vt:i4>
      </vt:variant>
      <vt:variant>
        <vt:i4>78</vt:i4>
      </vt:variant>
      <vt:variant>
        <vt:i4>0</vt:i4>
      </vt:variant>
      <vt:variant>
        <vt:i4>5</vt:i4>
      </vt:variant>
      <vt:variant>
        <vt:lpwstr/>
      </vt:variant>
      <vt:variant>
        <vt:lpwstr>__RefHeading___Toc25048</vt:lpwstr>
      </vt:variant>
      <vt:variant>
        <vt:i4>7405643</vt:i4>
      </vt:variant>
      <vt:variant>
        <vt:i4>75</vt:i4>
      </vt:variant>
      <vt:variant>
        <vt:i4>0</vt:i4>
      </vt:variant>
      <vt:variant>
        <vt:i4>5</vt:i4>
      </vt:variant>
      <vt:variant>
        <vt:lpwstr/>
      </vt:variant>
      <vt:variant>
        <vt:lpwstr>__RefHeading___Toc12165</vt:lpwstr>
      </vt:variant>
      <vt:variant>
        <vt:i4>7536718</vt:i4>
      </vt:variant>
      <vt:variant>
        <vt:i4>72</vt:i4>
      </vt:variant>
      <vt:variant>
        <vt:i4>0</vt:i4>
      </vt:variant>
      <vt:variant>
        <vt:i4>5</vt:i4>
      </vt:variant>
      <vt:variant>
        <vt:lpwstr/>
      </vt:variant>
      <vt:variant>
        <vt:lpwstr>__RefHeading___Toc2375</vt:lpwstr>
      </vt:variant>
      <vt:variant>
        <vt:i4>7602252</vt:i4>
      </vt:variant>
      <vt:variant>
        <vt:i4>69</vt:i4>
      </vt:variant>
      <vt:variant>
        <vt:i4>0</vt:i4>
      </vt:variant>
      <vt:variant>
        <vt:i4>5</vt:i4>
      </vt:variant>
      <vt:variant>
        <vt:lpwstr/>
      </vt:variant>
      <vt:variant>
        <vt:lpwstr>__RefHeading___Toc16671</vt:lpwstr>
      </vt:variant>
      <vt:variant>
        <vt:i4>7798848</vt:i4>
      </vt:variant>
      <vt:variant>
        <vt:i4>66</vt:i4>
      </vt:variant>
      <vt:variant>
        <vt:i4>0</vt:i4>
      </vt:variant>
      <vt:variant>
        <vt:i4>5</vt:i4>
      </vt:variant>
      <vt:variant>
        <vt:lpwstr/>
      </vt:variant>
      <vt:variant>
        <vt:lpwstr>__RefHeading___Toc3082</vt:lpwstr>
      </vt:variant>
      <vt:variant>
        <vt:i4>7864399</vt:i4>
      </vt:variant>
      <vt:variant>
        <vt:i4>63</vt:i4>
      </vt:variant>
      <vt:variant>
        <vt:i4>0</vt:i4>
      </vt:variant>
      <vt:variant>
        <vt:i4>5</vt:i4>
      </vt:variant>
      <vt:variant>
        <vt:lpwstr/>
      </vt:variant>
      <vt:variant>
        <vt:lpwstr>__RefHeading___Toc28652</vt:lpwstr>
      </vt:variant>
      <vt:variant>
        <vt:i4>7929930</vt:i4>
      </vt:variant>
      <vt:variant>
        <vt:i4>60</vt:i4>
      </vt:variant>
      <vt:variant>
        <vt:i4>0</vt:i4>
      </vt:variant>
      <vt:variant>
        <vt:i4>5</vt:i4>
      </vt:variant>
      <vt:variant>
        <vt:lpwstr/>
      </vt:variant>
      <vt:variant>
        <vt:lpwstr>__RefHeading___Toc2834</vt:lpwstr>
      </vt:variant>
      <vt:variant>
        <vt:i4>8323148</vt:i4>
      </vt:variant>
      <vt:variant>
        <vt:i4>57</vt:i4>
      </vt:variant>
      <vt:variant>
        <vt:i4>0</vt:i4>
      </vt:variant>
      <vt:variant>
        <vt:i4>5</vt:i4>
      </vt:variant>
      <vt:variant>
        <vt:lpwstr/>
      </vt:variant>
      <vt:variant>
        <vt:lpwstr>__RefHeading___Toc28521</vt:lpwstr>
      </vt:variant>
      <vt:variant>
        <vt:i4>7602255</vt:i4>
      </vt:variant>
      <vt:variant>
        <vt:i4>54</vt:i4>
      </vt:variant>
      <vt:variant>
        <vt:i4>0</vt:i4>
      </vt:variant>
      <vt:variant>
        <vt:i4>5</vt:i4>
      </vt:variant>
      <vt:variant>
        <vt:lpwstr/>
      </vt:variant>
      <vt:variant>
        <vt:lpwstr>__RefHeading___Toc13527</vt:lpwstr>
      </vt:variant>
      <vt:variant>
        <vt:i4>7667786</vt:i4>
      </vt:variant>
      <vt:variant>
        <vt:i4>51</vt:i4>
      </vt:variant>
      <vt:variant>
        <vt:i4>0</vt:i4>
      </vt:variant>
      <vt:variant>
        <vt:i4>5</vt:i4>
      </vt:variant>
      <vt:variant>
        <vt:lpwstr/>
      </vt:variant>
      <vt:variant>
        <vt:lpwstr>__RefHeading___Toc20308</vt:lpwstr>
      </vt:variant>
      <vt:variant>
        <vt:i4>8126530</vt:i4>
      </vt:variant>
      <vt:variant>
        <vt:i4>48</vt:i4>
      </vt:variant>
      <vt:variant>
        <vt:i4>0</vt:i4>
      </vt:variant>
      <vt:variant>
        <vt:i4>5</vt:i4>
      </vt:variant>
      <vt:variant>
        <vt:lpwstr/>
      </vt:variant>
      <vt:variant>
        <vt:lpwstr>__RefHeading___Toc10899</vt:lpwstr>
      </vt:variant>
      <vt:variant>
        <vt:i4>7405634</vt:i4>
      </vt:variant>
      <vt:variant>
        <vt:i4>45</vt:i4>
      </vt:variant>
      <vt:variant>
        <vt:i4>0</vt:i4>
      </vt:variant>
      <vt:variant>
        <vt:i4>5</vt:i4>
      </vt:variant>
      <vt:variant>
        <vt:lpwstr/>
      </vt:variant>
      <vt:variant>
        <vt:lpwstr>__RefHeading___Toc9501</vt:lpwstr>
      </vt:variant>
      <vt:variant>
        <vt:i4>7340108</vt:i4>
      </vt:variant>
      <vt:variant>
        <vt:i4>42</vt:i4>
      </vt:variant>
      <vt:variant>
        <vt:i4>0</vt:i4>
      </vt:variant>
      <vt:variant>
        <vt:i4>5</vt:i4>
      </vt:variant>
      <vt:variant>
        <vt:lpwstr/>
      </vt:variant>
      <vt:variant>
        <vt:lpwstr>__RefHeading___Toc15604</vt:lpwstr>
      </vt:variant>
      <vt:variant>
        <vt:i4>7733323</vt:i4>
      </vt:variant>
      <vt:variant>
        <vt:i4>39</vt:i4>
      </vt:variant>
      <vt:variant>
        <vt:i4>0</vt:i4>
      </vt:variant>
      <vt:variant>
        <vt:i4>5</vt:i4>
      </vt:variant>
      <vt:variant>
        <vt:lpwstr/>
      </vt:variant>
      <vt:variant>
        <vt:lpwstr>__RefHeading___Toc24272</vt:lpwstr>
      </vt:variant>
      <vt:variant>
        <vt:i4>7667786</vt:i4>
      </vt:variant>
      <vt:variant>
        <vt:i4>36</vt:i4>
      </vt:variant>
      <vt:variant>
        <vt:i4>0</vt:i4>
      </vt:variant>
      <vt:variant>
        <vt:i4>5</vt:i4>
      </vt:variant>
      <vt:variant>
        <vt:lpwstr/>
      </vt:variant>
      <vt:variant>
        <vt:lpwstr>__RefHeading___Toc26365</vt:lpwstr>
      </vt:variant>
      <vt:variant>
        <vt:i4>7405640</vt:i4>
      </vt:variant>
      <vt:variant>
        <vt:i4>33</vt:i4>
      </vt:variant>
      <vt:variant>
        <vt:i4>0</vt:i4>
      </vt:variant>
      <vt:variant>
        <vt:i4>5</vt:i4>
      </vt:variant>
      <vt:variant>
        <vt:lpwstr/>
      </vt:variant>
      <vt:variant>
        <vt:lpwstr>__RefHeading___Toc4773</vt:lpwstr>
      </vt:variant>
      <vt:variant>
        <vt:i4>7798850</vt:i4>
      </vt:variant>
      <vt:variant>
        <vt:i4>30</vt:i4>
      </vt:variant>
      <vt:variant>
        <vt:i4>0</vt:i4>
      </vt:variant>
      <vt:variant>
        <vt:i4>5</vt:i4>
      </vt:variant>
      <vt:variant>
        <vt:lpwstr/>
      </vt:variant>
      <vt:variant>
        <vt:lpwstr>__RefHeading___Toc13817</vt:lpwstr>
      </vt:variant>
      <vt:variant>
        <vt:i4>7602253</vt:i4>
      </vt:variant>
      <vt:variant>
        <vt:i4>27</vt:i4>
      </vt:variant>
      <vt:variant>
        <vt:i4>0</vt:i4>
      </vt:variant>
      <vt:variant>
        <vt:i4>5</vt:i4>
      </vt:variant>
      <vt:variant>
        <vt:lpwstr/>
      </vt:variant>
      <vt:variant>
        <vt:lpwstr>__RefHeading___Toc23422</vt:lpwstr>
      </vt:variant>
      <vt:variant>
        <vt:i4>7667788</vt:i4>
      </vt:variant>
      <vt:variant>
        <vt:i4>24</vt:i4>
      </vt:variant>
      <vt:variant>
        <vt:i4>0</vt:i4>
      </vt:variant>
      <vt:variant>
        <vt:i4>5</vt:i4>
      </vt:variant>
      <vt:variant>
        <vt:lpwstr/>
      </vt:variant>
      <vt:variant>
        <vt:lpwstr>__RefHeading___Toc25558</vt:lpwstr>
      </vt:variant>
      <vt:variant>
        <vt:i4>7667786</vt:i4>
      </vt:variant>
      <vt:variant>
        <vt:i4>21</vt:i4>
      </vt:variant>
      <vt:variant>
        <vt:i4>0</vt:i4>
      </vt:variant>
      <vt:variant>
        <vt:i4>5</vt:i4>
      </vt:variant>
      <vt:variant>
        <vt:lpwstr/>
      </vt:variant>
      <vt:variant>
        <vt:lpwstr>__RefHeading___Toc30201</vt:lpwstr>
      </vt:variant>
      <vt:variant>
        <vt:i4>8257601</vt:i4>
      </vt:variant>
      <vt:variant>
        <vt:i4>18</vt:i4>
      </vt:variant>
      <vt:variant>
        <vt:i4>0</vt:i4>
      </vt:variant>
      <vt:variant>
        <vt:i4>5</vt:i4>
      </vt:variant>
      <vt:variant>
        <vt:lpwstr/>
      </vt:variant>
      <vt:variant>
        <vt:lpwstr>__RefHeading___Toc23884</vt:lpwstr>
      </vt:variant>
      <vt:variant>
        <vt:i4>7471171</vt:i4>
      </vt:variant>
      <vt:variant>
        <vt:i4>15</vt:i4>
      </vt:variant>
      <vt:variant>
        <vt:i4>0</vt:i4>
      </vt:variant>
      <vt:variant>
        <vt:i4>5</vt:i4>
      </vt:variant>
      <vt:variant>
        <vt:lpwstr/>
      </vt:variant>
      <vt:variant>
        <vt:lpwstr>__RefHeading___Toc10977</vt:lpwstr>
      </vt:variant>
      <vt:variant>
        <vt:i4>7340106</vt:i4>
      </vt:variant>
      <vt:variant>
        <vt:i4>12</vt:i4>
      </vt:variant>
      <vt:variant>
        <vt:i4>0</vt:i4>
      </vt:variant>
      <vt:variant>
        <vt:i4>5</vt:i4>
      </vt:variant>
      <vt:variant>
        <vt:lpwstr/>
      </vt:variant>
      <vt:variant>
        <vt:lpwstr>__RefHeading___Toc20356</vt:lpwstr>
      </vt:variant>
      <vt:variant>
        <vt:i4>8061005</vt:i4>
      </vt:variant>
      <vt:variant>
        <vt:i4>9</vt:i4>
      </vt:variant>
      <vt:variant>
        <vt:i4>0</vt:i4>
      </vt:variant>
      <vt:variant>
        <vt:i4>5</vt:i4>
      </vt:variant>
      <vt:variant>
        <vt:lpwstr/>
      </vt:variant>
      <vt:variant>
        <vt:lpwstr>__RefHeading___Toc29470</vt:lpwstr>
      </vt:variant>
      <vt:variant>
        <vt:i4>7733324</vt:i4>
      </vt:variant>
      <vt:variant>
        <vt:i4>6</vt:i4>
      </vt:variant>
      <vt:variant>
        <vt:i4>0</vt:i4>
      </vt:variant>
      <vt:variant>
        <vt:i4>5</vt:i4>
      </vt:variant>
      <vt:variant>
        <vt:lpwstr/>
      </vt:variant>
      <vt:variant>
        <vt:lpwstr>__RefHeading___Toc14674</vt:lpwstr>
      </vt:variant>
      <vt:variant>
        <vt:i4>7733323</vt:i4>
      </vt:variant>
      <vt:variant>
        <vt:i4>3</vt:i4>
      </vt:variant>
      <vt:variant>
        <vt:i4>0</vt:i4>
      </vt:variant>
      <vt:variant>
        <vt:i4>5</vt:i4>
      </vt:variant>
      <vt:variant>
        <vt:lpwstr/>
      </vt:variant>
      <vt:variant>
        <vt:lpwstr>__RefHeading___Toc30332</vt:lpwstr>
      </vt:variant>
      <vt:variant>
        <vt:i4>7798856</vt:i4>
      </vt:variant>
      <vt:variant>
        <vt:i4>0</vt:i4>
      </vt:variant>
      <vt:variant>
        <vt:i4>0</vt:i4>
      </vt:variant>
      <vt:variant>
        <vt:i4>5</vt:i4>
      </vt:variant>
      <vt:variant>
        <vt:lpwstr/>
      </vt:variant>
      <vt:variant>
        <vt:lpwstr>__RefHeading___Toc27157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Образец оформления пояснительной записки дипломного проекта</dc:title>
  <dc:subject/>
  <dc:creator>Родионов В.В.</dc:creator>
  <cp:keywords/>
  <cp:lastModifiedBy>Semyon Bannyy</cp:lastModifiedBy>
  <cp:revision>6</cp:revision>
  <cp:lastPrinted>2025-11-07T20:00:00Z</cp:lastPrinted>
  <dcterms:created xsi:type="dcterms:W3CDTF">2025-10-28T18:19:00Z</dcterms:created>
  <dcterms:modified xsi:type="dcterms:W3CDTF">2025-11-07T20:08:00Z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Утверждено">
    <vt:lpwstr>�������� �.�.</vt:lpwstr>
  </property>
  <property fmtid="{D5CDD505-2E9C-101B-9397-08002B2CF9AE}" pid="3" name="Консультант БЖД">
    <vt:lpwstr>������ �.�.</vt:lpwstr>
  </property>
  <property fmtid="{D5CDD505-2E9C-101B-9397-08002B2CF9AE}" pid="4" name="Консультант ТЭА">
    <vt:lpwstr>�������� �.�.</vt:lpwstr>
  </property>
  <property fmtid="{D5CDD505-2E9C-101B-9397-08002B2CF9AE}" pid="5" name="Рецензент">
    <vt:lpwstr>������ �.�.</vt:lpwstr>
  </property>
  <property fmtid="{D5CDD505-2E9C-101B-9397-08002B2CF9AE}" pid="6" name="Руководитель">
    <vt:lpwstr>�������� �.�.</vt:lpwstr>
  </property>
  <property fmtid="{D5CDD505-2E9C-101B-9397-08002B2CF9AE}" pid="7" name="Разработчик">
    <vt:lpwstr>���� �.�.</vt:lpwstr>
  </property>
  <property fmtid="{D5CDD505-2E9C-101B-9397-08002B2CF9AE}" pid="8" name="KSOProductBuildVer">
    <vt:lpwstr>1049-12.2.0.20796</vt:lpwstr>
  </property>
  <property fmtid="{D5CDD505-2E9C-101B-9397-08002B2CF9AE}" pid="9" name="ICV">
    <vt:lpwstr>DE0C5E91A30B49F5B5F18F1BF0181AE8_12</vt:lpwstr>
  </property>
</Properties>
</file>